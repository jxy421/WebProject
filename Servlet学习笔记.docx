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60D2" w:rsidRDefault="005E60D2">
      <w:pPr>
        <w:pStyle w:val="1"/>
      </w:pPr>
      <w:bookmarkStart w:id="0" w:name="_Toc356597056"/>
    </w:p>
    <w:p w:rsidR="005E60D2" w:rsidRDefault="005E60D2">
      <w:pPr>
        <w:pStyle w:val="1"/>
      </w:pPr>
    </w:p>
    <w:p w:rsidR="005E60D2" w:rsidRDefault="005E60D2">
      <w:pPr>
        <w:pStyle w:val="1"/>
      </w:pPr>
    </w:p>
    <w:p w:rsidR="005E60D2" w:rsidRDefault="005E60D2">
      <w:pPr>
        <w:pStyle w:val="1"/>
      </w:pPr>
    </w:p>
    <w:p w:rsidR="005E60D2" w:rsidRDefault="005E60D2"/>
    <w:p w:rsidR="005E60D2" w:rsidRDefault="005E60D2"/>
    <w:p w:rsidR="005E60D2" w:rsidRDefault="005E60D2"/>
    <w:p w:rsidR="005E60D2" w:rsidRDefault="005E60D2"/>
    <w:p w:rsidR="005E60D2" w:rsidRDefault="005E60D2"/>
    <w:p w:rsidR="005E60D2" w:rsidRDefault="005E60D2"/>
    <w:p w:rsidR="005E60D2" w:rsidRDefault="005E60D2"/>
    <w:p w:rsidR="005E60D2" w:rsidRDefault="005E60D2"/>
    <w:p w:rsidR="005E60D2" w:rsidRDefault="005E60D2">
      <w:pPr>
        <w:jc w:val="center"/>
        <w:rPr>
          <w:rFonts w:ascii="宋体" w:hAnsi="宋体"/>
          <w:b/>
          <w:bCs/>
          <w:sz w:val="72"/>
          <w:szCs w:val="72"/>
          <w:u w:val="single"/>
        </w:rPr>
      </w:pPr>
      <w:r>
        <w:rPr>
          <w:rFonts w:ascii="宋体" w:hAnsi="宋体" w:hint="eastAsia"/>
          <w:b/>
          <w:bCs/>
          <w:sz w:val="72"/>
          <w:szCs w:val="72"/>
          <w:u w:val="single"/>
        </w:rPr>
        <w:t>Servlet学习笔记</w:t>
      </w:r>
    </w:p>
    <w:p w:rsidR="005E60D2" w:rsidRDefault="005E60D2">
      <w:pPr>
        <w:jc w:val="center"/>
        <w:rPr>
          <w:rFonts w:ascii="宋体" w:hAnsi="宋体"/>
          <w:b/>
          <w:bCs/>
          <w:sz w:val="72"/>
          <w:szCs w:val="72"/>
          <w:u w:val="single"/>
        </w:rPr>
      </w:pPr>
    </w:p>
    <w:p w:rsidR="005E60D2" w:rsidRDefault="005E60D2">
      <w:pPr>
        <w:jc w:val="right"/>
        <w:rPr>
          <w:rFonts w:ascii="宋体" w:eastAsia="宋体" w:hAnsi="宋体"/>
          <w:b/>
          <w:bCs/>
          <w:sz w:val="30"/>
          <w:szCs w:val="30"/>
        </w:rPr>
        <w:sectPr w:rsidR="005E60D2" w:rsidSect="00E0286D">
          <w:headerReference w:type="default" r:id="rId8"/>
          <w:footerReference w:type="default" r:id="rId9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ascii="宋体" w:hAnsi="宋体" w:hint="eastAsia"/>
          <w:b/>
          <w:bCs/>
          <w:sz w:val="30"/>
          <w:szCs w:val="30"/>
        </w:rPr>
        <w:t>Java相关课程系列笔记之九</w:t>
      </w:r>
    </w:p>
    <w:p w:rsidR="005E60D2" w:rsidRDefault="005E60D2">
      <w:pPr>
        <w:rPr>
          <w:rFonts w:ascii="sans serif"/>
          <w:b/>
          <w:bCs/>
          <w:color w:val="000000"/>
          <w:sz w:val="32"/>
          <w:szCs w:val="32"/>
        </w:rPr>
      </w:pPr>
    </w:p>
    <w:p w:rsidR="005E60D2" w:rsidRDefault="005E60D2">
      <w:pPr>
        <w:rPr>
          <w:rFonts w:ascii="sans serif"/>
          <w:b/>
          <w:bCs/>
          <w:color w:val="000000"/>
          <w:sz w:val="32"/>
          <w:szCs w:val="32"/>
        </w:rPr>
      </w:pPr>
    </w:p>
    <w:p w:rsidR="005E60D2" w:rsidRDefault="005E60D2">
      <w:pPr>
        <w:rPr>
          <w:rFonts w:ascii="sans serif"/>
          <w:b/>
          <w:bCs/>
          <w:color w:val="000000"/>
          <w:sz w:val="32"/>
          <w:szCs w:val="32"/>
        </w:rPr>
      </w:pPr>
    </w:p>
    <w:p w:rsidR="005E60D2" w:rsidRDefault="005E60D2">
      <w:pPr>
        <w:rPr>
          <w:rFonts w:ascii="sans serif"/>
          <w:b/>
          <w:bCs/>
          <w:color w:val="000000"/>
          <w:sz w:val="32"/>
          <w:szCs w:val="32"/>
        </w:rPr>
      </w:pPr>
    </w:p>
    <w:p w:rsidR="005E60D2" w:rsidRDefault="005E60D2">
      <w:pPr>
        <w:rPr>
          <w:rFonts w:ascii="sans serif"/>
          <w:b/>
          <w:bCs/>
          <w:color w:val="000000"/>
          <w:sz w:val="32"/>
          <w:szCs w:val="32"/>
        </w:rPr>
      </w:pPr>
    </w:p>
    <w:p w:rsidR="005E60D2" w:rsidRDefault="005E60D2">
      <w:pPr>
        <w:rPr>
          <w:rFonts w:ascii="sans serif"/>
          <w:b/>
          <w:bCs/>
          <w:color w:val="000000"/>
          <w:sz w:val="32"/>
          <w:szCs w:val="32"/>
        </w:rPr>
      </w:pPr>
    </w:p>
    <w:p w:rsidR="005E60D2" w:rsidRDefault="005E60D2">
      <w:pPr>
        <w:rPr>
          <w:rFonts w:ascii="sans serif"/>
          <w:b/>
          <w:bCs/>
          <w:color w:val="000000"/>
          <w:sz w:val="32"/>
          <w:szCs w:val="32"/>
        </w:rPr>
      </w:pPr>
    </w:p>
    <w:p w:rsidR="005E60D2" w:rsidRDefault="005E60D2">
      <w:pPr>
        <w:rPr>
          <w:rFonts w:ascii="sans serif"/>
          <w:b/>
          <w:bCs/>
          <w:color w:val="000000"/>
          <w:sz w:val="32"/>
          <w:szCs w:val="32"/>
        </w:rPr>
      </w:pPr>
    </w:p>
    <w:p w:rsidR="005E60D2" w:rsidRDefault="005E60D2">
      <w:pPr>
        <w:rPr>
          <w:rFonts w:ascii="sans serif"/>
          <w:b/>
          <w:bCs/>
          <w:color w:val="000000"/>
          <w:sz w:val="32"/>
          <w:szCs w:val="32"/>
        </w:rPr>
      </w:pPr>
    </w:p>
    <w:p w:rsidR="005E60D2" w:rsidRDefault="005E60D2">
      <w:pPr>
        <w:rPr>
          <w:rFonts w:ascii="sans serif"/>
          <w:b/>
          <w:bCs/>
          <w:color w:val="000000"/>
          <w:sz w:val="32"/>
          <w:szCs w:val="32"/>
        </w:rPr>
      </w:pPr>
    </w:p>
    <w:p w:rsidR="005E60D2" w:rsidRDefault="005E60D2">
      <w:pPr>
        <w:jc w:val="center"/>
        <w:rPr>
          <w:rFonts w:ascii="sans serif" w:eastAsia="宋体"/>
          <w:b/>
          <w:bCs/>
          <w:color w:val="000000"/>
          <w:sz w:val="32"/>
          <w:szCs w:val="32"/>
        </w:rPr>
      </w:pPr>
      <w:r>
        <w:rPr>
          <w:rFonts w:ascii="sans serif" w:hint="eastAsia"/>
          <w:b/>
          <w:bCs/>
          <w:color w:val="000000"/>
          <w:sz w:val="32"/>
          <w:szCs w:val="32"/>
        </w:rPr>
        <w:t>笔记内容说明</w:t>
      </w:r>
    </w:p>
    <w:p w:rsidR="005E60D2" w:rsidRDefault="005E60D2">
      <w:pPr>
        <w:jc w:val="center"/>
        <w:rPr>
          <w:rFonts w:ascii="宋体" w:hAnsi="宋体"/>
          <w:b/>
          <w:bCs/>
          <w:sz w:val="24"/>
          <w:szCs w:val="24"/>
          <w:u w:val="single"/>
        </w:rPr>
        <w:sectPr w:rsidR="005E60D2">
          <w:pgSz w:w="11906" w:h="16838"/>
          <w:pgMar w:top="1440" w:right="1800" w:bottom="1440" w:left="1800" w:header="851" w:footer="992" w:gutter="0"/>
          <w:pgNumType w:start="1"/>
          <w:cols w:space="720"/>
          <w:docGrid w:type="lines" w:linePitch="312"/>
        </w:sectPr>
      </w:pPr>
      <w:r>
        <w:rPr>
          <w:rFonts w:ascii="sans serif" w:hint="eastAsia"/>
          <w:color w:val="000000"/>
          <w:sz w:val="24"/>
          <w:szCs w:val="24"/>
        </w:rPr>
        <w:t>Servlet</w:t>
      </w:r>
      <w:r>
        <w:rPr>
          <w:rFonts w:ascii="sans serif"/>
          <w:color w:val="000000"/>
          <w:sz w:val="24"/>
          <w:szCs w:val="24"/>
        </w:rPr>
        <w:t>（</w:t>
      </w:r>
      <w:r>
        <w:rPr>
          <w:rFonts w:ascii="sans serif" w:hint="eastAsia"/>
          <w:color w:val="000000"/>
          <w:sz w:val="24"/>
          <w:szCs w:val="24"/>
        </w:rPr>
        <w:t>程祖红</w:t>
      </w:r>
      <w:r>
        <w:rPr>
          <w:rFonts w:ascii="sans serif"/>
          <w:color w:val="000000"/>
          <w:sz w:val="24"/>
          <w:szCs w:val="24"/>
        </w:rPr>
        <w:t>老师主讲，占笔记内容</w:t>
      </w:r>
      <w:r>
        <w:rPr>
          <w:rFonts w:ascii="sans serif"/>
          <w:color w:val="000000"/>
          <w:sz w:val="24"/>
          <w:szCs w:val="24"/>
        </w:rPr>
        <w:t>100%</w:t>
      </w:r>
      <w:r>
        <w:rPr>
          <w:rFonts w:ascii="sans serif"/>
          <w:color w:val="000000"/>
          <w:sz w:val="24"/>
          <w:szCs w:val="24"/>
        </w:rPr>
        <w:t>）</w:t>
      </w:r>
      <w:r>
        <w:rPr>
          <w:rFonts w:ascii="sans serif" w:hint="eastAsia"/>
          <w:color w:val="000000"/>
          <w:sz w:val="24"/>
          <w:szCs w:val="24"/>
        </w:rPr>
        <w:t>；</w:t>
      </w:r>
    </w:p>
    <w:p w:rsidR="005E60D2" w:rsidRDefault="005E60D2">
      <w:pPr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>目</w:t>
      </w:r>
      <w:r>
        <w:rPr>
          <w:rFonts w:hint="eastAsia"/>
          <w:b/>
          <w:bCs/>
          <w:sz w:val="32"/>
          <w:szCs w:val="32"/>
        </w:rPr>
        <w:t xml:space="preserve">  </w:t>
      </w:r>
      <w:r>
        <w:rPr>
          <w:rFonts w:hint="eastAsia"/>
          <w:b/>
          <w:bCs/>
          <w:sz w:val="32"/>
          <w:szCs w:val="32"/>
        </w:rPr>
        <w:t>录</w:t>
      </w:r>
    </w:p>
    <w:p w:rsidR="005E60D2" w:rsidRDefault="005E60D2"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TOC \o "1-4" \h  \u </w:instrText>
      </w:r>
      <w:r>
        <w:fldChar w:fldCharType="separate"/>
      </w:r>
      <w:hyperlink w:anchor="_Toc17184" w:history="1">
        <w:r>
          <w:rPr>
            <w:rFonts w:hint="eastAsia"/>
            <w:spacing w:val="10"/>
            <w:kern w:val="44"/>
          </w:rPr>
          <w:t>一、</w:t>
        </w:r>
        <w:r>
          <w:rPr>
            <w:rFonts w:hint="eastAsia"/>
            <w:spacing w:val="10"/>
            <w:kern w:val="44"/>
          </w:rPr>
          <w:t xml:space="preserve"> </w:t>
        </w:r>
        <w:r>
          <w:rPr>
            <w:rFonts w:hint="eastAsia"/>
          </w:rPr>
          <w:t>Servlet</w:t>
        </w:r>
        <w:r>
          <w:rPr>
            <w:rFonts w:hint="eastAsia"/>
          </w:rPr>
          <w:t>概述</w:t>
        </w:r>
        <w:r>
          <w:tab/>
        </w:r>
        <w:r w:rsidR="001B5EFE">
          <w:fldChar w:fldCharType="begin"/>
        </w:r>
        <w:r w:rsidR="001B5EFE">
          <w:instrText xml:space="preserve"> PAGEREF _Toc17184 </w:instrText>
        </w:r>
        <w:r w:rsidR="001B5EFE">
          <w:fldChar w:fldCharType="separate"/>
        </w:r>
        <w:r>
          <w:t>1</w:t>
        </w:r>
        <w:r w:rsidR="001B5EFE">
          <w:fldChar w:fldCharType="end"/>
        </w:r>
      </w:hyperlink>
    </w:p>
    <w:p w:rsidR="005E60D2" w:rsidRDefault="001B5EFE">
      <w:pPr>
        <w:pStyle w:val="20"/>
        <w:tabs>
          <w:tab w:val="right" w:leader="dot" w:pos="8306"/>
        </w:tabs>
      </w:pPr>
      <w:hyperlink w:anchor="_Toc19912" w:history="1">
        <w:r w:rsidR="005E60D2">
          <w:rPr>
            <w:rFonts w:hint="eastAsia"/>
          </w:rPr>
          <w:t>1.1 B/S</w:t>
        </w:r>
        <w:r w:rsidR="005E60D2">
          <w:rPr>
            <w:rFonts w:hint="eastAsia"/>
          </w:rPr>
          <w:t>架构（了解）</w:t>
        </w:r>
        <w:r w:rsidR="005E60D2">
          <w:tab/>
        </w:r>
        <w:r>
          <w:fldChar w:fldCharType="begin"/>
        </w:r>
        <w:r>
          <w:instrText xml:space="preserve"> PAGEREF _Toc19912 </w:instrText>
        </w:r>
        <w:r>
          <w:fldChar w:fldCharType="separate"/>
        </w:r>
        <w:r w:rsidR="005E60D2">
          <w:t>1</w:t>
        </w:r>
        <w:r>
          <w:fldChar w:fldCharType="end"/>
        </w:r>
      </w:hyperlink>
    </w:p>
    <w:p w:rsidR="005E60D2" w:rsidRDefault="001B5EFE">
      <w:pPr>
        <w:pStyle w:val="20"/>
        <w:tabs>
          <w:tab w:val="right" w:leader="dot" w:pos="8306"/>
        </w:tabs>
      </w:pPr>
      <w:hyperlink w:anchor="_Toc26" w:history="1">
        <w:r w:rsidR="005E60D2">
          <w:rPr>
            <w:rFonts w:hint="eastAsia"/>
          </w:rPr>
          <w:t>1.2</w:t>
        </w:r>
        <w:r w:rsidR="005E60D2">
          <w:rPr>
            <w:rFonts w:hint="eastAsia"/>
          </w:rPr>
          <w:t>什么是</w:t>
        </w:r>
        <w:r w:rsidR="005E60D2">
          <w:rPr>
            <w:rFonts w:hint="eastAsia"/>
          </w:rPr>
          <w:t>Servlet</w:t>
        </w:r>
        <w:r w:rsidR="005E60D2">
          <w:tab/>
        </w:r>
        <w:r>
          <w:fldChar w:fldCharType="begin"/>
        </w:r>
        <w:r>
          <w:instrText xml:space="preserve"> PAGEREF _Toc26 </w:instrText>
        </w:r>
        <w:r>
          <w:fldChar w:fldCharType="separate"/>
        </w:r>
        <w:r w:rsidR="005E60D2">
          <w:t>1</w:t>
        </w:r>
        <w:r>
          <w:fldChar w:fldCharType="end"/>
        </w:r>
      </w:hyperlink>
    </w:p>
    <w:p w:rsidR="005E60D2" w:rsidRDefault="001B5EFE">
      <w:pPr>
        <w:pStyle w:val="20"/>
        <w:tabs>
          <w:tab w:val="right" w:leader="dot" w:pos="8306"/>
        </w:tabs>
      </w:pPr>
      <w:hyperlink w:anchor="_Toc7412" w:history="1">
        <w:r w:rsidR="005E60D2">
          <w:rPr>
            <w:rFonts w:hint="eastAsia"/>
          </w:rPr>
          <w:t>1.3</w:t>
        </w:r>
        <w:r w:rsidR="005E60D2">
          <w:rPr>
            <w:rFonts w:hint="eastAsia"/>
          </w:rPr>
          <w:t>什么是</w:t>
        </w:r>
        <w:r w:rsidR="005E60D2">
          <w:rPr>
            <w:rFonts w:hint="eastAsia"/>
          </w:rPr>
          <w:t>Tomcat</w:t>
        </w:r>
        <w:r w:rsidR="005E60D2">
          <w:tab/>
        </w:r>
        <w:r>
          <w:fldChar w:fldCharType="begin"/>
        </w:r>
        <w:r>
          <w:instrText xml:space="preserve"> PAGEREF _Toc7412 </w:instrText>
        </w:r>
        <w:r>
          <w:fldChar w:fldCharType="separate"/>
        </w:r>
        <w:r w:rsidR="005E60D2">
          <w:t>2</w:t>
        </w:r>
        <w:r>
          <w:fldChar w:fldCharType="end"/>
        </w:r>
      </w:hyperlink>
    </w:p>
    <w:p w:rsidR="005E60D2" w:rsidRDefault="001B5EFE">
      <w:pPr>
        <w:pStyle w:val="20"/>
        <w:tabs>
          <w:tab w:val="right" w:leader="dot" w:pos="8306"/>
        </w:tabs>
      </w:pPr>
      <w:hyperlink w:anchor="_Toc27369" w:history="1">
        <w:r w:rsidR="005E60D2">
          <w:rPr>
            <w:rFonts w:hint="eastAsia"/>
          </w:rPr>
          <w:t>1.4</w:t>
        </w:r>
        <w:r w:rsidR="005E60D2">
          <w:rPr>
            <w:rFonts w:hint="eastAsia"/>
          </w:rPr>
          <w:t>如何写一个</w:t>
        </w:r>
        <w:r w:rsidR="005E60D2">
          <w:rPr>
            <w:rFonts w:hint="eastAsia"/>
          </w:rPr>
          <w:t>Servlet</w:t>
        </w:r>
        <w:r w:rsidR="005E60D2">
          <w:rPr>
            <w:rFonts w:hint="eastAsia"/>
          </w:rPr>
          <w:t>（不使用开发工具）</w:t>
        </w:r>
        <w:r w:rsidR="005E60D2">
          <w:tab/>
        </w:r>
        <w:r>
          <w:fldChar w:fldCharType="begin"/>
        </w:r>
        <w:r>
          <w:instrText xml:space="preserve"> PAGEREF _Toc27369 </w:instrText>
        </w:r>
        <w:r>
          <w:fldChar w:fldCharType="separate"/>
        </w:r>
        <w:r w:rsidR="005E60D2">
          <w:t>3</w:t>
        </w:r>
        <w:r>
          <w:fldChar w:fldCharType="end"/>
        </w:r>
      </w:hyperlink>
    </w:p>
    <w:p w:rsidR="005E60D2" w:rsidRDefault="001B5EFE">
      <w:pPr>
        <w:pStyle w:val="20"/>
        <w:tabs>
          <w:tab w:val="right" w:leader="dot" w:pos="8306"/>
        </w:tabs>
      </w:pPr>
      <w:hyperlink w:anchor="_Toc5043" w:history="1">
        <w:r w:rsidR="005E60D2">
          <w:rPr>
            <w:rFonts w:hint="eastAsia"/>
          </w:rPr>
          <w:t>1.5</w:t>
        </w:r>
        <w:r w:rsidR="005E60D2">
          <w:rPr>
            <w:rFonts w:hint="eastAsia"/>
          </w:rPr>
          <w:t>使用</w:t>
        </w:r>
        <w:r w:rsidR="005E60D2">
          <w:rPr>
            <w:rFonts w:hint="eastAsia"/>
          </w:rPr>
          <w:t>MyEclipse</w:t>
        </w:r>
        <w:r w:rsidR="005E60D2">
          <w:rPr>
            <w:rFonts w:hint="eastAsia"/>
          </w:rPr>
          <w:t>开发</w:t>
        </w:r>
        <w:r w:rsidR="005E60D2">
          <w:rPr>
            <w:rFonts w:hint="eastAsia"/>
          </w:rPr>
          <w:t>Servlet</w:t>
        </w:r>
        <w:r w:rsidR="005E60D2">
          <w:tab/>
        </w:r>
        <w:r>
          <w:fldChar w:fldCharType="begin"/>
        </w:r>
        <w:r>
          <w:instrText xml:space="preserve"> PAGEREF _Toc5043 </w:instrText>
        </w:r>
        <w:r>
          <w:fldChar w:fldCharType="separate"/>
        </w:r>
        <w:r w:rsidR="005E60D2">
          <w:t>5</w:t>
        </w:r>
        <w:r>
          <w:fldChar w:fldCharType="end"/>
        </w:r>
      </w:hyperlink>
    </w:p>
    <w:p w:rsidR="005E60D2" w:rsidRDefault="001B5EFE">
      <w:pPr>
        <w:pStyle w:val="20"/>
        <w:tabs>
          <w:tab w:val="right" w:leader="dot" w:pos="8306"/>
        </w:tabs>
      </w:pPr>
      <w:hyperlink w:anchor="_Toc8393" w:history="1">
        <w:r w:rsidR="005E60D2">
          <w:rPr>
            <w:rFonts w:hint="eastAsia"/>
          </w:rPr>
          <w:t>1.6 Servlet</w:t>
        </w:r>
        <w:r w:rsidR="005E60D2">
          <w:rPr>
            <w:rFonts w:hint="eastAsia"/>
          </w:rPr>
          <w:t>是如何运行的</w:t>
        </w:r>
        <w:r w:rsidR="005E60D2">
          <w:tab/>
        </w:r>
        <w:r>
          <w:fldChar w:fldCharType="begin"/>
        </w:r>
        <w:r>
          <w:instrText xml:space="preserve"> PAGEREF _Toc8393 </w:instrText>
        </w:r>
        <w:r>
          <w:fldChar w:fldCharType="separate"/>
        </w:r>
        <w:r w:rsidR="005E60D2">
          <w:t>6</w:t>
        </w:r>
        <w:r>
          <w:fldChar w:fldCharType="end"/>
        </w:r>
      </w:hyperlink>
    </w:p>
    <w:p w:rsidR="005E60D2" w:rsidRDefault="001B5EFE">
      <w:pPr>
        <w:pStyle w:val="20"/>
        <w:tabs>
          <w:tab w:val="right" w:leader="dot" w:pos="8306"/>
        </w:tabs>
      </w:pPr>
      <w:hyperlink w:anchor="_Toc25816" w:history="1">
        <w:r w:rsidR="005E60D2">
          <w:rPr>
            <w:rFonts w:hint="eastAsia"/>
          </w:rPr>
          <w:t>1.7</w:t>
        </w:r>
        <w:r w:rsidR="005E60D2">
          <w:rPr>
            <w:rFonts w:hint="eastAsia"/>
          </w:rPr>
          <w:t>常见错误及解决方式</w:t>
        </w:r>
        <w:r w:rsidR="005E60D2">
          <w:tab/>
        </w:r>
        <w:r>
          <w:fldChar w:fldCharType="begin"/>
        </w:r>
        <w:r>
          <w:instrText xml:space="preserve"> PAGEREF _Toc25816 </w:instrText>
        </w:r>
        <w:r>
          <w:fldChar w:fldCharType="separate"/>
        </w:r>
        <w:r w:rsidR="005E60D2">
          <w:t>6</w:t>
        </w:r>
        <w:r>
          <w:fldChar w:fldCharType="end"/>
        </w:r>
      </w:hyperlink>
    </w:p>
    <w:p w:rsidR="005E60D2" w:rsidRDefault="001B5EFE">
      <w:pPr>
        <w:pStyle w:val="20"/>
        <w:tabs>
          <w:tab w:val="right" w:leader="dot" w:pos="8306"/>
        </w:tabs>
      </w:pPr>
      <w:hyperlink w:anchor="_Toc4517" w:history="1">
        <w:r w:rsidR="005E60D2">
          <w:rPr>
            <w:rFonts w:hint="eastAsia"/>
          </w:rPr>
          <w:t>1.8</w:t>
        </w:r>
        <w:r w:rsidR="005E60D2">
          <w:rPr>
            <w:rFonts w:hint="eastAsia"/>
          </w:rPr>
          <w:t>案例：根据请求次数显示结果和显示当前时间</w:t>
        </w:r>
        <w:r w:rsidR="005E60D2">
          <w:tab/>
        </w:r>
        <w:r>
          <w:fldChar w:fldCharType="begin"/>
        </w:r>
        <w:r>
          <w:instrText xml:space="preserve"> PAGEREF _Toc4517 </w:instrText>
        </w:r>
        <w:r>
          <w:fldChar w:fldCharType="separate"/>
        </w:r>
        <w:r w:rsidR="005E60D2">
          <w:t>7</w:t>
        </w:r>
        <w:r>
          <w:fldChar w:fldCharType="end"/>
        </w:r>
      </w:hyperlink>
    </w:p>
    <w:p w:rsidR="005E60D2" w:rsidRDefault="001B5EFE">
      <w:pPr>
        <w:pStyle w:val="12"/>
        <w:tabs>
          <w:tab w:val="right" w:leader="dot" w:pos="8306"/>
        </w:tabs>
      </w:pPr>
      <w:hyperlink w:anchor="_Toc12160" w:history="1">
        <w:r w:rsidR="005E60D2">
          <w:rPr>
            <w:rFonts w:hint="eastAsia"/>
            <w:spacing w:val="10"/>
            <w:kern w:val="44"/>
          </w:rPr>
          <w:t>二、</w:t>
        </w:r>
        <w:r w:rsidR="005E60D2">
          <w:rPr>
            <w:rFonts w:hint="eastAsia"/>
            <w:spacing w:val="10"/>
            <w:kern w:val="44"/>
          </w:rPr>
          <w:t xml:space="preserve"> </w:t>
        </w:r>
        <w:r w:rsidR="005E60D2">
          <w:rPr>
            <w:rFonts w:hint="eastAsia"/>
          </w:rPr>
          <w:t>HTTP</w:t>
        </w:r>
        <w:r w:rsidR="005E60D2">
          <w:rPr>
            <w:rFonts w:hint="eastAsia"/>
          </w:rPr>
          <w:t>协议</w:t>
        </w:r>
        <w:r w:rsidR="005E60D2">
          <w:tab/>
        </w:r>
        <w:r>
          <w:fldChar w:fldCharType="begin"/>
        </w:r>
        <w:r>
          <w:instrText xml:space="preserve"> PAGEREF _Toc12160 </w:instrText>
        </w:r>
        <w:r>
          <w:fldChar w:fldCharType="separate"/>
        </w:r>
        <w:r w:rsidR="005E60D2">
          <w:t>8</w:t>
        </w:r>
        <w:r>
          <w:fldChar w:fldCharType="end"/>
        </w:r>
      </w:hyperlink>
    </w:p>
    <w:p w:rsidR="005E60D2" w:rsidRDefault="001B5EFE">
      <w:pPr>
        <w:pStyle w:val="20"/>
        <w:tabs>
          <w:tab w:val="right" w:leader="dot" w:pos="8306"/>
        </w:tabs>
      </w:pPr>
      <w:hyperlink w:anchor="_Toc31642" w:history="1">
        <w:r w:rsidR="005E60D2">
          <w:rPr>
            <w:rFonts w:hint="eastAsia"/>
          </w:rPr>
          <w:t>2.1</w:t>
        </w:r>
        <w:r w:rsidR="005E60D2">
          <w:rPr>
            <w:rFonts w:hint="eastAsia"/>
          </w:rPr>
          <w:t>什么是</w:t>
        </w:r>
        <w:r w:rsidR="005E60D2">
          <w:rPr>
            <w:rFonts w:hint="eastAsia"/>
          </w:rPr>
          <w:t>HTTP</w:t>
        </w:r>
        <w:r w:rsidR="005E60D2">
          <w:rPr>
            <w:rFonts w:hint="eastAsia"/>
          </w:rPr>
          <w:t>协议</w:t>
        </w:r>
        <w:r w:rsidR="005E60D2">
          <w:tab/>
        </w:r>
        <w:r>
          <w:fldChar w:fldCharType="begin"/>
        </w:r>
        <w:r>
          <w:instrText xml:space="preserve"> PAGEREF _Toc31642 </w:instrText>
        </w:r>
        <w:r>
          <w:fldChar w:fldCharType="separate"/>
        </w:r>
        <w:r w:rsidR="005E60D2">
          <w:t>8</w:t>
        </w:r>
        <w:r>
          <w:fldChar w:fldCharType="end"/>
        </w:r>
      </w:hyperlink>
    </w:p>
    <w:p w:rsidR="005E60D2" w:rsidRDefault="001B5EFE">
      <w:pPr>
        <w:pStyle w:val="20"/>
        <w:tabs>
          <w:tab w:val="right" w:leader="dot" w:pos="8306"/>
        </w:tabs>
      </w:pPr>
      <w:hyperlink w:anchor="_Toc12028" w:history="1">
        <w:r w:rsidR="005E60D2">
          <w:rPr>
            <w:rFonts w:hint="eastAsia"/>
          </w:rPr>
          <w:t>2.2</w:t>
        </w:r>
        <w:r w:rsidR="005E60D2">
          <w:rPr>
            <w:rFonts w:hint="eastAsia"/>
          </w:rPr>
          <w:t>通讯的过程</w:t>
        </w:r>
        <w:r w:rsidR="005E60D2">
          <w:tab/>
        </w:r>
        <w:r>
          <w:fldChar w:fldCharType="begin"/>
        </w:r>
        <w:r>
          <w:instrText xml:space="preserve"> PAGEREF _Toc12028 </w:instrText>
        </w:r>
        <w:r>
          <w:fldChar w:fldCharType="separate"/>
        </w:r>
        <w:r w:rsidR="005E60D2">
          <w:t>8</w:t>
        </w:r>
        <w:r>
          <w:fldChar w:fldCharType="end"/>
        </w:r>
      </w:hyperlink>
    </w:p>
    <w:p w:rsidR="005E60D2" w:rsidRDefault="001B5EFE">
      <w:pPr>
        <w:pStyle w:val="20"/>
        <w:tabs>
          <w:tab w:val="right" w:leader="dot" w:pos="8306"/>
        </w:tabs>
      </w:pPr>
      <w:hyperlink w:anchor="_Toc29621" w:history="1">
        <w:r w:rsidR="005E60D2">
          <w:rPr>
            <w:rFonts w:hint="eastAsia"/>
          </w:rPr>
          <w:t>2.3</w:t>
        </w:r>
        <w:r w:rsidR="005E60D2">
          <w:rPr>
            <w:rFonts w:hint="eastAsia"/>
          </w:rPr>
          <w:t>数据格式</w:t>
        </w:r>
        <w:r w:rsidR="005E60D2">
          <w:tab/>
        </w:r>
        <w:r>
          <w:fldChar w:fldCharType="begin"/>
        </w:r>
        <w:r>
          <w:instrText xml:space="preserve"> PAGEREF _Toc29621 </w:instrText>
        </w:r>
        <w:r>
          <w:fldChar w:fldCharType="separate"/>
        </w:r>
        <w:r w:rsidR="005E60D2">
          <w:t>8</w:t>
        </w:r>
        <w:r>
          <w:fldChar w:fldCharType="end"/>
        </w:r>
      </w:hyperlink>
    </w:p>
    <w:p w:rsidR="005E60D2" w:rsidRDefault="001B5EFE">
      <w:pPr>
        <w:pStyle w:val="20"/>
        <w:tabs>
          <w:tab w:val="right" w:leader="dot" w:pos="8306"/>
        </w:tabs>
      </w:pPr>
      <w:hyperlink w:anchor="_Toc22305" w:history="1">
        <w:r w:rsidR="005E60D2">
          <w:rPr>
            <w:rFonts w:hint="eastAsia"/>
          </w:rPr>
          <w:t>2.4 TCP/IP Monitor</w:t>
        </w:r>
        <w:r w:rsidR="005E60D2">
          <w:rPr>
            <w:rFonts w:hint="eastAsia"/>
          </w:rPr>
          <w:t>的使用</w:t>
        </w:r>
        <w:r w:rsidR="005E60D2">
          <w:tab/>
        </w:r>
        <w:r>
          <w:fldChar w:fldCharType="begin"/>
        </w:r>
        <w:r>
          <w:instrText xml:space="preserve"> PAGEREF _Toc22305 </w:instrText>
        </w:r>
        <w:r>
          <w:fldChar w:fldCharType="separate"/>
        </w:r>
        <w:r w:rsidR="005E60D2">
          <w:t>9</w:t>
        </w:r>
        <w:r>
          <w:fldChar w:fldCharType="end"/>
        </w:r>
      </w:hyperlink>
    </w:p>
    <w:p w:rsidR="005E60D2" w:rsidRDefault="001B5EFE">
      <w:pPr>
        <w:pStyle w:val="20"/>
        <w:tabs>
          <w:tab w:val="right" w:leader="dot" w:pos="8306"/>
        </w:tabs>
      </w:pPr>
      <w:hyperlink w:anchor="_Toc28041" w:history="1">
        <w:r w:rsidR="005E60D2">
          <w:rPr>
            <w:rFonts w:hint="eastAsia"/>
          </w:rPr>
          <w:t>2.5 get</w:t>
        </w:r>
        <w:r w:rsidR="005E60D2">
          <w:rPr>
            <w:rFonts w:hint="eastAsia"/>
          </w:rPr>
          <w:t>请求与</w:t>
        </w:r>
        <w:r w:rsidR="005E60D2">
          <w:rPr>
            <w:rFonts w:hint="eastAsia"/>
          </w:rPr>
          <w:t>post</w:t>
        </w:r>
        <w:r w:rsidR="005E60D2">
          <w:rPr>
            <w:rFonts w:hint="eastAsia"/>
          </w:rPr>
          <w:t>请求</w:t>
        </w:r>
        <w:r w:rsidR="005E60D2">
          <w:tab/>
        </w:r>
        <w:r>
          <w:fldChar w:fldCharType="begin"/>
        </w:r>
        <w:r>
          <w:instrText xml:space="preserve"> PAGEREF _Toc28041 </w:instrText>
        </w:r>
        <w:r>
          <w:fldChar w:fldCharType="separate"/>
        </w:r>
        <w:r w:rsidR="005E60D2">
          <w:t>9</w:t>
        </w:r>
        <w:r>
          <w:fldChar w:fldCharType="end"/>
        </w:r>
      </w:hyperlink>
    </w:p>
    <w:p w:rsidR="005E60D2" w:rsidRDefault="001B5EFE">
      <w:pPr>
        <w:pStyle w:val="20"/>
        <w:tabs>
          <w:tab w:val="right" w:leader="dot" w:pos="8306"/>
        </w:tabs>
      </w:pPr>
      <w:hyperlink w:anchor="_Toc10236" w:history="1">
        <w:r w:rsidR="005E60D2">
          <w:rPr>
            <w:rFonts w:hint="eastAsia"/>
          </w:rPr>
          <w:t>2.6</w:t>
        </w:r>
        <w:r w:rsidR="005E60D2">
          <w:rPr>
            <w:rFonts w:hint="eastAsia"/>
          </w:rPr>
          <w:t>如何读取请求参数</w:t>
        </w:r>
        <w:r w:rsidR="005E60D2">
          <w:tab/>
        </w:r>
        <w:r>
          <w:fldChar w:fldCharType="begin"/>
        </w:r>
        <w:r>
          <w:instrText xml:space="preserve"> PAGEREF _Toc10236 </w:instrText>
        </w:r>
        <w:r>
          <w:fldChar w:fldCharType="separate"/>
        </w:r>
        <w:r w:rsidR="005E60D2">
          <w:t>9</w:t>
        </w:r>
        <w:r>
          <w:fldChar w:fldCharType="end"/>
        </w:r>
      </w:hyperlink>
    </w:p>
    <w:p w:rsidR="005E60D2" w:rsidRDefault="001B5EFE">
      <w:pPr>
        <w:pStyle w:val="20"/>
        <w:tabs>
          <w:tab w:val="right" w:leader="dot" w:pos="8306"/>
        </w:tabs>
      </w:pPr>
      <w:hyperlink w:anchor="_Toc144" w:history="1">
        <w:r w:rsidR="005E60D2">
          <w:rPr>
            <w:rFonts w:hint="eastAsia"/>
          </w:rPr>
          <w:t>2.7</w:t>
        </w:r>
        <w:r w:rsidR="005E60D2">
          <w:rPr>
            <w:rFonts w:hint="eastAsia"/>
          </w:rPr>
          <w:t>访问数据库（</w:t>
        </w:r>
        <w:r w:rsidR="005E60D2">
          <w:rPr>
            <w:rFonts w:hint="eastAsia"/>
          </w:rPr>
          <w:t>MySql</w:t>
        </w:r>
        <w:r w:rsidR="005E60D2">
          <w:rPr>
            <w:rFonts w:hint="eastAsia"/>
          </w:rPr>
          <w:t>）</w:t>
        </w:r>
        <w:r w:rsidR="005E60D2">
          <w:tab/>
        </w:r>
        <w:r>
          <w:fldChar w:fldCharType="begin"/>
        </w:r>
        <w:r>
          <w:instrText xml:space="preserve"> PAGEREF _Toc144 </w:instrText>
        </w:r>
        <w:r>
          <w:fldChar w:fldCharType="separate"/>
        </w:r>
        <w:r w:rsidR="005E60D2">
          <w:t>10</w:t>
        </w:r>
        <w:r>
          <w:fldChar w:fldCharType="end"/>
        </w:r>
      </w:hyperlink>
    </w:p>
    <w:p w:rsidR="005E60D2" w:rsidRDefault="001B5EFE">
      <w:pPr>
        <w:pStyle w:val="20"/>
        <w:tabs>
          <w:tab w:val="right" w:leader="dot" w:pos="8306"/>
        </w:tabs>
      </w:pPr>
      <w:hyperlink w:anchor="_Toc7227" w:history="1">
        <w:r w:rsidR="005E60D2">
          <w:rPr>
            <w:rFonts w:hint="eastAsia"/>
          </w:rPr>
          <w:t>2.8</w:t>
        </w:r>
        <w:r w:rsidR="005E60D2">
          <w:rPr>
            <w:rFonts w:hint="eastAsia"/>
          </w:rPr>
          <w:t>案例：添加员工（访问</w:t>
        </w:r>
        <w:r w:rsidR="005E60D2">
          <w:rPr>
            <w:rFonts w:hint="eastAsia"/>
          </w:rPr>
          <w:t>MySql</w:t>
        </w:r>
        <w:r w:rsidR="005E60D2">
          <w:rPr>
            <w:rFonts w:hint="eastAsia"/>
          </w:rPr>
          <w:t>数据库）</w:t>
        </w:r>
        <w:r w:rsidR="005E60D2">
          <w:tab/>
        </w:r>
        <w:r>
          <w:fldChar w:fldCharType="begin"/>
        </w:r>
        <w:r>
          <w:instrText xml:space="preserve"> PAGEREF _Toc7227 </w:instrText>
        </w:r>
        <w:r>
          <w:fldChar w:fldCharType="separate"/>
        </w:r>
        <w:r w:rsidR="005E60D2">
          <w:t>10</w:t>
        </w:r>
        <w:r>
          <w:fldChar w:fldCharType="end"/>
        </w:r>
      </w:hyperlink>
    </w:p>
    <w:p w:rsidR="005E60D2" w:rsidRDefault="001B5EFE">
      <w:pPr>
        <w:pStyle w:val="20"/>
        <w:tabs>
          <w:tab w:val="right" w:leader="dot" w:pos="8306"/>
        </w:tabs>
      </w:pPr>
      <w:hyperlink w:anchor="_Toc24948" w:history="1">
        <w:r w:rsidR="005E60D2">
          <w:rPr>
            <w:rFonts w:hint="eastAsia"/>
          </w:rPr>
          <w:t>2.9</w:t>
        </w:r>
        <w:r w:rsidR="005E60D2">
          <w:rPr>
            <w:rFonts w:hint="eastAsia"/>
          </w:rPr>
          <w:t>异常：</w:t>
        </w:r>
        <w:r w:rsidR="005E60D2">
          <w:rPr>
            <w:rFonts w:hint="eastAsia"/>
          </w:rPr>
          <w:t>IllegalStateException</w:t>
        </w:r>
        <w:r w:rsidR="005E60D2">
          <w:tab/>
        </w:r>
        <w:r>
          <w:fldChar w:fldCharType="begin"/>
        </w:r>
        <w:r>
          <w:instrText xml:space="preserve"> PAGEREF _Toc24948 </w:instrText>
        </w:r>
        <w:r>
          <w:fldChar w:fldCharType="separate"/>
        </w:r>
        <w:r w:rsidR="005E60D2">
          <w:t>11</w:t>
        </w:r>
        <w:r>
          <w:fldChar w:fldCharType="end"/>
        </w:r>
      </w:hyperlink>
    </w:p>
    <w:p w:rsidR="005E60D2" w:rsidRDefault="001B5EFE">
      <w:pPr>
        <w:pStyle w:val="12"/>
        <w:tabs>
          <w:tab w:val="right" w:leader="dot" w:pos="8306"/>
        </w:tabs>
      </w:pPr>
      <w:hyperlink w:anchor="_Toc28620" w:history="1">
        <w:r w:rsidR="005E60D2">
          <w:rPr>
            <w:rFonts w:hint="eastAsia"/>
            <w:spacing w:val="10"/>
            <w:kern w:val="44"/>
          </w:rPr>
          <w:t>三、</w:t>
        </w:r>
        <w:r w:rsidR="005E60D2">
          <w:rPr>
            <w:rFonts w:hint="eastAsia"/>
            <w:spacing w:val="10"/>
            <w:kern w:val="44"/>
          </w:rPr>
          <w:t xml:space="preserve"> </w:t>
        </w:r>
        <w:r w:rsidR="005E60D2">
          <w:rPr>
            <w:rFonts w:hint="eastAsia"/>
          </w:rPr>
          <w:t>编码问题</w:t>
        </w:r>
        <w:r w:rsidR="005E60D2">
          <w:tab/>
        </w:r>
        <w:r>
          <w:fldChar w:fldCharType="begin"/>
        </w:r>
        <w:r>
          <w:instrText xml:space="preserve"> PAGEREF _Toc28620 </w:instrText>
        </w:r>
        <w:r>
          <w:fldChar w:fldCharType="separate"/>
        </w:r>
        <w:r w:rsidR="005E60D2">
          <w:t>12</w:t>
        </w:r>
        <w:r>
          <w:fldChar w:fldCharType="end"/>
        </w:r>
      </w:hyperlink>
    </w:p>
    <w:p w:rsidR="005E60D2" w:rsidRDefault="001B5EFE">
      <w:pPr>
        <w:pStyle w:val="20"/>
        <w:tabs>
          <w:tab w:val="right" w:leader="dot" w:pos="8306"/>
        </w:tabs>
      </w:pPr>
      <w:hyperlink w:anchor="_Toc30381" w:history="1">
        <w:r w:rsidR="005E60D2">
          <w:rPr>
            <w:rFonts w:hint="eastAsia"/>
          </w:rPr>
          <w:t>3.1 Java</w:t>
        </w:r>
        <w:r w:rsidR="005E60D2">
          <w:rPr>
            <w:rFonts w:hint="eastAsia"/>
          </w:rPr>
          <w:t>语言在内存当中默认使用的字符集</w:t>
        </w:r>
        <w:r w:rsidR="005E60D2">
          <w:tab/>
        </w:r>
        <w:r>
          <w:fldChar w:fldCharType="begin"/>
        </w:r>
        <w:r>
          <w:instrText xml:space="preserve"> PAGEREF _Toc30381 </w:instrText>
        </w:r>
        <w:r>
          <w:fldChar w:fldCharType="separate"/>
        </w:r>
        <w:r w:rsidR="005E60D2">
          <w:t>12</w:t>
        </w:r>
        <w:r>
          <w:fldChar w:fldCharType="end"/>
        </w:r>
      </w:hyperlink>
    </w:p>
    <w:p w:rsidR="005E60D2" w:rsidRDefault="001B5EFE">
      <w:pPr>
        <w:pStyle w:val="20"/>
        <w:tabs>
          <w:tab w:val="right" w:leader="dot" w:pos="8306"/>
        </w:tabs>
      </w:pPr>
      <w:hyperlink w:anchor="_Toc10365" w:history="1">
        <w:r w:rsidR="005E60D2">
          <w:rPr>
            <w:rFonts w:hint="eastAsia"/>
          </w:rPr>
          <w:t>3.2</w:t>
        </w:r>
        <w:r w:rsidR="005E60D2">
          <w:rPr>
            <w:rFonts w:hint="eastAsia"/>
          </w:rPr>
          <w:t>编码</w:t>
        </w:r>
        <w:r w:rsidR="005E60D2">
          <w:tab/>
        </w:r>
        <w:r>
          <w:fldChar w:fldCharType="begin"/>
        </w:r>
        <w:r>
          <w:instrText xml:space="preserve"> PAGEREF _Toc10365 </w:instrText>
        </w:r>
        <w:r>
          <w:fldChar w:fldCharType="separate"/>
        </w:r>
        <w:r w:rsidR="005E60D2">
          <w:t>12</w:t>
        </w:r>
        <w:r>
          <w:fldChar w:fldCharType="end"/>
        </w:r>
      </w:hyperlink>
    </w:p>
    <w:p w:rsidR="005E60D2" w:rsidRDefault="001B5EFE">
      <w:pPr>
        <w:pStyle w:val="20"/>
        <w:tabs>
          <w:tab w:val="right" w:leader="dot" w:pos="8306"/>
        </w:tabs>
      </w:pPr>
      <w:hyperlink w:anchor="_Toc27426" w:history="1">
        <w:r w:rsidR="005E60D2">
          <w:rPr>
            <w:rFonts w:hint="eastAsia"/>
          </w:rPr>
          <w:t>3.3</w:t>
        </w:r>
        <w:r w:rsidR="005E60D2">
          <w:rPr>
            <w:rFonts w:hint="eastAsia"/>
          </w:rPr>
          <w:t>解码</w:t>
        </w:r>
        <w:r w:rsidR="005E60D2">
          <w:tab/>
        </w:r>
        <w:r>
          <w:fldChar w:fldCharType="begin"/>
        </w:r>
        <w:r>
          <w:instrText xml:space="preserve"> PAGEREF _Toc27426 </w:instrText>
        </w:r>
        <w:r>
          <w:fldChar w:fldCharType="separate"/>
        </w:r>
        <w:r w:rsidR="005E60D2">
          <w:t>12</w:t>
        </w:r>
        <w:r>
          <w:fldChar w:fldCharType="end"/>
        </w:r>
      </w:hyperlink>
    </w:p>
    <w:p w:rsidR="005E60D2" w:rsidRDefault="001B5EFE">
      <w:pPr>
        <w:pStyle w:val="20"/>
        <w:tabs>
          <w:tab w:val="right" w:leader="dot" w:pos="8306"/>
        </w:tabs>
      </w:pPr>
      <w:hyperlink w:anchor="_Toc22697" w:history="1">
        <w:r w:rsidR="005E60D2">
          <w:rPr>
            <w:rFonts w:hint="eastAsia"/>
          </w:rPr>
          <w:t>3.4 Servlet</w:t>
        </w:r>
        <w:r w:rsidR="005E60D2">
          <w:rPr>
            <w:rFonts w:hint="eastAsia"/>
          </w:rPr>
          <w:t>如何输出中文</w:t>
        </w:r>
        <w:r w:rsidR="005E60D2">
          <w:tab/>
        </w:r>
        <w:r>
          <w:fldChar w:fldCharType="begin"/>
        </w:r>
        <w:r>
          <w:instrText xml:space="preserve"> PAGEREF _Toc22697 </w:instrText>
        </w:r>
        <w:r>
          <w:fldChar w:fldCharType="separate"/>
        </w:r>
        <w:r w:rsidR="005E60D2">
          <w:t>12</w:t>
        </w:r>
        <w:r>
          <w:fldChar w:fldCharType="end"/>
        </w:r>
      </w:hyperlink>
    </w:p>
    <w:p w:rsidR="005E60D2" w:rsidRDefault="001B5EFE">
      <w:pPr>
        <w:pStyle w:val="20"/>
        <w:tabs>
          <w:tab w:val="right" w:leader="dot" w:pos="8306"/>
        </w:tabs>
      </w:pPr>
      <w:hyperlink w:anchor="_Toc30372" w:history="1">
        <w:r w:rsidR="005E60D2">
          <w:rPr>
            <w:rFonts w:hint="eastAsia"/>
          </w:rPr>
          <w:t>3.5</w:t>
        </w:r>
        <w:r w:rsidR="005E60D2">
          <w:rPr>
            <w:rFonts w:hint="eastAsia"/>
          </w:rPr>
          <w:t>如果表单有中文参数值，也需要注意编码问题</w:t>
        </w:r>
        <w:r w:rsidR="005E60D2">
          <w:tab/>
        </w:r>
        <w:r>
          <w:fldChar w:fldCharType="begin"/>
        </w:r>
        <w:r>
          <w:instrText xml:space="preserve"> PAGEREF _Toc30372 </w:instrText>
        </w:r>
        <w:r>
          <w:fldChar w:fldCharType="separate"/>
        </w:r>
        <w:r w:rsidR="005E60D2">
          <w:t>12</w:t>
        </w:r>
        <w:r>
          <w:fldChar w:fldCharType="end"/>
        </w:r>
      </w:hyperlink>
    </w:p>
    <w:p w:rsidR="005E60D2" w:rsidRDefault="001B5EFE">
      <w:pPr>
        <w:pStyle w:val="20"/>
        <w:tabs>
          <w:tab w:val="right" w:leader="dot" w:pos="8306"/>
        </w:tabs>
      </w:pPr>
      <w:hyperlink w:anchor="_Toc5169" w:history="1">
        <w:r w:rsidR="005E60D2">
          <w:rPr>
            <w:rFonts w:hint="eastAsia"/>
          </w:rPr>
          <w:t>3.6</w:t>
        </w:r>
        <w:r w:rsidR="005E60D2">
          <w:rPr>
            <w:rFonts w:hint="eastAsia"/>
          </w:rPr>
          <w:t>案例：根据请求正确显示中文</w:t>
        </w:r>
        <w:r w:rsidR="005E60D2">
          <w:tab/>
        </w:r>
        <w:r>
          <w:fldChar w:fldCharType="begin"/>
        </w:r>
        <w:r>
          <w:instrText xml:space="preserve"> PAGEREF _Toc5169 </w:instrText>
        </w:r>
        <w:r>
          <w:fldChar w:fldCharType="separate"/>
        </w:r>
        <w:r w:rsidR="005E60D2">
          <w:t>12</w:t>
        </w:r>
        <w:r>
          <w:fldChar w:fldCharType="end"/>
        </w:r>
      </w:hyperlink>
    </w:p>
    <w:p w:rsidR="005E60D2" w:rsidRDefault="001B5EFE">
      <w:pPr>
        <w:pStyle w:val="20"/>
        <w:tabs>
          <w:tab w:val="right" w:leader="dot" w:pos="8306"/>
        </w:tabs>
      </w:pPr>
      <w:hyperlink w:anchor="_Toc4995" w:history="1">
        <w:r w:rsidR="005E60D2">
          <w:rPr>
            <w:rFonts w:hint="eastAsia"/>
          </w:rPr>
          <w:t>3.7</w:t>
        </w:r>
        <w:r w:rsidR="005E60D2">
          <w:rPr>
            <w:rFonts w:hint="eastAsia"/>
          </w:rPr>
          <w:t>将中文数据插入到数据库</w:t>
        </w:r>
        <w:r w:rsidR="005E60D2">
          <w:tab/>
        </w:r>
        <w:r>
          <w:fldChar w:fldCharType="begin"/>
        </w:r>
        <w:r>
          <w:instrText xml:space="preserve"> PAGEREF _Toc4995 </w:instrText>
        </w:r>
        <w:r>
          <w:fldChar w:fldCharType="separate"/>
        </w:r>
        <w:r w:rsidR="005E60D2">
          <w:t>13</w:t>
        </w:r>
        <w:r>
          <w:fldChar w:fldCharType="end"/>
        </w:r>
      </w:hyperlink>
    </w:p>
    <w:p w:rsidR="005E60D2" w:rsidRDefault="001B5EFE">
      <w:pPr>
        <w:pStyle w:val="12"/>
        <w:tabs>
          <w:tab w:val="right" w:leader="dot" w:pos="8306"/>
        </w:tabs>
      </w:pPr>
      <w:hyperlink w:anchor="_Toc4687" w:history="1">
        <w:r w:rsidR="005E60D2">
          <w:rPr>
            <w:rFonts w:hint="eastAsia"/>
            <w:spacing w:val="10"/>
            <w:kern w:val="44"/>
          </w:rPr>
          <w:t>四、</w:t>
        </w:r>
        <w:r w:rsidR="005E60D2">
          <w:rPr>
            <w:rFonts w:hint="eastAsia"/>
            <w:spacing w:val="10"/>
            <w:kern w:val="44"/>
          </w:rPr>
          <w:t xml:space="preserve"> </w:t>
        </w:r>
        <w:r w:rsidR="005E60D2">
          <w:rPr>
            <w:rFonts w:hint="eastAsia"/>
          </w:rPr>
          <w:t>重定向</w:t>
        </w:r>
        <w:r w:rsidR="005E60D2">
          <w:tab/>
        </w:r>
        <w:r>
          <w:fldChar w:fldCharType="begin"/>
        </w:r>
        <w:r>
          <w:instrText xml:space="preserve"> PAGEREF _Toc4687 </w:instrText>
        </w:r>
        <w:r>
          <w:fldChar w:fldCharType="separate"/>
        </w:r>
        <w:r w:rsidR="005E60D2">
          <w:t>14</w:t>
        </w:r>
        <w:r>
          <w:fldChar w:fldCharType="end"/>
        </w:r>
      </w:hyperlink>
    </w:p>
    <w:p w:rsidR="005E60D2" w:rsidRDefault="001B5EFE">
      <w:pPr>
        <w:pStyle w:val="20"/>
        <w:tabs>
          <w:tab w:val="right" w:leader="dot" w:pos="8306"/>
        </w:tabs>
      </w:pPr>
      <w:hyperlink w:anchor="_Toc20880" w:history="1">
        <w:r w:rsidR="005E60D2">
          <w:rPr>
            <w:rFonts w:hint="eastAsia"/>
          </w:rPr>
          <w:t>4.1</w:t>
        </w:r>
        <w:r w:rsidR="005E60D2">
          <w:rPr>
            <w:rFonts w:hint="eastAsia"/>
          </w:rPr>
          <w:t>什么是重定向</w:t>
        </w:r>
        <w:r w:rsidR="005E60D2">
          <w:tab/>
        </w:r>
        <w:r>
          <w:fldChar w:fldCharType="begin"/>
        </w:r>
        <w:r>
          <w:instrText xml:space="preserve"> PAGEREF _Toc20880 </w:instrText>
        </w:r>
        <w:r>
          <w:fldChar w:fldCharType="separate"/>
        </w:r>
        <w:r w:rsidR="005E60D2">
          <w:t>14</w:t>
        </w:r>
        <w:r>
          <w:fldChar w:fldCharType="end"/>
        </w:r>
      </w:hyperlink>
    </w:p>
    <w:p w:rsidR="005E60D2" w:rsidRDefault="001B5EFE">
      <w:pPr>
        <w:pStyle w:val="20"/>
        <w:tabs>
          <w:tab w:val="right" w:leader="dot" w:pos="8306"/>
        </w:tabs>
      </w:pPr>
      <w:hyperlink w:anchor="_Toc2832" w:history="1">
        <w:r w:rsidR="005E60D2">
          <w:rPr>
            <w:rFonts w:hint="eastAsia"/>
          </w:rPr>
          <w:t>4.2</w:t>
        </w:r>
        <w:r w:rsidR="005E60D2">
          <w:rPr>
            <w:rFonts w:hint="eastAsia"/>
          </w:rPr>
          <w:t>如何重定向</w:t>
        </w:r>
        <w:r w:rsidR="005E60D2">
          <w:tab/>
        </w:r>
        <w:r>
          <w:fldChar w:fldCharType="begin"/>
        </w:r>
        <w:r>
          <w:instrText xml:space="preserve"> PAGEREF _Toc2832 </w:instrText>
        </w:r>
        <w:r>
          <w:fldChar w:fldCharType="separate"/>
        </w:r>
        <w:r w:rsidR="005E60D2">
          <w:t>14</w:t>
        </w:r>
        <w:r>
          <w:fldChar w:fldCharType="end"/>
        </w:r>
      </w:hyperlink>
    </w:p>
    <w:p w:rsidR="005E60D2" w:rsidRDefault="001B5EFE">
      <w:pPr>
        <w:pStyle w:val="20"/>
        <w:tabs>
          <w:tab w:val="right" w:leader="dot" w:pos="8306"/>
        </w:tabs>
      </w:pPr>
      <w:hyperlink w:anchor="_Toc14905" w:history="1">
        <w:r w:rsidR="005E60D2">
          <w:rPr>
            <w:rFonts w:hint="eastAsia"/>
          </w:rPr>
          <w:t>4.3</w:t>
        </w:r>
        <w:r w:rsidR="005E60D2">
          <w:rPr>
            <w:rFonts w:hint="eastAsia"/>
          </w:rPr>
          <w:t>注意两个问题</w:t>
        </w:r>
        <w:r w:rsidR="005E60D2">
          <w:tab/>
        </w:r>
        <w:r>
          <w:fldChar w:fldCharType="begin"/>
        </w:r>
        <w:r>
          <w:instrText xml:space="preserve"> PAGEREF _Toc14905 </w:instrText>
        </w:r>
        <w:r>
          <w:fldChar w:fldCharType="separate"/>
        </w:r>
        <w:r w:rsidR="005E60D2">
          <w:t>14</w:t>
        </w:r>
        <w:r>
          <w:fldChar w:fldCharType="end"/>
        </w:r>
      </w:hyperlink>
    </w:p>
    <w:p w:rsidR="005E60D2" w:rsidRDefault="001B5EFE">
      <w:pPr>
        <w:pStyle w:val="20"/>
        <w:tabs>
          <w:tab w:val="right" w:leader="dot" w:pos="8306"/>
        </w:tabs>
      </w:pPr>
      <w:hyperlink w:anchor="_Toc5485" w:history="1">
        <w:r w:rsidR="005E60D2">
          <w:rPr>
            <w:rFonts w:hint="eastAsia"/>
          </w:rPr>
          <w:t>4.4</w:t>
        </w:r>
        <w:r w:rsidR="005E60D2">
          <w:rPr>
            <w:rFonts w:hint="eastAsia"/>
          </w:rPr>
          <w:t>两个特点</w:t>
        </w:r>
        <w:r w:rsidR="005E60D2">
          <w:tab/>
        </w:r>
        <w:r>
          <w:fldChar w:fldCharType="begin"/>
        </w:r>
        <w:r>
          <w:instrText xml:space="preserve"> PAGEREF _Toc5485 </w:instrText>
        </w:r>
        <w:r>
          <w:fldChar w:fldCharType="separate"/>
        </w:r>
        <w:r w:rsidR="005E60D2">
          <w:t>14</w:t>
        </w:r>
        <w:r>
          <w:fldChar w:fldCharType="end"/>
        </w:r>
      </w:hyperlink>
    </w:p>
    <w:p w:rsidR="005E60D2" w:rsidRDefault="001B5EFE">
      <w:pPr>
        <w:pStyle w:val="20"/>
        <w:tabs>
          <w:tab w:val="right" w:leader="dot" w:pos="8306"/>
        </w:tabs>
      </w:pPr>
      <w:hyperlink w:anchor="_Toc5815" w:history="1">
        <w:r w:rsidR="005E60D2">
          <w:rPr>
            <w:rFonts w:hint="eastAsia"/>
          </w:rPr>
          <w:t>4.5</w:t>
        </w:r>
        <w:r w:rsidR="005E60D2">
          <w:rPr>
            <w:rFonts w:hint="eastAsia"/>
          </w:rPr>
          <w:t>重定向原理图：以</w:t>
        </w:r>
        <w:r w:rsidR="005E60D2">
          <w:rPr>
            <w:rFonts w:hint="eastAsia"/>
          </w:rPr>
          <w:t>2.8</w:t>
        </w:r>
        <w:r w:rsidR="005E60D2">
          <w:rPr>
            <w:rFonts w:hint="eastAsia"/>
          </w:rPr>
          <w:t>案例为例</w:t>
        </w:r>
        <w:r w:rsidR="005E60D2">
          <w:tab/>
        </w:r>
        <w:r>
          <w:fldChar w:fldCharType="begin"/>
        </w:r>
        <w:r>
          <w:instrText xml:space="preserve"> PAGEREF _Toc5815 </w:instrText>
        </w:r>
        <w:r>
          <w:fldChar w:fldCharType="separate"/>
        </w:r>
        <w:r w:rsidR="005E60D2">
          <w:t>14</w:t>
        </w:r>
        <w:r>
          <w:fldChar w:fldCharType="end"/>
        </w:r>
      </w:hyperlink>
    </w:p>
    <w:p w:rsidR="005E60D2" w:rsidRDefault="001B5EFE">
      <w:pPr>
        <w:pStyle w:val="12"/>
        <w:tabs>
          <w:tab w:val="right" w:leader="dot" w:pos="8306"/>
        </w:tabs>
      </w:pPr>
      <w:hyperlink w:anchor="_Toc13147" w:history="1">
        <w:r w:rsidR="005E60D2">
          <w:rPr>
            <w:rFonts w:hint="eastAsia"/>
            <w:spacing w:val="10"/>
            <w:kern w:val="44"/>
          </w:rPr>
          <w:t>五、</w:t>
        </w:r>
        <w:r w:rsidR="005E60D2">
          <w:rPr>
            <w:rFonts w:hint="eastAsia"/>
            <w:spacing w:val="10"/>
            <w:kern w:val="44"/>
          </w:rPr>
          <w:t xml:space="preserve"> </w:t>
        </w:r>
        <w:r w:rsidR="005E60D2">
          <w:rPr>
            <w:rFonts w:hint="eastAsia"/>
          </w:rPr>
          <w:t>DAO</w:t>
        </w:r>
        <w:r w:rsidR="005E60D2">
          <w:tab/>
        </w:r>
        <w:r>
          <w:fldChar w:fldCharType="begin"/>
        </w:r>
        <w:r>
          <w:instrText xml:space="preserve"> PAGEREF _Toc13147 </w:instrText>
        </w:r>
        <w:r>
          <w:fldChar w:fldCharType="separate"/>
        </w:r>
        <w:r w:rsidR="005E60D2">
          <w:t>15</w:t>
        </w:r>
        <w:r>
          <w:fldChar w:fldCharType="end"/>
        </w:r>
      </w:hyperlink>
    </w:p>
    <w:p w:rsidR="005E60D2" w:rsidRDefault="001B5EFE">
      <w:pPr>
        <w:pStyle w:val="20"/>
        <w:tabs>
          <w:tab w:val="right" w:leader="dot" w:pos="8306"/>
        </w:tabs>
      </w:pPr>
      <w:hyperlink w:anchor="_Toc12376" w:history="1">
        <w:r w:rsidR="005E60D2">
          <w:rPr>
            <w:rFonts w:hint="eastAsia"/>
          </w:rPr>
          <w:t>5.1</w:t>
        </w:r>
        <w:r w:rsidR="005E60D2">
          <w:rPr>
            <w:rFonts w:hint="eastAsia"/>
          </w:rPr>
          <w:t>什么是</w:t>
        </w:r>
        <w:r w:rsidR="005E60D2">
          <w:rPr>
            <w:rFonts w:hint="eastAsia"/>
          </w:rPr>
          <w:t>DAO</w:t>
        </w:r>
        <w:r w:rsidR="005E60D2">
          <w:tab/>
        </w:r>
        <w:r>
          <w:fldChar w:fldCharType="begin"/>
        </w:r>
        <w:r>
          <w:instrText xml:space="preserve"> PAGEREF _Toc12376 </w:instrText>
        </w:r>
        <w:r>
          <w:fldChar w:fldCharType="separate"/>
        </w:r>
        <w:r w:rsidR="005E60D2">
          <w:t>15</w:t>
        </w:r>
        <w:r>
          <w:fldChar w:fldCharType="end"/>
        </w:r>
      </w:hyperlink>
    </w:p>
    <w:p w:rsidR="005E60D2" w:rsidRDefault="001B5EFE">
      <w:pPr>
        <w:pStyle w:val="20"/>
        <w:tabs>
          <w:tab w:val="right" w:leader="dot" w:pos="8306"/>
        </w:tabs>
      </w:pPr>
      <w:hyperlink w:anchor="_Toc25430" w:history="1">
        <w:r w:rsidR="005E60D2">
          <w:rPr>
            <w:rFonts w:hint="eastAsia"/>
          </w:rPr>
          <w:t>5.2</w:t>
        </w:r>
        <w:r w:rsidR="005E60D2">
          <w:rPr>
            <w:rFonts w:hint="eastAsia"/>
          </w:rPr>
          <w:t>如何写一个</w:t>
        </w:r>
        <w:r w:rsidR="005E60D2">
          <w:rPr>
            <w:rFonts w:hint="eastAsia"/>
          </w:rPr>
          <w:t>DAO</w:t>
        </w:r>
        <w:r w:rsidR="005E60D2">
          <w:tab/>
        </w:r>
        <w:r>
          <w:fldChar w:fldCharType="begin"/>
        </w:r>
        <w:r>
          <w:instrText xml:space="preserve"> PAGEREF _Toc25430 </w:instrText>
        </w:r>
        <w:r>
          <w:fldChar w:fldCharType="separate"/>
        </w:r>
        <w:r w:rsidR="005E60D2">
          <w:t>15</w:t>
        </w:r>
        <w:r>
          <w:fldChar w:fldCharType="end"/>
        </w:r>
      </w:hyperlink>
    </w:p>
    <w:p w:rsidR="005E60D2" w:rsidRDefault="001B5EFE">
      <w:pPr>
        <w:pStyle w:val="20"/>
        <w:tabs>
          <w:tab w:val="right" w:leader="dot" w:pos="8306"/>
        </w:tabs>
      </w:pPr>
      <w:hyperlink w:anchor="_Toc9325" w:history="1">
        <w:r w:rsidR="005E60D2">
          <w:rPr>
            <w:rFonts w:hint="eastAsia"/>
          </w:rPr>
          <w:t>5.3</w:t>
        </w:r>
        <w:r w:rsidR="005E60D2">
          <w:rPr>
            <w:rFonts w:hint="eastAsia"/>
          </w:rPr>
          <w:t>工厂类</w:t>
        </w:r>
        <w:r w:rsidR="005E60D2">
          <w:tab/>
        </w:r>
        <w:r>
          <w:fldChar w:fldCharType="begin"/>
        </w:r>
        <w:r>
          <w:instrText xml:space="preserve"> PAGEREF _Toc9325 </w:instrText>
        </w:r>
        <w:r>
          <w:fldChar w:fldCharType="separate"/>
        </w:r>
        <w:r w:rsidR="005E60D2">
          <w:t>15</w:t>
        </w:r>
        <w:r>
          <w:fldChar w:fldCharType="end"/>
        </w:r>
      </w:hyperlink>
    </w:p>
    <w:p w:rsidR="005E60D2" w:rsidRDefault="001B5EFE">
      <w:pPr>
        <w:pStyle w:val="12"/>
        <w:tabs>
          <w:tab w:val="right" w:leader="dot" w:pos="8306"/>
        </w:tabs>
      </w:pPr>
      <w:hyperlink w:anchor="_Toc2855" w:history="1">
        <w:r w:rsidR="005E60D2">
          <w:rPr>
            <w:rFonts w:hint="eastAsia"/>
            <w:spacing w:val="10"/>
            <w:kern w:val="44"/>
          </w:rPr>
          <w:t>六、</w:t>
        </w:r>
        <w:r w:rsidR="005E60D2">
          <w:rPr>
            <w:rFonts w:hint="eastAsia"/>
            <w:spacing w:val="10"/>
            <w:kern w:val="44"/>
          </w:rPr>
          <w:t xml:space="preserve"> </w:t>
        </w:r>
        <w:r w:rsidR="005E60D2">
          <w:rPr>
            <w:rFonts w:hint="eastAsia"/>
          </w:rPr>
          <w:t>工厂设计模式</w:t>
        </w:r>
        <w:r w:rsidR="005E60D2">
          <w:tab/>
        </w:r>
        <w:r>
          <w:fldChar w:fldCharType="begin"/>
        </w:r>
        <w:r>
          <w:instrText xml:space="preserve"> PAGEREF _Toc2855 </w:instrText>
        </w:r>
        <w:r>
          <w:fldChar w:fldCharType="separate"/>
        </w:r>
        <w:r w:rsidR="005E60D2">
          <w:t>16</w:t>
        </w:r>
        <w:r>
          <w:fldChar w:fldCharType="end"/>
        </w:r>
      </w:hyperlink>
    </w:p>
    <w:p w:rsidR="005E60D2" w:rsidRDefault="001B5EFE">
      <w:pPr>
        <w:pStyle w:val="20"/>
        <w:tabs>
          <w:tab w:val="right" w:leader="dot" w:pos="8306"/>
        </w:tabs>
      </w:pPr>
      <w:hyperlink w:anchor="_Toc28778" w:history="1">
        <w:r w:rsidR="005E60D2">
          <w:rPr>
            <w:rFonts w:hint="eastAsia"/>
          </w:rPr>
          <w:t>6.1</w:t>
        </w:r>
        <w:r w:rsidR="005E60D2">
          <w:rPr>
            <w:rFonts w:hint="eastAsia"/>
          </w:rPr>
          <w:t>什么是工厂</w:t>
        </w:r>
        <w:r w:rsidR="005E60D2">
          <w:tab/>
        </w:r>
        <w:r>
          <w:fldChar w:fldCharType="begin"/>
        </w:r>
        <w:r>
          <w:instrText xml:space="preserve"> PAGEREF _Toc28778 </w:instrText>
        </w:r>
        <w:r>
          <w:fldChar w:fldCharType="separate"/>
        </w:r>
        <w:r w:rsidR="005E60D2">
          <w:t>16</w:t>
        </w:r>
        <w:r>
          <w:fldChar w:fldCharType="end"/>
        </w:r>
      </w:hyperlink>
    </w:p>
    <w:p w:rsidR="005E60D2" w:rsidRDefault="001B5EFE">
      <w:pPr>
        <w:pStyle w:val="20"/>
        <w:tabs>
          <w:tab w:val="right" w:leader="dot" w:pos="8306"/>
        </w:tabs>
      </w:pPr>
      <w:hyperlink w:anchor="_Toc28153" w:history="1">
        <w:r w:rsidR="005E60D2">
          <w:rPr>
            <w:rFonts w:hint="eastAsia"/>
          </w:rPr>
          <w:t>6.2</w:t>
        </w:r>
        <w:r w:rsidR="005E60D2">
          <w:rPr>
            <w:rFonts w:hint="eastAsia"/>
          </w:rPr>
          <w:t>使用工厂设计模式的好处</w:t>
        </w:r>
        <w:r w:rsidR="005E60D2">
          <w:tab/>
        </w:r>
        <w:r>
          <w:fldChar w:fldCharType="begin"/>
        </w:r>
        <w:r>
          <w:instrText xml:space="preserve"> PAGEREF _Toc28153 </w:instrText>
        </w:r>
        <w:r>
          <w:fldChar w:fldCharType="separate"/>
        </w:r>
        <w:r w:rsidR="005E60D2">
          <w:t>16</w:t>
        </w:r>
        <w:r>
          <w:fldChar w:fldCharType="end"/>
        </w:r>
      </w:hyperlink>
    </w:p>
    <w:p w:rsidR="005E60D2" w:rsidRDefault="001B5EFE">
      <w:pPr>
        <w:pStyle w:val="20"/>
        <w:tabs>
          <w:tab w:val="right" w:leader="dot" w:pos="8306"/>
        </w:tabs>
      </w:pPr>
      <w:hyperlink w:anchor="_Toc16437" w:history="1">
        <w:r w:rsidR="005E60D2">
          <w:rPr>
            <w:rFonts w:hint="eastAsia"/>
          </w:rPr>
          <w:t>6.3</w:t>
        </w:r>
        <w:r w:rsidR="005E60D2">
          <w:rPr>
            <w:rFonts w:hint="eastAsia"/>
          </w:rPr>
          <w:t>如何使用工厂模式</w:t>
        </w:r>
        <w:r w:rsidR="005E60D2">
          <w:tab/>
        </w:r>
        <w:r>
          <w:fldChar w:fldCharType="begin"/>
        </w:r>
        <w:r>
          <w:instrText xml:space="preserve"> PAGEREF _Toc16437 </w:instrText>
        </w:r>
        <w:r>
          <w:fldChar w:fldCharType="separate"/>
        </w:r>
        <w:r w:rsidR="005E60D2">
          <w:t>16</w:t>
        </w:r>
        <w:r>
          <w:fldChar w:fldCharType="end"/>
        </w:r>
      </w:hyperlink>
    </w:p>
    <w:p w:rsidR="005E60D2" w:rsidRDefault="001B5EFE">
      <w:pPr>
        <w:pStyle w:val="20"/>
        <w:tabs>
          <w:tab w:val="right" w:leader="dot" w:pos="8306"/>
        </w:tabs>
      </w:pPr>
      <w:hyperlink w:anchor="_Toc12281" w:history="1">
        <w:r w:rsidR="005E60D2">
          <w:rPr>
            <w:rFonts w:hint="eastAsia"/>
          </w:rPr>
          <w:t>6.4</w:t>
        </w:r>
        <w:r w:rsidR="005E60D2">
          <w:rPr>
            <w:rFonts w:hint="eastAsia"/>
          </w:rPr>
          <w:t>案例：为</w:t>
        </w:r>
        <w:r w:rsidR="005E60D2">
          <w:rPr>
            <w:rFonts w:hint="eastAsia"/>
          </w:rPr>
          <w:t>2.8</w:t>
        </w:r>
        <w:r w:rsidR="005E60D2">
          <w:rPr>
            <w:rFonts w:hint="eastAsia"/>
          </w:rPr>
          <w:t>案例添加新功能，并使用</w:t>
        </w:r>
        <w:r w:rsidR="005E60D2">
          <w:rPr>
            <w:rFonts w:hint="eastAsia"/>
          </w:rPr>
          <w:t>DAO</w:t>
        </w:r>
        <w:r w:rsidR="005E60D2">
          <w:rPr>
            <w:rFonts w:hint="eastAsia"/>
          </w:rPr>
          <w:t>和工厂模式</w:t>
        </w:r>
        <w:r w:rsidR="005E60D2">
          <w:tab/>
        </w:r>
        <w:r>
          <w:fldChar w:fldCharType="begin"/>
        </w:r>
        <w:r>
          <w:instrText xml:space="preserve"> PAGEREF _Toc12281 </w:instrText>
        </w:r>
        <w:r>
          <w:fldChar w:fldCharType="separate"/>
        </w:r>
        <w:r w:rsidR="005E60D2">
          <w:t>16</w:t>
        </w:r>
        <w:r>
          <w:fldChar w:fldCharType="end"/>
        </w:r>
      </w:hyperlink>
    </w:p>
    <w:p w:rsidR="005E60D2" w:rsidRDefault="001B5EFE">
      <w:pPr>
        <w:pStyle w:val="12"/>
        <w:tabs>
          <w:tab w:val="right" w:leader="dot" w:pos="8306"/>
        </w:tabs>
      </w:pPr>
      <w:hyperlink w:anchor="_Toc6071" w:history="1">
        <w:r w:rsidR="005E60D2">
          <w:rPr>
            <w:rFonts w:hint="eastAsia"/>
            <w:spacing w:val="10"/>
            <w:kern w:val="44"/>
          </w:rPr>
          <w:t>七、</w:t>
        </w:r>
        <w:r w:rsidR="005E60D2">
          <w:rPr>
            <w:rFonts w:hint="eastAsia"/>
            <w:spacing w:val="10"/>
            <w:kern w:val="44"/>
          </w:rPr>
          <w:t xml:space="preserve"> </w:t>
        </w:r>
        <w:r w:rsidR="005E60D2">
          <w:rPr>
            <w:rFonts w:hint="eastAsia"/>
          </w:rPr>
          <w:t>Servlet</w:t>
        </w:r>
        <w:r w:rsidR="005E60D2">
          <w:rPr>
            <w:rFonts w:hint="eastAsia"/>
          </w:rPr>
          <w:t>容器处理细节</w:t>
        </w:r>
        <w:r w:rsidR="005E60D2">
          <w:tab/>
        </w:r>
        <w:r>
          <w:fldChar w:fldCharType="begin"/>
        </w:r>
        <w:r>
          <w:instrText xml:space="preserve"> PAGEREF _Toc6071 </w:instrText>
        </w:r>
        <w:r>
          <w:fldChar w:fldCharType="separate"/>
        </w:r>
        <w:r w:rsidR="005E60D2">
          <w:t>19</w:t>
        </w:r>
        <w:r>
          <w:fldChar w:fldCharType="end"/>
        </w:r>
      </w:hyperlink>
    </w:p>
    <w:p w:rsidR="005E60D2" w:rsidRDefault="001B5EFE">
      <w:pPr>
        <w:pStyle w:val="20"/>
        <w:tabs>
          <w:tab w:val="right" w:leader="dot" w:pos="8306"/>
        </w:tabs>
      </w:pPr>
      <w:hyperlink w:anchor="_Toc15379" w:history="1">
        <w:r w:rsidR="005E60D2">
          <w:rPr>
            <w:rFonts w:hint="eastAsia"/>
          </w:rPr>
          <w:t>7.1 Servlet</w:t>
        </w:r>
        <w:r w:rsidR="005E60D2">
          <w:rPr>
            <w:rFonts w:hint="eastAsia"/>
          </w:rPr>
          <w:t>容器如何处理请求资源路径以及匹配</w:t>
        </w:r>
        <w:r w:rsidR="005E60D2">
          <w:tab/>
        </w:r>
        <w:r>
          <w:fldChar w:fldCharType="begin"/>
        </w:r>
        <w:r>
          <w:instrText xml:space="preserve"> PAGEREF _Toc15379 </w:instrText>
        </w:r>
        <w:r>
          <w:fldChar w:fldCharType="separate"/>
        </w:r>
        <w:r w:rsidR="005E60D2">
          <w:t>19</w:t>
        </w:r>
        <w:r>
          <w:fldChar w:fldCharType="end"/>
        </w:r>
      </w:hyperlink>
    </w:p>
    <w:p w:rsidR="005E60D2" w:rsidRDefault="001B5EFE">
      <w:pPr>
        <w:pStyle w:val="20"/>
        <w:tabs>
          <w:tab w:val="right" w:leader="dot" w:pos="8306"/>
        </w:tabs>
      </w:pPr>
      <w:hyperlink w:anchor="_Toc31274" w:history="1">
        <w:r w:rsidR="005E60D2">
          <w:rPr>
            <w:rFonts w:hint="eastAsia"/>
          </w:rPr>
          <w:t>7.2</w:t>
        </w:r>
        <w:r w:rsidR="005E60D2">
          <w:rPr>
            <w:rFonts w:hint="eastAsia"/>
          </w:rPr>
          <w:t>一个</w:t>
        </w:r>
        <w:r w:rsidR="005E60D2">
          <w:rPr>
            <w:rFonts w:hint="eastAsia"/>
          </w:rPr>
          <w:t>Servlet</w:t>
        </w:r>
        <w:r w:rsidR="005E60D2">
          <w:rPr>
            <w:rFonts w:hint="eastAsia"/>
          </w:rPr>
          <w:t>如何处理多种请求</w:t>
        </w:r>
        <w:r w:rsidR="005E60D2">
          <w:tab/>
        </w:r>
        <w:r>
          <w:fldChar w:fldCharType="begin"/>
        </w:r>
        <w:r>
          <w:instrText xml:space="preserve"> PAGEREF _Toc31274 </w:instrText>
        </w:r>
        <w:r>
          <w:fldChar w:fldCharType="separate"/>
        </w:r>
        <w:r w:rsidR="005E60D2">
          <w:t>19</w:t>
        </w:r>
        <w:r>
          <w:fldChar w:fldCharType="end"/>
        </w:r>
      </w:hyperlink>
    </w:p>
    <w:p w:rsidR="005E60D2" w:rsidRDefault="001B5EFE">
      <w:pPr>
        <w:pStyle w:val="12"/>
        <w:tabs>
          <w:tab w:val="right" w:leader="dot" w:pos="8306"/>
        </w:tabs>
      </w:pPr>
      <w:hyperlink w:anchor="_Toc17554" w:history="1">
        <w:r w:rsidR="005E60D2">
          <w:rPr>
            <w:rFonts w:hint="eastAsia"/>
            <w:spacing w:val="10"/>
            <w:kern w:val="44"/>
          </w:rPr>
          <w:t>八、</w:t>
        </w:r>
        <w:r w:rsidR="005E60D2">
          <w:rPr>
            <w:rFonts w:hint="eastAsia"/>
            <w:spacing w:val="10"/>
            <w:kern w:val="44"/>
          </w:rPr>
          <w:t xml:space="preserve"> </w:t>
        </w:r>
        <w:r w:rsidR="005E60D2">
          <w:rPr>
            <w:rFonts w:hint="eastAsia"/>
          </w:rPr>
          <w:t>Servlet</w:t>
        </w:r>
        <w:r w:rsidR="005E60D2">
          <w:rPr>
            <w:rFonts w:hint="eastAsia"/>
          </w:rPr>
          <w:t>的生命周期</w:t>
        </w:r>
        <w:r w:rsidR="005E60D2">
          <w:tab/>
        </w:r>
        <w:r>
          <w:fldChar w:fldCharType="begin"/>
        </w:r>
        <w:r>
          <w:instrText xml:space="preserve"> PAGEREF _Toc17554 </w:instrText>
        </w:r>
        <w:r>
          <w:fldChar w:fldCharType="separate"/>
        </w:r>
        <w:r w:rsidR="005E60D2">
          <w:t>20</w:t>
        </w:r>
        <w:r>
          <w:fldChar w:fldCharType="end"/>
        </w:r>
      </w:hyperlink>
    </w:p>
    <w:p w:rsidR="005E60D2" w:rsidRDefault="001B5EFE">
      <w:pPr>
        <w:pStyle w:val="20"/>
        <w:tabs>
          <w:tab w:val="right" w:leader="dot" w:pos="8306"/>
        </w:tabs>
      </w:pPr>
      <w:hyperlink w:anchor="_Toc1219" w:history="1">
        <w:r w:rsidR="005E60D2">
          <w:rPr>
            <w:rFonts w:hint="eastAsia"/>
          </w:rPr>
          <w:t>8.1 Servlet</w:t>
        </w:r>
        <w:r w:rsidR="005E60D2">
          <w:rPr>
            <w:rFonts w:hint="eastAsia"/>
          </w:rPr>
          <w:t>的生命周期的含义</w:t>
        </w:r>
        <w:r w:rsidR="005E60D2">
          <w:tab/>
        </w:r>
        <w:r>
          <w:fldChar w:fldCharType="begin"/>
        </w:r>
        <w:r>
          <w:instrText xml:space="preserve"> PAGEREF _Toc1219 </w:instrText>
        </w:r>
        <w:r>
          <w:fldChar w:fldCharType="separate"/>
        </w:r>
        <w:r w:rsidR="005E60D2">
          <w:t>20</w:t>
        </w:r>
        <w:r>
          <w:fldChar w:fldCharType="end"/>
        </w:r>
      </w:hyperlink>
    </w:p>
    <w:p w:rsidR="005E60D2" w:rsidRDefault="001B5EFE">
      <w:pPr>
        <w:pStyle w:val="20"/>
        <w:tabs>
          <w:tab w:val="right" w:leader="dot" w:pos="8306"/>
        </w:tabs>
      </w:pPr>
      <w:hyperlink w:anchor="_Toc7587" w:history="1">
        <w:r w:rsidR="005E60D2">
          <w:rPr>
            <w:rFonts w:hint="eastAsia"/>
          </w:rPr>
          <w:t>8.2 Servlet</w:t>
        </w:r>
        <w:r w:rsidR="005E60D2">
          <w:rPr>
            <w:rFonts w:hint="eastAsia"/>
          </w:rPr>
          <w:t>生命周期的四个阶段</w:t>
        </w:r>
        <w:r w:rsidR="005E60D2">
          <w:tab/>
        </w:r>
        <w:r>
          <w:fldChar w:fldCharType="begin"/>
        </w:r>
        <w:r>
          <w:instrText xml:space="preserve"> PAGEREF _Toc7587 </w:instrText>
        </w:r>
        <w:r>
          <w:fldChar w:fldCharType="separate"/>
        </w:r>
        <w:r w:rsidR="005E60D2">
          <w:t>20</w:t>
        </w:r>
        <w:r>
          <w:fldChar w:fldCharType="end"/>
        </w:r>
      </w:hyperlink>
    </w:p>
    <w:p w:rsidR="005E60D2" w:rsidRDefault="001B5EFE">
      <w:pPr>
        <w:pStyle w:val="20"/>
        <w:tabs>
          <w:tab w:val="right" w:leader="dot" w:pos="8306"/>
        </w:tabs>
      </w:pPr>
      <w:hyperlink w:anchor="_Toc24477" w:history="1">
        <w:r w:rsidR="005E60D2">
          <w:rPr>
            <w:rFonts w:hint="eastAsia"/>
          </w:rPr>
          <w:t>8.3</w:t>
        </w:r>
        <w:r w:rsidR="005E60D2">
          <w:rPr>
            <w:rFonts w:hint="eastAsia"/>
          </w:rPr>
          <w:t>实例化</w:t>
        </w:r>
        <w:r w:rsidR="005E60D2">
          <w:tab/>
        </w:r>
        <w:r>
          <w:fldChar w:fldCharType="begin"/>
        </w:r>
        <w:r>
          <w:instrText xml:space="preserve"> PAGEREF _Toc24477 </w:instrText>
        </w:r>
        <w:r>
          <w:fldChar w:fldCharType="separate"/>
        </w:r>
        <w:r w:rsidR="005E60D2">
          <w:t>20</w:t>
        </w:r>
        <w:r>
          <w:fldChar w:fldCharType="end"/>
        </w:r>
      </w:hyperlink>
    </w:p>
    <w:p w:rsidR="005E60D2" w:rsidRDefault="001B5EFE">
      <w:pPr>
        <w:pStyle w:val="20"/>
        <w:tabs>
          <w:tab w:val="right" w:leader="dot" w:pos="8306"/>
        </w:tabs>
      </w:pPr>
      <w:hyperlink w:anchor="_Toc26892" w:history="1">
        <w:r w:rsidR="005E60D2">
          <w:rPr>
            <w:rFonts w:hint="eastAsia"/>
          </w:rPr>
          <w:t>8.4</w:t>
        </w:r>
        <w:r w:rsidR="005E60D2">
          <w:rPr>
            <w:rFonts w:hint="eastAsia"/>
          </w:rPr>
          <w:t>初始化</w:t>
        </w:r>
        <w:r w:rsidR="005E60D2">
          <w:tab/>
        </w:r>
        <w:r>
          <w:fldChar w:fldCharType="begin"/>
        </w:r>
        <w:r>
          <w:instrText xml:space="preserve"> PAGEREF _Toc26892 </w:instrText>
        </w:r>
        <w:r>
          <w:fldChar w:fldCharType="separate"/>
        </w:r>
        <w:r w:rsidR="005E60D2">
          <w:t>20</w:t>
        </w:r>
        <w:r>
          <w:fldChar w:fldCharType="end"/>
        </w:r>
      </w:hyperlink>
    </w:p>
    <w:p w:rsidR="005E60D2" w:rsidRDefault="001B5EFE">
      <w:pPr>
        <w:pStyle w:val="20"/>
        <w:tabs>
          <w:tab w:val="right" w:leader="dot" w:pos="8306"/>
        </w:tabs>
      </w:pPr>
      <w:hyperlink w:anchor="_Toc16151" w:history="1">
        <w:r w:rsidR="005E60D2">
          <w:rPr>
            <w:rFonts w:hint="eastAsia"/>
          </w:rPr>
          <w:t>8.5</w:t>
        </w:r>
        <w:r w:rsidR="005E60D2">
          <w:rPr>
            <w:rFonts w:hint="eastAsia"/>
          </w:rPr>
          <w:t>就绪</w:t>
        </w:r>
        <w:r w:rsidR="005E60D2">
          <w:tab/>
        </w:r>
        <w:r>
          <w:fldChar w:fldCharType="begin"/>
        </w:r>
        <w:r>
          <w:instrText xml:space="preserve"> PAGEREF _Toc16151 </w:instrText>
        </w:r>
        <w:r>
          <w:fldChar w:fldCharType="separate"/>
        </w:r>
        <w:r w:rsidR="005E60D2">
          <w:t>20</w:t>
        </w:r>
        <w:r>
          <w:fldChar w:fldCharType="end"/>
        </w:r>
      </w:hyperlink>
    </w:p>
    <w:p w:rsidR="005E60D2" w:rsidRDefault="001B5EFE">
      <w:pPr>
        <w:pStyle w:val="20"/>
        <w:tabs>
          <w:tab w:val="right" w:leader="dot" w:pos="8306"/>
        </w:tabs>
      </w:pPr>
      <w:hyperlink w:anchor="_Toc1183" w:history="1">
        <w:r w:rsidR="005E60D2">
          <w:rPr>
            <w:rFonts w:hint="eastAsia"/>
          </w:rPr>
          <w:t>8.6</w:t>
        </w:r>
        <w:r w:rsidR="005E60D2">
          <w:rPr>
            <w:rFonts w:hint="eastAsia"/>
          </w:rPr>
          <w:t>销毁</w:t>
        </w:r>
        <w:r w:rsidR="005E60D2">
          <w:tab/>
        </w:r>
        <w:r>
          <w:fldChar w:fldCharType="begin"/>
        </w:r>
        <w:r>
          <w:instrText xml:space="preserve"> PAGEREF _Toc1183 </w:instrText>
        </w:r>
        <w:r>
          <w:fldChar w:fldCharType="separate"/>
        </w:r>
        <w:r w:rsidR="005E60D2">
          <w:t>21</w:t>
        </w:r>
        <w:r>
          <w:fldChar w:fldCharType="end"/>
        </w:r>
      </w:hyperlink>
    </w:p>
    <w:p w:rsidR="005E60D2" w:rsidRDefault="001B5EFE">
      <w:pPr>
        <w:pStyle w:val="20"/>
        <w:tabs>
          <w:tab w:val="right" w:leader="dot" w:pos="8306"/>
        </w:tabs>
      </w:pPr>
      <w:hyperlink w:anchor="_Toc16640" w:history="1">
        <w:r w:rsidR="005E60D2">
          <w:rPr>
            <w:rFonts w:hint="eastAsia"/>
          </w:rPr>
          <w:t>8.7 Servlet</w:t>
        </w:r>
        <w:r w:rsidR="005E60D2">
          <w:rPr>
            <w:rFonts w:hint="eastAsia"/>
          </w:rPr>
          <w:t>生命周期图</w:t>
        </w:r>
        <w:r w:rsidR="005E60D2">
          <w:tab/>
        </w:r>
        <w:r>
          <w:fldChar w:fldCharType="begin"/>
        </w:r>
        <w:r>
          <w:instrText xml:space="preserve"> PAGEREF _Toc16640 </w:instrText>
        </w:r>
        <w:r>
          <w:fldChar w:fldCharType="separate"/>
        </w:r>
        <w:r w:rsidR="005E60D2">
          <w:t>21</w:t>
        </w:r>
        <w:r>
          <w:fldChar w:fldCharType="end"/>
        </w:r>
      </w:hyperlink>
    </w:p>
    <w:p w:rsidR="005E60D2" w:rsidRDefault="001B5EFE">
      <w:pPr>
        <w:pStyle w:val="20"/>
        <w:tabs>
          <w:tab w:val="right" w:leader="dot" w:pos="8306"/>
        </w:tabs>
      </w:pPr>
      <w:hyperlink w:anchor="_Toc31014" w:history="1">
        <w:r w:rsidR="005E60D2">
          <w:rPr>
            <w:rFonts w:hint="eastAsia"/>
          </w:rPr>
          <w:t>8.8 Servlet</w:t>
        </w:r>
        <w:r w:rsidR="005E60D2">
          <w:rPr>
            <w:rFonts w:hint="eastAsia"/>
          </w:rPr>
          <w:t>生命周期相关的几个接口与类</w:t>
        </w:r>
        <w:r w:rsidR="005E60D2">
          <w:tab/>
        </w:r>
        <w:r>
          <w:fldChar w:fldCharType="begin"/>
        </w:r>
        <w:r>
          <w:instrText xml:space="preserve"> PAGEREF _Toc31014 </w:instrText>
        </w:r>
        <w:r>
          <w:fldChar w:fldCharType="separate"/>
        </w:r>
        <w:r w:rsidR="005E60D2">
          <w:t>21</w:t>
        </w:r>
        <w:r>
          <w:fldChar w:fldCharType="end"/>
        </w:r>
      </w:hyperlink>
    </w:p>
    <w:p w:rsidR="005E60D2" w:rsidRDefault="001B5EFE">
      <w:pPr>
        <w:pStyle w:val="12"/>
        <w:tabs>
          <w:tab w:val="right" w:leader="dot" w:pos="8306"/>
        </w:tabs>
      </w:pPr>
      <w:hyperlink w:anchor="_Toc3140" w:history="1">
        <w:r w:rsidR="005E60D2">
          <w:rPr>
            <w:rFonts w:hint="eastAsia"/>
            <w:spacing w:val="10"/>
            <w:kern w:val="44"/>
          </w:rPr>
          <w:t>九、</w:t>
        </w:r>
        <w:r w:rsidR="005E60D2">
          <w:rPr>
            <w:rFonts w:hint="eastAsia"/>
            <w:spacing w:val="10"/>
            <w:kern w:val="44"/>
          </w:rPr>
          <w:t xml:space="preserve"> </w:t>
        </w:r>
        <w:r w:rsidR="005E60D2">
          <w:rPr>
            <w:rFonts w:hint="eastAsia"/>
          </w:rPr>
          <w:t>JSP</w:t>
        </w:r>
        <w:r w:rsidR="005E60D2">
          <w:rPr>
            <w:rFonts w:hint="eastAsia"/>
          </w:rPr>
          <w:t>（简要介绍，详细内容见</w:t>
        </w:r>
        <w:r w:rsidR="005E60D2">
          <w:rPr>
            <w:rFonts w:hint="eastAsia"/>
          </w:rPr>
          <w:t>JSP</w:t>
        </w:r>
        <w:r w:rsidR="005E60D2">
          <w:rPr>
            <w:rFonts w:hint="eastAsia"/>
          </w:rPr>
          <w:t>笔记）</w:t>
        </w:r>
        <w:r w:rsidR="005E60D2">
          <w:tab/>
        </w:r>
        <w:r>
          <w:fldChar w:fldCharType="begin"/>
        </w:r>
        <w:r>
          <w:instrText xml:space="preserve"> PAGEREF _Toc3140 </w:instrText>
        </w:r>
        <w:r>
          <w:fldChar w:fldCharType="separate"/>
        </w:r>
        <w:r w:rsidR="005E60D2">
          <w:t>23</w:t>
        </w:r>
        <w:r>
          <w:fldChar w:fldCharType="end"/>
        </w:r>
      </w:hyperlink>
    </w:p>
    <w:p w:rsidR="005E60D2" w:rsidRDefault="001B5EFE">
      <w:pPr>
        <w:pStyle w:val="20"/>
        <w:tabs>
          <w:tab w:val="right" w:leader="dot" w:pos="8306"/>
        </w:tabs>
      </w:pPr>
      <w:hyperlink w:anchor="_Toc21989" w:history="1">
        <w:r w:rsidR="005E60D2">
          <w:rPr>
            <w:rFonts w:hint="eastAsia"/>
          </w:rPr>
          <w:t>9.1</w:t>
        </w:r>
        <w:r w:rsidR="005E60D2">
          <w:rPr>
            <w:rFonts w:hint="eastAsia"/>
          </w:rPr>
          <w:t>什么是</w:t>
        </w:r>
        <w:r w:rsidR="005E60D2">
          <w:rPr>
            <w:rFonts w:hint="eastAsia"/>
          </w:rPr>
          <w:t>JSP</w:t>
        </w:r>
        <w:r w:rsidR="005E60D2">
          <w:tab/>
        </w:r>
        <w:r>
          <w:fldChar w:fldCharType="begin"/>
        </w:r>
        <w:r>
          <w:instrText xml:space="preserve"> PAGEREF _Toc21989 </w:instrText>
        </w:r>
        <w:r>
          <w:fldChar w:fldCharType="separate"/>
        </w:r>
        <w:r w:rsidR="005E60D2">
          <w:t>23</w:t>
        </w:r>
        <w:r>
          <w:fldChar w:fldCharType="end"/>
        </w:r>
      </w:hyperlink>
    </w:p>
    <w:p w:rsidR="005E60D2" w:rsidRDefault="001B5EFE">
      <w:pPr>
        <w:pStyle w:val="20"/>
        <w:tabs>
          <w:tab w:val="right" w:leader="dot" w:pos="8306"/>
        </w:tabs>
      </w:pPr>
      <w:hyperlink w:anchor="_Toc3842" w:history="1">
        <w:r w:rsidR="005E60D2">
          <w:rPr>
            <w:rFonts w:hint="eastAsia"/>
          </w:rPr>
          <w:t>9.2</w:t>
        </w:r>
        <w:r w:rsidR="005E60D2">
          <w:rPr>
            <w:rFonts w:hint="eastAsia"/>
          </w:rPr>
          <w:t>为什么要使用</w:t>
        </w:r>
        <w:r w:rsidR="005E60D2">
          <w:rPr>
            <w:rFonts w:hint="eastAsia"/>
          </w:rPr>
          <w:t>JSP</w:t>
        </w:r>
        <w:r w:rsidR="005E60D2">
          <w:tab/>
        </w:r>
        <w:r>
          <w:fldChar w:fldCharType="begin"/>
        </w:r>
        <w:r>
          <w:instrText xml:space="preserve"> PAGEREF _Toc3842 </w:instrText>
        </w:r>
        <w:r>
          <w:fldChar w:fldCharType="separate"/>
        </w:r>
        <w:r w:rsidR="005E60D2">
          <w:t>23</w:t>
        </w:r>
        <w:r>
          <w:fldChar w:fldCharType="end"/>
        </w:r>
      </w:hyperlink>
    </w:p>
    <w:p w:rsidR="005E60D2" w:rsidRDefault="001B5EFE">
      <w:pPr>
        <w:pStyle w:val="20"/>
        <w:tabs>
          <w:tab w:val="right" w:leader="dot" w:pos="8306"/>
        </w:tabs>
      </w:pPr>
      <w:hyperlink w:anchor="_Toc1245" w:history="1">
        <w:r w:rsidR="005E60D2">
          <w:rPr>
            <w:rFonts w:hint="eastAsia"/>
          </w:rPr>
          <w:t>9.3 JSP</w:t>
        </w:r>
        <w:r w:rsidR="005E60D2">
          <w:rPr>
            <w:rFonts w:hint="eastAsia"/>
          </w:rPr>
          <w:t>与</w:t>
        </w:r>
        <w:r w:rsidR="005E60D2">
          <w:rPr>
            <w:rFonts w:hint="eastAsia"/>
          </w:rPr>
          <w:t>Servlet</w:t>
        </w:r>
        <w:r w:rsidR="005E60D2">
          <w:rPr>
            <w:rFonts w:hint="eastAsia"/>
          </w:rPr>
          <w:t>的关系</w:t>
        </w:r>
        <w:r w:rsidR="005E60D2">
          <w:tab/>
        </w:r>
        <w:r>
          <w:fldChar w:fldCharType="begin"/>
        </w:r>
        <w:r>
          <w:instrText xml:space="preserve"> PAGEREF _Toc1245 </w:instrText>
        </w:r>
        <w:r>
          <w:fldChar w:fldCharType="separate"/>
        </w:r>
        <w:r w:rsidR="005E60D2">
          <w:t>23</w:t>
        </w:r>
        <w:r>
          <w:fldChar w:fldCharType="end"/>
        </w:r>
      </w:hyperlink>
    </w:p>
    <w:p w:rsidR="005E60D2" w:rsidRDefault="001B5EFE">
      <w:pPr>
        <w:pStyle w:val="20"/>
        <w:tabs>
          <w:tab w:val="right" w:leader="dot" w:pos="8306"/>
        </w:tabs>
      </w:pPr>
      <w:hyperlink w:anchor="_Toc22054" w:history="1">
        <w:r w:rsidR="005E60D2">
          <w:rPr>
            <w:rFonts w:hint="eastAsia"/>
          </w:rPr>
          <w:t>9.4</w:t>
        </w:r>
        <w:r w:rsidR="005E60D2">
          <w:rPr>
            <w:rFonts w:hint="eastAsia"/>
          </w:rPr>
          <w:t>如何写一个</w:t>
        </w:r>
        <w:r w:rsidR="005E60D2">
          <w:rPr>
            <w:rFonts w:hint="eastAsia"/>
          </w:rPr>
          <w:t>JSP</w:t>
        </w:r>
        <w:r w:rsidR="005E60D2">
          <w:rPr>
            <w:rFonts w:hint="eastAsia"/>
          </w:rPr>
          <w:t>文件</w:t>
        </w:r>
        <w:r w:rsidR="005E60D2">
          <w:tab/>
        </w:r>
        <w:r>
          <w:fldChar w:fldCharType="begin"/>
        </w:r>
        <w:r>
          <w:instrText xml:space="preserve"> PAGEREF _Toc22054 </w:instrText>
        </w:r>
        <w:r>
          <w:fldChar w:fldCharType="separate"/>
        </w:r>
        <w:r w:rsidR="005E60D2">
          <w:t>23</w:t>
        </w:r>
        <w:r>
          <w:fldChar w:fldCharType="end"/>
        </w:r>
      </w:hyperlink>
    </w:p>
    <w:p w:rsidR="005E60D2" w:rsidRDefault="001B5EFE">
      <w:pPr>
        <w:pStyle w:val="20"/>
        <w:tabs>
          <w:tab w:val="right" w:leader="dot" w:pos="8306"/>
        </w:tabs>
      </w:pPr>
      <w:hyperlink w:anchor="_Toc18036" w:history="1">
        <w:r w:rsidR="005E60D2">
          <w:rPr>
            <w:rFonts w:hint="eastAsia"/>
          </w:rPr>
          <w:t>9.5 JSP</w:t>
        </w:r>
        <w:r w:rsidR="005E60D2">
          <w:rPr>
            <w:rFonts w:hint="eastAsia"/>
          </w:rPr>
          <w:t>是如何运行的</w:t>
        </w:r>
        <w:r w:rsidR="005E60D2">
          <w:tab/>
        </w:r>
        <w:r>
          <w:fldChar w:fldCharType="begin"/>
        </w:r>
        <w:r>
          <w:instrText xml:space="preserve"> PAGEREF _Toc18036 </w:instrText>
        </w:r>
        <w:r>
          <w:fldChar w:fldCharType="separate"/>
        </w:r>
        <w:r w:rsidR="005E60D2">
          <w:t>23</w:t>
        </w:r>
        <w:r>
          <w:fldChar w:fldCharType="end"/>
        </w:r>
      </w:hyperlink>
    </w:p>
    <w:p w:rsidR="005E60D2" w:rsidRDefault="001B5EFE">
      <w:pPr>
        <w:pStyle w:val="20"/>
        <w:tabs>
          <w:tab w:val="right" w:leader="dot" w:pos="8306"/>
        </w:tabs>
      </w:pPr>
      <w:hyperlink w:anchor="_Toc4860" w:history="1">
        <w:r w:rsidR="005E60D2">
          <w:rPr>
            <w:rFonts w:hint="eastAsia"/>
          </w:rPr>
          <w:t>9.6</w:t>
        </w:r>
        <w:r w:rsidR="005E60D2">
          <w:rPr>
            <w:rFonts w:hint="eastAsia"/>
          </w:rPr>
          <w:t>指令</w:t>
        </w:r>
        <w:r w:rsidR="005E60D2">
          <w:tab/>
        </w:r>
        <w:r>
          <w:fldChar w:fldCharType="begin"/>
        </w:r>
        <w:r>
          <w:instrText xml:space="preserve"> PAGEREF _Toc4860 </w:instrText>
        </w:r>
        <w:r>
          <w:fldChar w:fldCharType="separate"/>
        </w:r>
        <w:r w:rsidR="005E60D2">
          <w:t>24</w:t>
        </w:r>
        <w:r>
          <w:fldChar w:fldCharType="end"/>
        </w:r>
      </w:hyperlink>
    </w:p>
    <w:p w:rsidR="005E60D2" w:rsidRDefault="001B5EFE">
      <w:pPr>
        <w:pStyle w:val="20"/>
        <w:tabs>
          <w:tab w:val="right" w:leader="dot" w:pos="8306"/>
        </w:tabs>
      </w:pPr>
      <w:hyperlink w:anchor="_Toc14140" w:history="1">
        <w:r w:rsidR="005E60D2">
          <w:rPr>
            <w:rFonts w:hint="eastAsia"/>
          </w:rPr>
          <w:t>9.7</w:t>
        </w:r>
        <w:r w:rsidR="005E60D2">
          <w:rPr>
            <w:rFonts w:hint="eastAsia"/>
          </w:rPr>
          <w:t>案例：创建</w:t>
        </w:r>
        <w:r w:rsidR="005E60D2">
          <w:rPr>
            <w:rFonts w:hint="eastAsia"/>
          </w:rPr>
          <w:t>emplist.jsp</w:t>
        </w:r>
        <w:r w:rsidR="005E60D2">
          <w:rPr>
            <w:rFonts w:hint="eastAsia"/>
          </w:rPr>
          <w:t>页面，将表示逻辑交给</w:t>
        </w:r>
        <w:r w:rsidR="005E60D2">
          <w:rPr>
            <w:rFonts w:hint="eastAsia"/>
          </w:rPr>
          <w:t>JSP</w:t>
        </w:r>
        <w:r w:rsidR="005E60D2">
          <w:rPr>
            <w:rFonts w:hint="eastAsia"/>
          </w:rPr>
          <w:t>处理</w:t>
        </w:r>
        <w:r w:rsidR="005E60D2">
          <w:tab/>
        </w:r>
        <w:r>
          <w:fldChar w:fldCharType="begin"/>
        </w:r>
        <w:r>
          <w:instrText xml:space="preserve"> PAGEREF _Toc14140 </w:instrText>
        </w:r>
        <w:r>
          <w:fldChar w:fldCharType="separate"/>
        </w:r>
        <w:r w:rsidR="005E60D2">
          <w:t>24</w:t>
        </w:r>
        <w:r>
          <w:fldChar w:fldCharType="end"/>
        </w:r>
      </w:hyperlink>
    </w:p>
    <w:p w:rsidR="005E60D2" w:rsidRDefault="001B5EFE">
      <w:pPr>
        <w:pStyle w:val="12"/>
        <w:tabs>
          <w:tab w:val="right" w:leader="dot" w:pos="8306"/>
        </w:tabs>
      </w:pPr>
      <w:hyperlink w:anchor="_Toc18022" w:history="1">
        <w:r w:rsidR="005E60D2">
          <w:rPr>
            <w:rFonts w:hint="eastAsia"/>
            <w:spacing w:val="10"/>
            <w:kern w:val="44"/>
          </w:rPr>
          <w:t>十、</w:t>
        </w:r>
        <w:r w:rsidR="005E60D2">
          <w:rPr>
            <w:rFonts w:hint="eastAsia"/>
            <w:spacing w:val="10"/>
            <w:kern w:val="44"/>
          </w:rPr>
          <w:t xml:space="preserve"> </w:t>
        </w:r>
        <w:r w:rsidR="005E60D2">
          <w:rPr>
            <w:rFonts w:hint="eastAsia"/>
          </w:rPr>
          <w:t>请求转发</w:t>
        </w:r>
        <w:r w:rsidR="005E60D2">
          <w:tab/>
        </w:r>
        <w:r>
          <w:fldChar w:fldCharType="begin"/>
        </w:r>
        <w:r>
          <w:instrText xml:space="preserve"> PAGEREF _Toc18022 </w:instrText>
        </w:r>
        <w:r>
          <w:fldChar w:fldCharType="separate"/>
        </w:r>
        <w:r w:rsidR="005E60D2">
          <w:t>26</w:t>
        </w:r>
        <w:r>
          <w:fldChar w:fldCharType="end"/>
        </w:r>
      </w:hyperlink>
    </w:p>
    <w:p w:rsidR="005E60D2" w:rsidRDefault="001B5EFE">
      <w:pPr>
        <w:pStyle w:val="20"/>
        <w:tabs>
          <w:tab w:val="right" w:leader="dot" w:pos="8306"/>
        </w:tabs>
      </w:pPr>
      <w:hyperlink w:anchor="_Toc6364" w:history="1">
        <w:r w:rsidR="005E60D2">
          <w:rPr>
            <w:rFonts w:hint="eastAsia"/>
          </w:rPr>
          <w:t>10.1</w:t>
        </w:r>
        <w:r w:rsidR="005E60D2">
          <w:rPr>
            <w:rFonts w:hint="eastAsia"/>
          </w:rPr>
          <w:t>什么是转发</w:t>
        </w:r>
        <w:r w:rsidR="005E60D2">
          <w:tab/>
        </w:r>
        <w:r>
          <w:fldChar w:fldCharType="begin"/>
        </w:r>
        <w:r>
          <w:instrText xml:space="preserve"> PAGEREF _Toc6364 </w:instrText>
        </w:r>
        <w:r>
          <w:fldChar w:fldCharType="separate"/>
        </w:r>
        <w:r w:rsidR="005E60D2">
          <w:t>26</w:t>
        </w:r>
        <w:r>
          <w:fldChar w:fldCharType="end"/>
        </w:r>
      </w:hyperlink>
    </w:p>
    <w:p w:rsidR="005E60D2" w:rsidRDefault="001B5EFE">
      <w:pPr>
        <w:pStyle w:val="20"/>
        <w:tabs>
          <w:tab w:val="right" w:leader="dot" w:pos="8306"/>
        </w:tabs>
      </w:pPr>
      <w:hyperlink w:anchor="_Toc1676" w:history="1">
        <w:r w:rsidR="005E60D2">
          <w:rPr>
            <w:rFonts w:hint="eastAsia"/>
          </w:rPr>
          <w:t>10.2</w:t>
        </w:r>
        <w:r w:rsidR="005E60D2">
          <w:rPr>
            <w:rFonts w:hint="eastAsia"/>
          </w:rPr>
          <w:t>如何转发</w:t>
        </w:r>
        <w:r w:rsidR="005E60D2">
          <w:tab/>
        </w:r>
        <w:r>
          <w:fldChar w:fldCharType="begin"/>
        </w:r>
        <w:r>
          <w:instrText xml:space="preserve"> PAGEREF _Toc1676 </w:instrText>
        </w:r>
        <w:r>
          <w:fldChar w:fldCharType="separate"/>
        </w:r>
        <w:r w:rsidR="005E60D2">
          <w:t>26</w:t>
        </w:r>
        <w:r>
          <w:fldChar w:fldCharType="end"/>
        </w:r>
      </w:hyperlink>
    </w:p>
    <w:p w:rsidR="005E60D2" w:rsidRDefault="001B5EFE">
      <w:pPr>
        <w:pStyle w:val="20"/>
        <w:tabs>
          <w:tab w:val="right" w:leader="dot" w:pos="8306"/>
        </w:tabs>
      </w:pPr>
      <w:hyperlink w:anchor="_Toc8052" w:history="1">
        <w:r w:rsidR="005E60D2">
          <w:rPr>
            <w:rFonts w:hint="eastAsia"/>
          </w:rPr>
          <w:t>10.3</w:t>
        </w:r>
        <w:r w:rsidR="005E60D2">
          <w:rPr>
            <w:rFonts w:hint="eastAsia"/>
          </w:rPr>
          <w:t>编程需要注意的两个问题</w:t>
        </w:r>
        <w:r w:rsidR="005E60D2">
          <w:tab/>
        </w:r>
        <w:r>
          <w:fldChar w:fldCharType="begin"/>
        </w:r>
        <w:r>
          <w:instrText xml:space="preserve"> PAGEREF _Toc8052 </w:instrText>
        </w:r>
        <w:r>
          <w:fldChar w:fldCharType="separate"/>
        </w:r>
        <w:r w:rsidR="005E60D2">
          <w:t>26</w:t>
        </w:r>
        <w:r>
          <w:fldChar w:fldCharType="end"/>
        </w:r>
      </w:hyperlink>
    </w:p>
    <w:p w:rsidR="005E60D2" w:rsidRDefault="001B5EFE">
      <w:pPr>
        <w:pStyle w:val="20"/>
        <w:tabs>
          <w:tab w:val="right" w:leader="dot" w:pos="8306"/>
        </w:tabs>
      </w:pPr>
      <w:hyperlink w:anchor="_Toc15170" w:history="1">
        <w:r w:rsidR="005E60D2">
          <w:rPr>
            <w:rFonts w:hint="eastAsia"/>
          </w:rPr>
          <w:t>10.4</w:t>
        </w:r>
        <w:r w:rsidR="005E60D2">
          <w:rPr>
            <w:rFonts w:hint="eastAsia"/>
          </w:rPr>
          <w:t>转发原理图</w:t>
        </w:r>
        <w:r w:rsidR="005E60D2">
          <w:tab/>
        </w:r>
        <w:r>
          <w:fldChar w:fldCharType="begin"/>
        </w:r>
        <w:r>
          <w:instrText xml:space="preserve"> PAGEREF _Toc15170 </w:instrText>
        </w:r>
        <w:r>
          <w:fldChar w:fldCharType="separate"/>
        </w:r>
        <w:r w:rsidR="005E60D2">
          <w:t>26</w:t>
        </w:r>
        <w:r>
          <w:fldChar w:fldCharType="end"/>
        </w:r>
      </w:hyperlink>
    </w:p>
    <w:p w:rsidR="005E60D2" w:rsidRDefault="001B5EFE">
      <w:pPr>
        <w:pStyle w:val="20"/>
        <w:tabs>
          <w:tab w:val="right" w:leader="dot" w:pos="8306"/>
        </w:tabs>
      </w:pPr>
      <w:hyperlink w:anchor="_Toc20211" w:history="1">
        <w:r w:rsidR="005E60D2">
          <w:rPr>
            <w:rFonts w:hint="eastAsia"/>
          </w:rPr>
          <w:t>10.5</w:t>
        </w:r>
        <w:r w:rsidR="005E60D2">
          <w:rPr>
            <w:rFonts w:hint="eastAsia"/>
          </w:rPr>
          <w:t>转发的特点</w:t>
        </w:r>
        <w:r w:rsidR="005E60D2">
          <w:tab/>
        </w:r>
        <w:r>
          <w:fldChar w:fldCharType="begin"/>
        </w:r>
        <w:r>
          <w:instrText xml:space="preserve"> PAGEREF _Toc20211 </w:instrText>
        </w:r>
        <w:r>
          <w:fldChar w:fldCharType="separate"/>
        </w:r>
        <w:r w:rsidR="005E60D2">
          <w:t>27</w:t>
        </w:r>
        <w:r>
          <w:fldChar w:fldCharType="end"/>
        </w:r>
      </w:hyperlink>
    </w:p>
    <w:p w:rsidR="005E60D2" w:rsidRDefault="001B5EFE">
      <w:pPr>
        <w:pStyle w:val="20"/>
        <w:tabs>
          <w:tab w:val="right" w:leader="dot" w:pos="8306"/>
        </w:tabs>
      </w:pPr>
      <w:hyperlink w:anchor="_Toc20095" w:history="1">
        <w:r w:rsidR="005E60D2">
          <w:rPr>
            <w:rFonts w:hint="eastAsia"/>
          </w:rPr>
          <w:t>10.6</w:t>
        </w:r>
        <w:r w:rsidR="005E60D2">
          <w:rPr>
            <w:rFonts w:hint="eastAsia"/>
          </w:rPr>
          <w:t>转发和重定向的区别</w:t>
        </w:r>
        <w:r w:rsidR="005E60D2">
          <w:tab/>
        </w:r>
        <w:r>
          <w:fldChar w:fldCharType="begin"/>
        </w:r>
        <w:r>
          <w:instrText xml:space="preserve"> PAGEREF _Toc20095 </w:instrText>
        </w:r>
        <w:r>
          <w:fldChar w:fldCharType="separate"/>
        </w:r>
        <w:r w:rsidR="005E60D2">
          <w:t>27</w:t>
        </w:r>
        <w:r>
          <w:fldChar w:fldCharType="end"/>
        </w:r>
      </w:hyperlink>
    </w:p>
    <w:p w:rsidR="005E60D2" w:rsidRDefault="001B5EFE">
      <w:pPr>
        <w:pStyle w:val="20"/>
        <w:tabs>
          <w:tab w:val="right" w:leader="dot" w:pos="8306"/>
        </w:tabs>
      </w:pPr>
      <w:hyperlink w:anchor="_Toc4143" w:history="1">
        <w:r w:rsidR="005E60D2">
          <w:rPr>
            <w:rFonts w:hint="eastAsia"/>
          </w:rPr>
          <w:t>10.7</w:t>
        </w:r>
        <w:r w:rsidR="005E60D2">
          <w:rPr>
            <w:rFonts w:hint="eastAsia"/>
          </w:rPr>
          <w:t>何时用重定向</w:t>
        </w:r>
        <w:r w:rsidR="005E60D2">
          <w:tab/>
        </w:r>
        <w:r>
          <w:fldChar w:fldCharType="begin"/>
        </w:r>
        <w:r>
          <w:instrText xml:space="preserve"> PAGEREF _Toc4143 </w:instrText>
        </w:r>
        <w:r>
          <w:fldChar w:fldCharType="separate"/>
        </w:r>
        <w:r w:rsidR="005E60D2">
          <w:t>27</w:t>
        </w:r>
        <w:r>
          <w:fldChar w:fldCharType="end"/>
        </w:r>
      </w:hyperlink>
    </w:p>
    <w:p w:rsidR="005E60D2" w:rsidRDefault="001B5EFE">
      <w:pPr>
        <w:pStyle w:val="20"/>
        <w:tabs>
          <w:tab w:val="right" w:leader="dot" w:pos="8306"/>
        </w:tabs>
      </w:pPr>
      <w:hyperlink w:anchor="_Toc31121" w:history="1">
        <w:r w:rsidR="005E60D2">
          <w:rPr>
            <w:rFonts w:hint="eastAsia"/>
          </w:rPr>
          <w:t>10.8</w:t>
        </w:r>
        <w:r w:rsidR="005E60D2">
          <w:rPr>
            <w:rFonts w:hint="eastAsia"/>
          </w:rPr>
          <w:t>何时用转发</w:t>
        </w:r>
        <w:r w:rsidR="005E60D2">
          <w:tab/>
        </w:r>
        <w:r>
          <w:fldChar w:fldCharType="begin"/>
        </w:r>
        <w:r>
          <w:instrText xml:space="preserve"> PAGEREF _Toc31121 </w:instrText>
        </w:r>
        <w:r>
          <w:fldChar w:fldCharType="separate"/>
        </w:r>
        <w:r w:rsidR="005E60D2">
          <w:t>27</w:t>
        </w:r>
        <w:r>
          <w:fldChar w:fldCharType="end"/>
        </w:r>
      </w:hyperlink>
    </w:p>
    <w:p w:rsidR="005E60D2" w:rsidRDefault="001B5EFE">
      <w:pPr>
        <w:pStyle w:val="20"/>
        <w:tabs>
          <w:tab w:val="right" w:leader="dot" w:pos="8306"/>
        </w:tabs>
      </w:pPr>
      <w:hyperlink w:anchor="_Toc9162" w:history="1">
        <w:r w:rsidR="005E60D2">
          <w:rPr>
            <w:rFonts w:hint="eastAsia"/>
          </w:rPr>
          <w:t>10.9</w:t>
        </w:r>
        <w:r w:rsidR="005E60D2">
          <w:rPr>
            <w:rFonts w:hint="eastAsia"/>
          </w:rPr>
          <w:t>案例：修改</w:t>
        </w:r>
        <w:r w:rsidR="005E60D2">
          <w:rPr>
            <w:rFonts w:hint="eastAsia"/>
          </w:rPr>
          <w:t>6.4</w:t>
        </w:r>
        <w:r w:rsidR="005E60D2">
          <w:rPr>
            <w:rFonts w:hint="eastAsia"/>
          </w:rPr>
          <w:t>案例中</w:t>
        </w:r>
        <w:r w:rsidR="005E60D2">
          <w:rPr>
            <w:rFonts w:hint="eastAsia"/>
          </w:rPr>
          <w:t>step7</w:t>
        </w:r>
        <w:r w:rsidR="005E60D2">
          <w:rPr>
            <w:rFonts w:hint="eastAsia"/>
          </w:rPr>
          <w:t>中的</w:t>
        </w:r>
        <w:r w:rsidR="005E60D2">
          <w:rPr>
            <w:rFonts w:hint="eastAsia"/>
          </w:rPr>
          <w:t>ListEmpServlet.java</w:t>
        </w:r>
        <w:r w:rsidR="005E60D2">
          <w:tab/>
        </w:r>
        <w:r>
          <w:fldChar w:fldCharType="begin"/>
        </w:r>
        <w:r>
          <w:instrText xml:space="preserve"> PAGEREF _Toc9162 </w:instrText>
        </w:r>
        <w:r>
          <w:fldChar w:fldCharType="separate"/>
        </w:r>
        <w:r w:rsidR="005E60D2">
          <w:t>28</w:t>
        </w:r>
        <w:r>
          <w:fldChar w:fldCharType="end"/>
        </w:r>
      </w:hyperlink>
    </w:p>
    <w:p w:rsidR="005E60D2" w:rsidRDefault="001B5EFE">
      <w:pPr>
        <w:pStyle w:val="12"/>
        <w:tabs>
          <w:tab w:val="right" w:leader="dot" w:pos="8306"/>
        </w:tabs>
      </w:pPr>
      <w:hyperlink w:anchor="_Toc23797" w:history="1">
        <w:r w:rsidR="005E60D2">
          <w:rPr>
            <w:rFonts w:hint="eastAsia"/>
            <w:spacing w:val="10"/>
            <w:kern w:val="44"/>
          </w:rPr>
          <w:t>十一、</w:t>
        </w:r>
        <w:r w:rsidR="005E60D2">
          <w:rPr>
            <w:rFonts w:hint="eastAsia"/>
            <w:spacing w:val="10"/>
            <w:kern w:val="44"/>
          </w:rPr>
          <w:t xml:space="preserve"> </w:t>
        </w:r>
        <w:r w:rsidR="005E60D2">
          <w:rPr>
            <w:rFonts w:hint="eastAsia"/>
          </w:rPr>
          <w:t>异常的处理</w:t>
        </w:r>
        <w:r w:rsidR="005E60D2">
          <w:tab/>
        </w:r>
        <w:r>
          <w:fldChar w:fldCharType="begin"/>
        </w:r>
        <w:r>
          <w:instrText xml:space="preserve"> PAGEREF _Toc23797 </w:instrText>
        </w:r>
        <w:r>
          <w:fldChar w:fldCharType="separate"/>
        </w:r>
        <w:r w:rsidR="005E60D2">
          <w:t>30</w:t>
        </w:r>
        <w:r>
          <w:fldChar w:fldCharType="end"/>
        </w:r>
      </w:hyperlink>
    </w:p>
    <w:p w:rsidR="005E60D2" w:rsidRDefault="001B5EFE">
      <w:pPr>
        <w:pStyle w:val="20"/>
        <w:tabs>
          <w:tab w:val="right" w:leader="dot" w:pos="8306"/>
        </w:tabs>
      </w:pPr>
      <w:hyperlink w:anchor="_Toc2338" w:history="1">
        <w:r w:rsidR="005E60D2">
          <w:rPr>
            <w:rFonts w:hint="eastAsia"/>
          </w:rPr>
          <w:t>11.1</w:t>
        </w:r>
        <w:r w:rsidR="005E60D2">
          <w:rPr>
            <w:rFonts w:hint="eastAsia"/>
          </w:rPr>
          <w:t>用输出流</w:t>
        </w:r>
        <w:r w:rsidR="005E60D2">
          <w:rPr>
            <w:rFonts w:hint="eastAsia"/>
          </w:rPr>
          <w:t>out</w:t>
        </w:r>
        <w:r w:rsidR="005E60D2">
          <w:tab/>
        </w:r>
        <w:r>
          <w:fldChar w:fldCharType="begin"/>
        </w:r>
        <w:r>
          <w:instrText xml:space="preserve"> PAGEREF _Toc2338 </w:instrText>
        </w:r>
        <w:r>
          <w:fldChar w:fldCharType="separate"/>
        </w:r>
        <w:r w:rsidR="005E60D2">
          <w:t>30</w:t>
        </w:r>
        <w:r>
          <w:fldChar w:fldCharType="end"/>
        </w:r>
      </w:hyperlink>
    </w:p>
    <w:p w:rsidR="005E60D2" w:rsidRDefault="001B5EFE">
      <w:pPr>
        <w:pStyle w:val="20"/>
        <w:tabs>
          <w:tab w:val="right" w:leader="dot" w:pos="8306"/>
        </w:tabs>
      </w:pPr>
      <w:hyperlink w:anchor="_Toc16385" w:history="1">
        <w:r w:rsidR="005E60D2">
          <w:rPr>
            <w:rFonts w:hint="eastAsia"/>
          </w:rPr>
          <w:t>11.2</w:t>
        </w:r>
        <w:r w:rsidR="005E60D2">
          <w:rPr>
            <w:rFonts w:hint="eastAsia"/>
          </w:rPr>
          <w:t>用转发的方式</w:t>
        </w:r>
        <w:r w:rsidR="005E60D2">
          <w:tab/>
        </w:r>
        <w:r>
          <w:fldChar w:fldCharType="begin"/>
        </w:r>
        <w:r>
          <w:instrText xml:space="preserve"> PAGEREF _Toc16385 </w:instrText>
        </w:r>
        <w:r>
          <w:fldChar w:fldCharType="separate"/>
        </w:r>
        <w:r w:rsidR="005E60D2">
          <w:t>30</w:t>
        </w:r>
        <w:r>
          <w:fldChar w:fldCharType="end"/>
        </w:r>
      </w:hyperlink>
    </w:p>
    <w:p w:rsidR="005E60D2" w:rsidRDefault="001B5EFE">
      <w:pPr>
        <w:pStyle w:val="20"/>
        <w:tabs>
          <w:tab w:val="right" w:leader="dot" w:pos="8306"/>
        </w:tabs>
      </w:pPr>
      <w:hyperlink w:anchor="_Toc25055" w:history="1">
        <w:r w:rsidR="005E60D2">
          <w:rPr>
            <w:rFonts w:hint="eastAsia"/>
          </w:rPr>
          <w:t>11.3</w:t>
        </w:r>
        <w:r w:rsidR="005E60D2">
          <w:rPr>
            <w:rFonts w:hint="eastAsia"/>
          </w:rPr>
          <w:t>让容器处理系统异常</w:t>
        </w:r>
        <w:r w:rsidR="005E60D2">
          <w:tab/>
        </w:r>
        <w:r>
          <w:fldChar w:fldCharType="begin"/>
        </w:r>
        <w:r>
          <w:instrText xml:space="preserve"> PAGEREF _Toc25055 </w:instrText>
        </w:r>
        <w:r>
          <w:fldChar w:fldCharType="separate"/>
        </w:r>
        <w:r w:rsidR="005E60D2">
          <w:t>30</w:t>
        </w:r>
        <w:r>
          <w:fldChar w:fldCharType="end"/>
        </w:r>
      </w:hyperlink>
    </w:p>
    <w:p w:rsidR="005E60D2" w:rsidRDefault="001B5EFE">
      <w:pPr>
        <w:pStyle w:val="20"/>
        <w:tabs>
          <w:tab w:val="right" w:leader="dot" w:pos="8306"/>
        </w:tabs>
      </w:pPr>
      <w:hyperlink w:anchor="_Toc32447" w:history="1">
        <w:r w:rsidR="005E60D2">
          <w:rPr>
            <w:rFonts w:hint="eastAsia"/>
          </w:rPr>
          <w:t>11.4</w:t>
        </w:r>
        <w:r w:rsidR="005E60D2">
          <w:rPr>
            <w:rFonts w:hint="eastAsia"/>
          </w:rPr>
          <w:t>案例：将</w:t>
        </w:r>
        <w:r w:rsidR="005E60D2">
          <w:rPr>
            <w:rFonts w:hint="eastAsia"/>
          </w:rPr>
          <w:t>10.9</w:t>
        </w:r>
        <w:r w:rsidR="005E60D2">
          <w:rPr>
            <w:rFonts w:hint="eastAsia"/>
          </w:rPr>
          <w:t>案例中的</w:t>
        </w:r>
        <w:r w:rsidR="005E60D2">
          <w:rPr>
            <w:rFonts w:hint="eastAsia"/>
          </w:rPr>
          <w:t>step3</w:t>
        </w:r>
        <w:r w:rsidR="005E60D2">
          <w:rPr>
            <w:rFonts w:hint="eastAsia"/>
          </w:rPr>
          <w:t>中的所有</w:t>
        </w:r>
        <w:r w:rsidR="005E60D2">
          <w:rPr>
            <w:rFonts w:hint="eastAsia"/>
          </w:rPr>
          <w:t>catch</w:t>
        </w:r>
        <w:r w:rsidR="005E60D2">
          <w:rPr>
            <w:rFonts w:hint="eastAsia"/>
          </w:rPr>
          <w:t>块修改</w:t>
        </w:r>
        <w:r w:rsidR="005E60D2">
          <w:tab/>
        </w:r>
        <w:r>
          <w:fldChar w:fldCharType="begin"/>
        </w:r>
        <w:r>
          <w:instrText xml:space="preserve"> PAGEREF _Toc32447 </w:instrText>
        </w:r>
        <w:r>
          <w:fldChar w:fldCharType="separate"/>
        </w:r>
        <w:r w:rsidR="005E60D2">
          <w:t>30</w:t>
        </w:r>
        <w:r>
          <w:fldChar w:fldCharType="end"/>
        </w:r>
      </w:hyperlink>
    </w:p>
    <w:p w:rsidR="005E60D2" w:rsidRDefault="001B5EFE">
      <w:pPr>
        <w:pStyle w:val="12"/>
        <w:tabs>
          <w:tab w:val="right" w:leader="dot" w:pos="8306"/>
        </w:tabs>
      </w:pPr>
      <w:hyperlink w:anchor="_Toc24289" w:history="1">
        <w:r w:rsidR="005E60D2">
          <w:rPr>
            <w:rFonts w:hint="eastAsia"/>
            <w:spacing w:val="10"/>
            <w:kern w:val="44"/>
          </w:rPr>
          <w:t>十二、</w:t>
        </w:r>
        <w:r w:rsidR="005E60D2">
          <w:rPr>
            <w:rFonts w:hint="eastAsia"/>
            <w:spacing w:val="10"/>
            <w:kern w:val="44"/>
          </w:rPr>
          <w:t xml:space="preserve"> </w:t>
        </w:r>
        <w:r w:rsidR="005E60D2">
          <w:rPr>
            <w:rFonts w:hint="eastAsia"/>
          </w:rPr>
          <w:t>路径问题</w:t>
        </w:r>
        <w:r w:rsidR="005E60D2">
          <w:tab/>
        </w:r>
        <w:r>
          <w:fldChar w:fldCharType="begin"/>
        </w:r>
        <w:r>
          <w:instrText xml:space="preserve"> PAGEREF _Toc24289 </w:instrText>
        </w:r>
        <w:r>
          <w:fldChar w:fldCharType="separate"/>
        </w:r>
        <w:r w:rsidR="005E60D2">
          <w:t>31</w:t>
        </w:r>
        <w:r>
          <w:fldChar w:fldCharType="end"/>
        </w:r>
      </w:hyperlink>
    </w:p>
    <w:p w:rsidR="005E60D2" w:rsidRDefault="001B5EFE">
      <w:pPr>
        <w:pStyle w:val="20"/>
        <w:tabs>
          <w:tab w:val="right" w:leader="dot" w:pos="8306"/>
        </w:tabs>
      </w:pPr>
      <w:hyperlink w:anchor="_Toc8100" w:history="1">
        <w:r w:rsidR="005E60D2">
          <w:rPr>
            <w:rFonts w:hint="eastAsia"/>
          </w:rPr>
          <w:t>12.1</w:t>
        </w:r>
        <w:r w:rsidR="005E60D2">
          <w:rPr>
            <w:rFonts w:hint="eastAsia"/>
          </w:rPr>
          <w:t>什么是相对路径</w:t>
        </w:r>
        <w:r w:rsidR="005E60D2">
          <w:tab/>
        </w:r>
        <w:r>
          <w:fldChar w:fldCharType="begin"/>
        </w:r>
        <w:r>
          <w:instrText xml:space="preserve"> PAGEREF _Toc8100 </w:instrText>
        </w:r>
        <w:r>
          <w:fldChar w:fldCharType="separate"/>
        </w:r>
        <w:r w:rsidR="005E60D2">
          <w:t>31</w:t>
        </w:r>
        <w:r>
          <w:fldChar w:fldCharType="end"/>
        </w:r>
      </w:hyperlink>
    </w:p>
    <w:p w:rsidR="005E60D2" w:rsidRDefault="001B5EFE">
      <w:pPr>
        <w:pStyle w:val="20"/>
        <w:tabs>
          <w:tab w:val="right" w:leader="dot" w:pos="8306"/>
        </w:tabs>
      </w:pPr>
      <w:hyperlink w:anchor="_Toc27028" w:history="1">
        <w:r w:rsidR="005E60D2">
          <w:rPr>
            <w:rFonts w:hint="eastAsia"/>
          </w:rPr>
          <w:t>12.2</w:t>
        </w:r>
        <w:r w:rsidR="005E60D2">
          <w:rPr>
            <w:rFonts w:hint="eastAsia"/>
          </w:rPr>
          <w:t>什么是绝对路径</w:t>
        </w:r>
        <w:r w:rsidR="005E60D2">
          <w:tab/>
        </w:r>
        <w:r>
          <w:fldChar w:fldCharType="begin"/>
        </w:r>
        <w:r>
          <w:instrText xml:space="preserve"> PAGEREF _Toc27028 </w:instrText>
        </w:r>
        <w:r>
          <w:fldChar w:fldCharType="separate"/>
        </w:r>
        <w:r w:rsidR="005E60D2">
          <w:t>31</w:t>
        </w:r>
        <w:r>
          <w:fldChar w:fldCharType="end"/>
        </w:r>
      </w:hyperlink>
    </w:p>
    <w:p w:rsidR="005E60D2" w:rsidRDefault="001B5EFE">
      <w:pPr>
        <w:pStyle w:val="20"/>
        <w:tabs>
          <w:tab w:val="right" w:leader="dot" w:pos="8306"/>
        </w:tabs>
      </w:pPr>
      <w:hyperlink w:anchor="_Toc6156" w:history="1">
        <w:r w:rsidR="005E60D2">
          <w:rPr>
            <w:rFonts w:hint="eastAsia"/>
          </w:rPr>
          <w:t>12.3</w:t>
        </w:r>
        <w:r w:rsidR="005E60D2">
          <w:rPr>
            <w:rFonts w:hint="eastAsia"/>
          </w:rPr>
          <w:t>如何写绝对路径</w:t>
        </w:r>
        <w:r w:rsidR="005E60D2">
          <w:tab/>
        </w:r>
        <w:r>
          <w:fldChar w:fldCharType="begin"/>
        </w:r>
        <w:r>
          <w:instrText xml:space="preserve"> PAGEREF _Toc6156 </w:instrText>
        </w:r>
        <w:r>
          <w:fldChar w:fldCharType="separate"/>
        </w:r>
        <w:r w:rsidR="005E60D2">
          <w:t>31</w:t>
        </w:r>
        <w:r>
          <w:fldChar w:fldCharType="end"/>
        </w:r>
      </w:hyperlink>
    </w:p>
    <w:p w:rsidR="005E60D2" w:rsidRDefault="001B5EFE">
      <w:pPr>
        <w:pStyle w:val="20"/>
        <w:tabs>
          <w:tab w:val="right" w:leader="dot" w:pos="8306"/>
        </w:tabs>
      </w:pPr>
      <w:hyperlink w:anchor="_Toc5368" w:history="1">
        <w:r w:rsidR="005E60D2">
          <w:rPr>
            <w:rFonts w:hint="eastAsia"/>
          </w:rPr>
          <w:t>12.4</w:t>
        </w:r>
        <w:r w:rsidR="005E60D2">
          <w:rPr>
            <w:rFonts w:hint="eastAsia"/>
          </w:rPr>
          <w:t>如何防止硬编码</w:t>
        </w:r>
        <w:r w:rsidR="005E60D2">
          <w:tab/>
        </w:r>
        <w:r>
          <w:fldChar w:fldCharType="begin"/>
        </w:r>
        <w:r>
          <w:instrText xml:space="preserve"> PAGEREF _Toc5368 </w:instrText>
        </w:r>
        <w:r>
          <w:fldChar w:fldCharType="separate"/>
        </w:r>
        <w:r w:rsidR="005E60D2">
          <w:t>31</w:t>
        </w:r>
        <w:r>
          <w:fldChar w:fldCharType="end"/>
        </w:r>
      </w:hyperlink>
    </w:p>
    <w:p w:rsidR="005E60D2" w:rsidRDefault="001B5EFE">
      <w:pPr>
        <w:pStyle w:val="20"/>
        <w:tabs>
          <w:tab w:val="right" w:leader="dot" w:pos="8306"/>
        </w:tabs>
      </w:pPr>
      <w:hyperlink w:anchor="_Toc15787" w:history="1">
        <w:r w:rsidR="005E60D2">
          <w:rPr>
            <w:rFonts w:hint="eastAsia"/>
          </w:rPr>
          <w:t>12.5</w:t>
        </w:r>
        <w:r w:rsidR="005E60D2">
          <w:rPr>
            <w:rFonts w:hint="eastAsia"/>
          </w:rPr>
          <w:t>案例：相对、绝对路径对比</w:t>
        </w:r>
        <w:r w:rsidR="005E60D2">
          <w:tab/>
        </w:r>
        <w:r>
          <w:fldChar w:fldCharType="begin"/>
        </w:r>
        <w:r>
          <w:instrText xml:space="preserve"> PAGEREF _Toc15787 </w:instrText>
        </w:r>
        <w:r>
          <w:fldChar w:fldCharType="separate"/>
        </w:r>
        <w:r w:rsidR="005E60D2">
          <w:t>31</w:t>
        </w:r>
        <w:r>
          <w:fldChar w:fldCharType="end"/>
        </w:r>
      </w:hyperlink>
    </w:p>
    <w:p w:rsidR="005E60D2" w:rsidRDefault="001B5EFE">
      <w:pPr>
        <w:pStyle w:val="20"/>
        <w:tabs>
          <w:tab w:val="right" w:leader="dot" w:pos="8306"/>
        </w:tabs>
      </w:pPr>
      <w:hyperlink w:anchor="_Toc31712" w:history="1">
        <w:r w:rsidR="005E60D2">
          <w:rPr>
            <w:rFonts w:hint="eastAsia"/>
          </w:rPr>
          <w:t>12.6</w:t>
        </w:r>
        <w:r w:rsidR="005E60D2">
          <w:rPr>
            <w:rFonts w:hint="eastAsia"/>
          </w:rPr>
          <w:t>四种情况下，正确的绝对路径写法</w:t>
        </w:r>
        <w:r w:rsidR="005E60D2">
          <w:tab/>
        </w:r>
        <w:r>
          <w:fldChar w:fldCharType="begin"/>
        </w:r>
        <w:r>
          <w:instrText xml:space="preserve"> PAGEREF _Toc31712 </w:instrText>
        </w:r>
        <w:r>
          <w:fldChar w:fldCharType="separate"/>
        </w:r>
        <w:r w:rsidR="005E60D2">
          <w:t>32</w:t>
        </w:r>
        <w:r>
          <w:fldChar w:fldCharType="end"/>
        </w:r>
      </w:hyperlink>
    </w:p>
    <w:p w:rsidR="005E60D2" w:rsidRDefault="001B5EFE">
      <w:pPr>
        <w:pStyle w:val="12"/>
        <w:tabs>
          <w:tab w:val="right" w:leader="dot" w:pos="8306"/>
        </w:tabs>
      </w:pPr>
      <w:hyperlink w:anchor="_Toc5189" w:history="1">
        <w:r w:rsidR="005E60D2">
          <w:rPr>
            <w:rFonts w:hint="eastAsia"/>
            <w:spacing w:val="10"/>
            <w:kern w:val="44"/>
          </w:rPr>
          <w:t>十三、</w:t>
        </w:r>
        <w:r w:rsidR="005E60D2">
          <w:rPr>
            <w:rFonts w:hint="eastAsia"/>
            <w:spacing w:val="10"/>
            <w:kern w:val="44"/>
          </w:rPr>
          <w:t xml:space="preserve"> </w:t>
        </w:r>
        <w:r w:rsidR="005E60D2">
          <w:rPr>
            <w:rFonts w:hint="eastAsia"/>
          </w:rPr>
          <w:t>状态管理</w:t>
        </w:r>
        <w:r w:rsidR="005E60D2">
          <w:tab/>
        </w:r>
        <w:r>
          <w:fldChar w:fldCharType="begin"/>
        </w:r>
        <w:r>
          <w:instrText xml:space="preserve"> PAGEREF _Toc5189 </w:instrText>
        </w:r>
        <w:r>
          <w:fldChar w:fldCharType="separate"/>
        </w:r>
        <w:r w:rsidR="005E60D2">
          <w:t>33</w:t>
        </w:r>
        <w:r>
          <w:fldChar w:fldCharType="end"/>
        </w:r>
      </w:hyperlink>
    </w:p>
    <w:p w:rsidR="005E60D2" w:rsidRDefault="001B5EFE">
      <w:pPr>
        <w:pStyle w:val="20"/>
        <w:tabs>
          <w:tab w:val="right" w:leader="dot" w:pos="8306"/>
        </w:tabs>
      </w:pPr>
      <w:hyperlink w:anchor="_Toc7735" w:history="1">
        <w:r w:rsidR="005E60D2">
          <w:rPr>
            <w:rFonts w:hint="eastAsia"/>
          </w:rPr>
          <w:t>13.1</w:t>
        </w:r>
        <w:r w:rsidR="005E60D2">
          <w:rPr>
            <w:rFonts w:hint="eastAsia"/>
          </w:rPr>
          <w:t>什么是状态管理</w:t>
        </w:r>
        <w:r w:rsidR="005E60D2">
          <w:tab/>
        </w:r>
        <w:r>
          <w:fldChar w:fldCharType="begin"/>
        </w:r>
        <w:r>
          <w:instrText xml:space="preserve"> PAGEREF _Toc7735 </w:instrText>
        </w:r>
        <w:r>
          <w:fldChar w:fldCharType="separate"/>
        </w:r>
        <w:r w:rsidR="005E60D2">
          <w:t>33</w:t>
        </w:r>
        <w:r>
          <w:fldChar w:fldCharType="end"/>
        </w:r>
      </w:hyperlink>
    </w:p>
    <w:p w:rsidR="005E60D2" w:rsidRDefault="001B5EFE">
      <w:pPr>
        <w:pStyle w:val="20"/>
        <w:tabs>
          <w:tab w:val="right" w:leader="dot" w:pos="8306"/>
        </w:tabs>
      </w:pPr>
      <w:hyperlink w:anchor="_Toc25201" w:history="1">
        <w:r w:rsidR="005E60D2">
          <w:rPr>
            <w:rFonts w:hint="eastAsia"/>
          </w:rPr>
          <w:t>13.2</w:t>
        </w:r>
        <w:r w:rsidR="005E60D2">
          <w:rPr>
            <w:rFonts w:hint="eastAsia"/>
          </w:rPr>
          <w:t>如何进行状态管理</w:t>
        </w:r>
        <w:r w:rsidR="005E60D2">
          <w:tab/>
        </w:r>
        <w:r>
          <w:fldChar w:fldCharType="begin"/>
        </w:r>
        <w:r>
          <w:instrText xml:space="preserve"> PAGEREF _Toc25201 </w:instrText>
        </w:r>
        <w:r>
          <w:fldChar w:fldCharType="separate"/>
        </w:r>
        <w:r w:rsidR="005E60D2">
          <w:t>33</w:t>
        </w:r>
        <w:r>
          <w:fldChar w:fldCharType="end"/>
        </w:r>
      </w:hyperlink>
    </w:p>
    <w:p w:rsidR="005E60D2" w:rsidRDefault="001B5EFE">
      <w:pPr>
        <w:pStyle w:val="20"/>
        <w:tabs>
          <w:tab w:val="right" w:leader="dot" w:pos="8306"/>
        </w:tabs>
      </w:pPr>
      <w:hyperlink w:anchor="_Toc7493" w:history="1">
        <w:r w:rsidR="005E60D2">
          <w:rPr>
            <w:rFonts w:hint="eastAsia"/>
          </w:rPr>
          <w:t>13.3 cookie</w:t>
        </w:r>
        <w:r w:rsidR="005E60D2">
          <w:tab/>
        </w:r>
        <w:r>
          <w:fldChar w:fldCharType="begin"/>
        </w:r>
        <w:r>
          <w:instrText xml:space="preserve"> PAGEREF _Toc7493 </w:instrText>
        </w:r>
        <w:r>
          <w:fldChar w:fldCharType="separate"/>
        </w:r>
        <w:r w:rsidR="005E60D2">
          <w:t>33</w:t>
        </w:r>
        <w:r>
          <w:fldChar w:fldCharType="end"/>
        </w:r>
      </w:hyperlink>
    </w:p>
    <w:p w:rsidR="005E60D2" w:rsidRDefault="001B5EFE">
      <w:pPr>
        <w:pStyle w:val="20"/>
        <w:tabs>
          <w:tab w:val="right" w:leader="dot" w:pos="8306"/>
        </w:tabs>
      </w:pPr>
      <w:hyperlink w:anchor="_Toc3381" w:history="1">
        <w:r w:rsidR="005E60D2">
          <w:rPr>
            <w:rFonts w:hint="eastAsia"/>
          </w:rPr>
          <w:t>13.4</w:t>
        </w:r>
        <w:r w:rsidR="005E60D2">
          <w:rPr>
            <w:rFonts w:hint="eastAsia"/>
          </w:rPr>
          <w:t>如何创建一个</w:t>
        </w:r>
        <w:r w:rsidR="005E60D2">
          <w:rPr>
            <w:rFonts w:hint="eastAsia"/>
          </w:rPr>
          <w:t>cookie</w:t>
        </w:r>
        <w:r w:rsidR="005E60D2">
          <w:tab/>
        </w:r>
        <w:r>
          <w:fldChar w:fldCharType="begin"/>
        </w:r>
        <w:r>
          <w:instrText xml:space="preserve"> PAGEREF _Toc3381 </w:instrText>
        </w:r>
        <w:r>
          <w:fldChar w:fldCharType="separate"/>
        </w:r>
        <w:r w:rsidR="005E60D2">
          <w:t>33</w:t>
        </w:r>
        <w:r>
          <w:fldChar w:fldCharType="end"/>
        </w:r>
      </w:hyperlink>
    </w:p>
    <w:p w:rsidR="005E60D2" w:rsidRDefault="001B5EFE">
      <w:pPr>
        <w:pStyle w:val="20"/>
        <w:tabs>
          <w:tab w:val="right" w:leader="dot" w:pos="8306"/>
        </w:tabs>
      </w:pPr>
      <w:hyperlink w:anchor="_Toc30541" w:history="1">
        <w:r w:rsidR="005E60D2">
          <w:rPr>
            <w:rFonts w:hint="eastAsia"/>
          </w:rPr>
          <w:t>13.5</w:t>
        </w:r>
        <w:r w:rsidR="005E60D2">
          <w:rPr>
            <w:rFonts w:hint="eastAsia"/>
          </w:rPr>
          <w:t>查询</w:t>
        </w:r>
        <w:r w:rsidR="005E60D2">
          <w:rPr>
            <w:rFonts w:hint="eastAsia"/>
          </w:rPr>
          <w:t>cookie</w:t>
        </w:r>
        <w:r w:rsidR="005E60D2">
          <w:tab/>
        </w:r>
        <w:r>
          <w:fldChar w:fldCharType="begin"/>
        </w:r>
        <w:r>
          <w:instrText xml:space="preserve"> PAGEREF _Toc30541 </w:instrText>
        </w:r>
        <w:r>
          <w:fldChar w:fldCharType="separate"/>
        </w:r>
        <w:r w:rsidR="005E60D2">
          <w:t>33</w:t>
        </w:r>
        <w:r>
          <w:fldChar w:fldCharType="end"/>
        </w:r>
      </w:hyperlink>
    </w:p>
    <w:p w:rsidR="005E60D2" w:rsidRDefault="001B5EFE">
      <w:pPr>
        <w:pStyle w:val="20"/>
        <w:tabs>
          <w:tab w:val="right" w:leader="dot" w:pos="8306"/>
        </w:tabs>
      </w:pPr>
      <w:hyperlink w:anchor="_Toc31163" w:history="1">
        <w:r w:rsidR="005E60D2">
          <w:rPr>
            <w:rFonts w:hint="eastAsia"/>
          </w:rPr>
          <w:t>13.6</w:t>
        </w:r>
        <w:r w:rsidR="005E60D2">
          <w:rPr>
            <w:rFonts w:hint="eastAsia"/>
          </w:rPr>
          <w:t>编码问题</w:t>
        </w:r>
        <w:r w:rsidR="005E60D2">
          <w:tab/>
        </w:r>
        <w:r>
          <w:fldChar w:fldCharType="begin"/>
        </w:r>
        <w:r>
          <w:instrText xml:space="preserve"> PAGEREF _Toc31163 </w:instrText>
        </w:r>
        <w:r>
          <w:fldChar w:fldCharType="separate"/>
        </w:r>
        <w:r w:rsidR="005E60D2">
          <w:t>34</w:t>
        </w:r>
        <w:r>
          <w:fldChar w:fldCharType="end"/>
        </w:r>
      </w:hyperlink>
    </w:p>
    <w:p w:rsidR="005E60D2" w:rsidRDefault="001B5EFE">
      <w:pPr>
        <w:pStyle w:val="20"/>
        <w:tabs>
          <w:tab w:val="right" w:leader="dot" w:pos="8306"/>
        </w:tabs>
      </w:pPr>
      <w:hyperlink w:anchor="_Toc9474" w:history="1">
        <w:r w:rsidR="005E60D2">
          <w:rPr>
            <w:rFonts w:hint="eastAsia"/>
          </w:rPr>
          <w:t>13.7 cookie</w:t>
        </w:r>
        <w:r w:rsidR="005E60D2">
          <w:rPr>
            <w:rFonts w:hint="eastAsia"/>
          </w:rPr>
          <w:t>的生存时间</w:t>
        </w:r>
        <w:r w:rsidR="005E60D2">
          <w:tab/>
        </w:r>
        <w:r>
          <w:fldChar w:fldCharType="begin"/>
        </w:r>
        <w:r>
          <w:instrText xml:space="preserve"> PAGEREF _Toc9474 </w:instrText>
        </w:r>
        <w:r>
          <w:fldChar w:fldCharType="separate"/>
        </w:r>
        <w:r w:rsidR="005E60D2">
          <w:t>34</w:t>
        </w:r>
        <w:r>
          <w:fldChar w:fldCharType="end"/>
        </w:r>
      </w:hyperlink>
    </w:p>
    <w:p w:rsidR="005E60D2" w:rsidRDefault="001B5EFE">
      <w:pPr>
        <w:pStyle w:val="20"/>
        <w:tabs>
          <w:tab w:val="right" w:leader="dot" w:pos="8306"/>
        </w:tabs>
      </w:pPr>
      <w:hyperlink w:anchor="_Toc28013" w:history="1">
        <w:r w:rsidR="005E60D2">
          <w:rPr>
            <w:rFonts w:hint="eastAsia"/>
          </w:rPr>
          <w:t>13.8 cookie</w:t>
        </w:r>
        <w:r w:rsidR="005E60D2">
          <w:rPr>
            <w:rFonts w:hint="eastAsia"/>
          </w:rPr>
          <w:t>的路径问题</w:t>
        </w:r>
        <w:r w:rsidR="005E60D2">
          <w:tab/>
        </w:r>
        <w:r>
          <w:fldChar w:fldCharType="begin"/>
        </w:r>
        <w:r>
          <w:instrText xml:space="preserve"> PAGEREF _Toc28013 </w:instrText>
        </w:r>
        <w:r>
          <w:fldChar w:fldCharType="separate"/>
        </w:r>
        <w:r w:rsidR="005E60D2">
          <w:t>34</w:t>
        </w:r>
        <w:r>
          <w:fldChar w:fldCharType="end"/>
        </w:r>
      </w:hyperlink>
    </w:p>
    <w:p w:rsidR="005E60D2" w:rsidRDefault="001B5EFE">
      <w:pPr>
        <w:pStyle w:val="20"/>
        <w:tabs>
          <w:tab w:val="right" w:leader="dot" w:pos="8306"/>
        </w:tabs>
      </w:pPr>
      <w:hyperlink w:anchor="_Toc20377" w:history="1">
        <w:r w:rsidR="005E60D2">
          <w:rPr>
            <w:rFonts w:hint="eastAsia"/>
          </w:rPr>
          <w:t>13.9 cookie</w:t>
        </w:r>
        <w:r w:rsidR="005E60D2">
          <w:rPr>
            <w:rFonts w:hint="eastAsia"/>
          </w:rPr>
          <w:t>的限制</w:t>
        </w:r>
        <w:r w:rsidR="005E60D2">
          <w:tab/>
        </w:r>
        <w:r>
          <w:fldChar w:fldCharType="begin"/>
        </w:r>
        <w:r>
          <w:instrText xml:space="preserve"> PAGEREF _Toc20377 </w:instrText>
        </w:r>
        <w:r>
          <w:fldChar w:fldCharType="separate"/>
        </w:r>
        <w:r w:rsidR="005E60D2">
          <w:t>35</w:t>
        </w:r>
        <w:r>
          <w:fldChar w:fldCharType="end"/>
        </w:r>
      </w:hyperlink>
    </w:p>
    <w:p w:rsidR="005E60D2" w:rsidRDefault="001B5EFE">
      <w:pPr>
        <w:pStyle w:val="20"/>
        <w:tabs>
          <w:tab w:val="right" w:leader="dot" w:pos="8306"/>
        </w:tabs>
      </w:pPr>
      <w:hyperlink w:anchor="_Toc26686" w:history="1">
        <w:r w:rsidR="005E60D2">
          <w:rPr>
            <w:rFonts w:hint="eastAsia"/>
          </w:rPr>
          <w:t>13.10</w:t>
        </w:r>
        <w:r w:rsidR="005E60D2">
          <w:rPr>
            <w:rFonts w:hint="eastAsia"/>
          </w:rPr>
          <w:t>案例：写一个</w:t>
        </w:r>
        <w:r w:rsidR="005E60D2">
          <w:rPr>
            <w:rFonts w:hint="eastAsia"/>
          </w:rPr>
          <w:t>CookieUtil</w:t>
        </w:r>
        <w:r w:rsidR="005E60D2">
          <w:tab/>
        </w:r>
        <w:r>
          <w:fldChar w:fldCharType="begin"/>
        </w:r>
        <w:r>
          <w:instrText xml:space="preserve"> PAGEREF _Toc26686 </w:instrText>
        </w:r>
        <w:r>
          <w:fldChar w:fldCharType="separate"/>
        </w:r>
        <w:r w:rsidR="005E60D2">
          <w:t>35</w:t>
        </w:r>
        <w:r>
          <w:fldChar w:fldCharType="end"/>
        </w:r>
      </w:hyperlink>
    </w:p>
    <w:p w:rsidR="005E60D2" w:rsidRDefault="001B5EFE">
      <w:pPr>
        <w:pStyle w:val="20"/>
        <w:tabs>
          <w:tab w:val="right" w:leader="dot" w:pos="8306"/>
        </w:tabs>
      </w:pPr>
      <w:hyperlink w:anchor="_Toc19593" w:history="1">
        <w:r w:rsidR="005E60D2">
          <w:rPr>
            <w:rFonts w:hint="eastAsia"/>
          </w:rPr>
          <w:t>13.11 session</w:t>
        </w:r>
        <w:r w:rsidR="005E60D2">
          <w:rPr>
            <w:rFonts w:hint="eastAsia"/>
          </w:rPr>
          <w:t>（会话）</w:t>
        </w:r>
        <w:r w:rsidR="005E60D2">
          <w:tab/>
        </w:r>
        <w:r>
          <w:fldChar w:fldCharType="begin"/>
        </w:r>
        <w:r>
          <w:instrText xml:space="preserve"> PAGEREF _Toc19593 </w:instrText>
        </w:r>
        <w:r>
          <w:fldChar w:fldCharType="separate"/>
        </w:r>
        <w:r w:rsidR="005E60D2">
          <w:t>36</w:t>
        </w:r>
        <w:r>
          <w:fldChar w:fldCharType="end"/>
        </w:r>
      </w:hyperlink>
    </w:p>
    <w:p w:rsidR="005E60D2" w:rsidRDefault="001B5EFE">
      <w:pPr>
        <w:pStyle w:val="20"/>
        <w:tabs>
          <w:tab w:val="right" w:leader="dot" w:pos="8306"/>
        </w:tabs>
      </w:pPr>
      <w:hyperlink w:anchor="_Toc4583" w:history="1">
        <w:r w:rsidR="005E60D2">
          <w:rPr>
            <w:rFonts w:hint="eastAsia"/>
          </w:rPr>
          <w:t>13.12</w:t>
        </w:r>
        <w:r w:rsidR="005E60D2">
          <w:rPr>
            <w:rFonts w:hint="eastAsia"/>
          </w:rPr>
          <w:t>如何创建一个</w:t>
        </w:r>
        <w:r w:rsidR="005E60D2">
          <w:rPr>
            <w:rFonts w:hint="eastAsia"/>
          </w:rPr>
          <w:t>session</w:t>
        </w:r>
        <w:r w:rsidR="005E60D2">
          <w:rPr>
            <w:rFonts w:hint="eastAsia"/>
          </w:rPr>
          <w:t>对象</w:t>
        </w:r>
        <w:r w:rsidR="005E60D2">
          <w:tab/>
        </w:r>
        <w:r>
          <w:fldChar w:fldCharType="begin"/>
        </w:r>
        <w:r>
          <w:instrText xml:space="preserve"> PAGEREF _Toc4583 </w:instrText>
        </w:r>
        <w:r>
          <w:fldChar w:fldCharType="separate"/>
        </w:r>
        <w:r w:rsidR="005E60D2">
          <w:t>36</w:t>
        </w:r>
        <w:r>
          <w:fldChar w:fldCharType="end"/>
        </w:r>
      </w:hyperlink>
    </w:p>
    <w:p w:rsidR="005E60D2" w:rsidRDefault="001B5EFE">
      <w:pPr>
        <w:pStyle w:val="20"/>
        <w:tabs>
          <w:tab w:val="right" w:leader="dot" w:pos="8306"/>
        </w:tabs>
      </w:pPr>
      <w:hyperlink w:anchor="_Toc13372" w:history="1">
        <w:r w:rsidR="005E60D2">
          <w:rPr>
            <w:rFonts w:hint="eastAsia"/>
          </w:rPr>
          <w:t>13.13 HttpSession</w:t>
        </w:r>
        <w:r w:rsidR="005E60D2">
          <w:rPr>
            <w:rFonts w:hint="eastAsia"/>
          </w:rPr>
          <w:t>接口中提供的常用方法</w:t>
        </w:r>
        <w:r w:rsidR="005E60D2">
          <w:tab/>
        </w:r>
        <w:r>
          <w:fldChar w:fldCharType="begin"/>
        </w:r>
        <w:r>
          <w:instrText xml:space="preserve"> PAGEREF _Toc13372 </w:instrText>
        </w:r>
        <w:r>
          <w:fldChar w:fldCharType="separate"/>
        </w:r>
        <w:r w:rsidR="005E60D2">
          <w:t>36</w:t>
        </w:r>
        <w:r>
          <w:fldChar w:fldCharType="end"/>
        </w:r>
      </w:hyperlink>
    </w:p>
    <w:p w:rsidR="005E60D2" w:rsidRDefault="001B5EFE">
      <w:pPr>
        <w:pStyle w:val="20"/>
        <w:tabs>
          <w:tab w:val="right" w:leader="dot" w:pos="8306"/>
        </w:tabs>
      </w:pPr>
      <w:hyperlink w:anchor="_Toc23137" w:history="1">
        <w:r w:rsidR="005E60D2">
          <w:rPr>
            <w:rFonts w:hint="eastAsia"/>
          </w:rPr>
          <w:t>13.14 session</w:t>
        </w:r>
        <w:r w:rsidR="005E60D2">
          <w:rPr>
            <w:rFonts w:hint="eastAsia"/>
          </w:rPr>
          <w:t>的超时</w:t>
        </w:r>
        <w:r w:rsidR="005E60D2">
          <w:tab/>
        </w:r>
        <w:r>
          <w:fldChar w:fldCharType="begin"/>
        </w:r>
        <w:r>
          <w:instrText xml:space="preserve"> PAGEREF _Toc23137 </w:instrText>
        </w:r>
        <w:r>
          <w:fldChar w:fldCharType="separate"/>
        </w:r>
        <w:r w:rsidR="005E60D2">
          <w:t>37</w:t>
        </w:r>
        <w:r>
          <w:fldChar w:fldCharType="end"/>
        </w:r>
      </w:hyperlink>
    </w:p>
    <w:p w:rsidR="005E60D2" w:rsidRDefault="001B5EFE">
      <w:pPr>
        <w:pStyle w:val="20"/>
        <w:tabs>
          <w:tab w:val="right" w:leader="dot" w:pos="8306"/>
        </w:tabs>
      </w:pPr>
      <w:hyperlink w:anchor="_Toc21299" w:history="1">
        <w:r w:rsidR="005E60D2">
          <w:rPr>
            <w:rFonts w:hint="eastAsia"/>
          </w:rPr>
          <w:t>13.15</w:t>
        </w:r>
        <w:r w:rsidR="005E60D2">
          <w:rPr>
            <w:rFonts w:hint="eastAsia"/>
          </w:rPr>
          <w:t>用户禁止</w:t>
        </w:r>
        <w:r w:rsidR="005E60D2">
          <w:rPr>
            <w:rFonts w:hint="eastAsia"/>
          </w:rPr>
          <w:t>cookie</w:t>
        </w:r>
        <w:r w:rsidR="005E60D2">
          <w:rPr>
            <w:rFonts w:hint="eastAsia"/>
          </w:rPr>
          <w:t>以后，如何继续使用</w:t>
        </w:r>
        <w:r w:rsidR="005E60D2">
          <w:rPr>
            <w:rFonts w:hint="eastAsia"/>
          </w:rPr>
          <w:t>session</w:t>
        </w:r>
        <w:r w:rsidR="005E60D2">
          <w:tab/>
        </w:r>
        <w:r>
          <w:fldChar w:fldCharType="begin"/>
        </w:r>
        <w:r>
          <w:instrText xml:space="preserve"> PAGEREF _Toc21299 </w:instrText>
        </w:r>
        <w:r>
          <w:fldChar w:fldCharType="separate"/>
        </w:r>
        <w:r w:rsidR="005E60D2">
          <w:t>37</w:t>
        </w:r>
        <w:r>
          <w:fldChar w:fldCharType="end"/>
        </w:r>
      </w:hyperlink>
    </w:p>
    <w:p w:rsidR="005E60D2" w:rsidRDefault="001B5EFE">
      <w:pPr>
        <w:pStyle w:val="20"/>
        <w:tabs>
          <w:tab w:val="right" w:leader="dot" w:pos="8306"/>
        </w:tabs>
      </w:pPr>
      <w:hyperlink w:anchor="_Toc12009" w:history="1">
        <w:r w:rsidR="005E60D2">
          <w:rPr>
            <w:rFonts w:hint="eastAsia"/>
          </w:rPr>
          <w:t>13.16 url</w:t>
        </w:r>
        <w:r w:rsidR="005E60D2">
          <w:rPr>
            <w:rFonts w:hint="eastAsia"/>
          </w:rPr>
          <w:t>重写</w:t>
        </w:r>
        <w:r w:rsidR="005E60D2">
          <w:tab/>
        </w:r>
        <w:r>
          <w:fldChar w:fldCharType="begin"/>
        </w:r>
        <w:r>
          <w:instrText xml:space="preserve"> PAGEREF _Toc12009 </w:instrText>
        </w:r>
        <w:r>
          <w:fldChar w:fldCharType="separate"/>
        </w:r>
        <w:r w:rsidR="005E60D2">
          <w:t>37</w:t>
        </w:r>
        <w:r>
          <w:fldChar w:fldCharType="end"/>
        </w:r>
      </w:hyperlink>
    </w:p>
    <w:p w:rsidR="005E60D2" w:rsidRDefault="001B5EFE">
      <w:pPr>
        <w:pStyle w:val="20"/>
        <w:tabs>
          <w:tab w:val="right" w:leader="dot" w:pos="8306"/>
        </w:tabs>
      </w:pPr>
      <w:hyperlink w:anchor="_Toc29043" w:history="1">
        <w:r w:rsidR="005E60D2">
          <w:rPr>
            <w:rFonts w:hint="eastAsia"/>
          </w:rPr>
          <w:t>13.17 session</w:t>
        </w:r>
        <w:r w:rsidR="005E60D2">
          <w:rPr>
            <w:rFonts w:hint="eastAsia"/>
          </w:rPr>
          <w:t>的优点</w:t>
        </w:r>
        <w:r w:rsidR="005E60D2">
          <w:tab/>
        </w:r>
        <w:r>
          <w:fldChar w:fldCharType="begin"/>
        </w:r>
        <w:r>
          <w:instrText xml:space="preserve"> PAGEREF _Toc29043 </w:instrText>
        </w:r>
        <w:r>
          <w:fldChar w:fldCharType="separate"/>
        </w:r>
        <w:r w:rsidR="005E60D2">
          <w:t>37</w:t>
        </w:r>
        <w:r>
          <w:fldChar w:fldCharType="end"/>
        </w:r>
      </w:hyperlink>
    </w:p>
    <w:p w:rsidR="005E60D2" w:rsidRDefault="001B5EFE">
      <w:pPr>
        <w:pStyle w:val="20"/>
        <w:tabs>
          <w:tab w:val="right" w:leader="dot" w:pos="8306"/>
        </w:tabs>
      </w:pPr>
      <w:hyperlink w:anchor="_Toc28741" w:history="1">
        <w:r w:rsidR="005E60D2">
          <w:rPr>
            <w:rFonts w:hint="eastAsia"/>
          </w:rPr>
          <w:t>13.18 session</w:t>
        </w:r>
        <w:r w:rsidR="005E60D2">
          <w:rPr>
            <w:rFonts w:hint="eastAsia"/>
          </w:rPr>
          <w:t>的缺点</w:t>
        </w:r>
        <w:r w:rsidR="005E60D2">
          <w:tab/>
        </w:r>
        <w:r>
          <w:fldChar w:fldCharType="begin"/>
        </w:r>
        <w:r>
          <w:instrText xml:space="preserve"> PAGEREF _Toc28741 </w:instrText>
        </w:r>
        <w:r>
          <w:fldChar w:fldCharType="separate"/>
        </w:r>
        <w:r w:rsidR="005E60D2">
          <w:t>38</w:t>
        </w:r>
        <w:r>
          <w:fldChar w:fldCharType="end"/>
        </w:r>
      </w:hyperlink>
    </w:p>
    <w:p w:rsidR="005E60D2" w:rsidRDefault="001B5EFE">
      <w:pPr>
        <w:pStyle w:val="20"/>
        <w:tabs>
          <w:tab w:val="right" w:leader="dot" w:pos="8306"/>
        </w:tabs>
      </w:pPr>
      <w:hyperlink w:anchor="_Toc2611" w:history="1">
        <w:r w:rsidR="005E60D2">
          <w:rPr>
            <w:rFonts w:hint="eastAsia"/>
          </w:rPr>
          <w:t>13.19</w:t>
        </w:r>
        <w:r w:rsidR="005E60D2">
          <w:rPr>
            <w:rFonts w:hint="eastAsia"/>
          </w:rPr>
          <w:t>案例：</w:t>
        </w:r>
        <w:r w:rsidR="005E60D2">
          <w:rPr>
            <w:rFonts w:hint="eastAsia"/>
          </w:rPr>
          <w:t>session</w:t>
        </w:r>
        <w:r w:rsidR="005E60D2">
          <w:rPr>
            <w:rFonts w:hint="eastAsia"/>
          </w:rPr>
          <w:t>验证和访问次数</w:t>
        </w:r>
        <w:r w:rsidR="005E60D2">
          <w:tab/>
        </w:r>
        <w:r>
          <w:fldChar w:fldCharType="begin"/>
        </w:r>
        <w:r>
          <w:instrText xml:space="preserve"> PAGEREF _Toc2611 </w:instrText>
        </w:r>
        <w:r>
          <w:fldChar w:fldCharType="separate"/>
        </w:r>
        <w:r w:rsidR="005E60D2">
          <w:t>38</w:t>
        </w:r>
        <w:r>
          <w:fldChar w:fldCharType="end"/>
        </w:r>
      </w:hyperlink>
    </w:p>
    <w:p w:rsidR="005E60D2" w:rsidRDefault="001B5EFE">
      <w:pPr>
        <w:pStyle w:val="20"/>
        <w:tabs>
          <w:tab w:val="right" w:leader="dot" w:pos="8306"/>
        </w:tabs>
      </w:pPr>
      <w:hyperlink w:anchor="_Toc31788" w:history="1">
        <w:r w:rsidR="005E60D2">
          <w:rPr>
            <w:rFonts w:hint="eastAsia"/>
          </w:rPr>
          <w:t>13.20</w:t>
        </w:r>
        <w:r w:rsidR="005E60D2">
          <w:rPr>
            <w:rFonts w:hint="eastAsia"/>
          </w:rPr>
          <w:t>案例：验证码</w:t>
        </w:r>
        <w:r w:rsidR="005E60D2">
          <w:tab/>
        </w:r>
        <w:r>
          <w:fldChar w:fldCharType="begin"/>
        </w:r>
        <w:r>
          <w:instrText xml:space="preserve"> PAGEREF _Toc31788 </w:instrText>
        </w:r>
        <w:r>
          <w:fldChar w:fldCharType="separate"/>
        </w:r>
        <w:r w:rsidR="005E60D2">
          <w:t>39</w:t>
        </w:r>
        <w:r>
          <w:fldChar w:fldCharType="end"/>
        </w:r>
      </w:hyperlink>
    </w:p>
    <w:p w:rsidR="005E60D2" w:rsidRDefault="001B5EFE">
      <w:pPr>
        <w:pStyle w:val="20"/>
        <w:tabs>
          <w:tab w:val="right" w:leader="dot" w:pos="8306"/>
        </w:tabs>
      </w:pPr>
      <w:hyperlink w:anchor="_Toc7716" w:history="1">
        <w:r w:rsidR="005E60D2">
          <w:rPr>
            <w:rFonts w:hint="eastAsia"/>
          </w:rPr>
          <w:t>13.21</w:t>
        </w:r>
        <w:r w:rsidR="005E60D2">
          <w:rPr>
            <w:rFonts w:hint="eastAsia"/>
          </w:rPr>
          <w:t>案例：购物车</w:t>
        </w:r>
        <w:r w:rsidR="005E60D2">
          <w:tab/>
        </w:r>
        <w:r>
          <w:fldChar w:fldCharType="begin"/>
        </w:r>
        <w:r>
          <w:instrText xml:space="preserve"> PAGEREF _Toc7716 </w:instrText>
        </w:r>
        <w:r>
          <w:fldChar w:fldCharType="separate"/>
        </w:r>
        <w:r w:rsidR="005E60D2">
          <w:t>41</w:t>
        </w:r>
        <w:r>
          <w:fldChar w:fldCharType="end"/>
        </w:r>
      </w:hyperlink>
    </w:p>
    <w:p w:rsidR="005E60D2" w:rsidRDefault="001B5EFE">
      <w:pPr>
        <w:pStyle w:val="12"/>
        <w:tabs>
          <w:tab w:val="right" w:leader="dot" w:pos="8306"/>
        </w:tabs>
      </w:pPr>
      <w:hyperlink w:anchor="_Toc27394" w:history="1">
        <w:r w:rsidR="005E60D2">
          <w:rPr>
            <w:rFonts w:hint="eastAsia"/>
            <w:spacing w:val="10"/>
            <w:kern w:val="44"/>
          </w:rPr>
          <w:t>十四、</w:t>
        </w:r>
        <w:r w:rsidR="005E60D2">
          <w:rPr>
            <w:rFonts w:hint="eastAsia"/>
            <w:spacing w:val="10"/>
            <w:kern w:val="44"/>
          </w:rPr>
          <w:t xml:space="preserve"> </w:t>
        </w:r>
        <w:r w:rsidR="005E60D2">
          <w:rPr>
            <w:rFonts w:hint="eastAsia"/>
          </w:rPr>
          <w:t>过滤器</w:t>
        </w:r>
        <w:r w:rsidR="005E60D2">
          <w:tab/>
        </w:r>
        <w:r>
          <w:fldChar w:fldCharType="begin"/>
        </w:r>
        <w:r>
          <w:instrText xml:space="preserve"> PAGEREF _Toc27394 </w:instrText>
        </w:r>
        <w:r>
          <w:fldChar w:fldCharType="separate"/>
        </w:r>
        <w:r w:rsidR="005E60D2">
          <w:t>45</w:t>
        </w:r>
        <w:r>
          <w:fldChar w:fldCharType="end"/>
        </w:r>
      </w:hyperlink>
    </w:p>
    <w:p w:rsidR="005E60D2" w:rsidRDefault="001B5EFE">
      <w:pPr>
        <w:pStyle w:val="20"/>
        <w:tabs>
          <w:tab w:val="right" w:leader="dot" w:pos="8306"/>
        </w:tabs>
      </w:pPr>
      <w:hyperlink w:anchor="_Toc23753" w:history="1">
        <w:r w:rsidR="005E60D2">
          <w:rPr>
            <w:rFonts w:hint="eastAsia"/>
          </w:rPr>
          <w:t>14.1</w:t>
        </w:r>
        <w:r w:rsidR="005E60D2">
          <w:rPr>
            <w:rFonts w:hint="eastAsia"/>
          </w:rPr>
          <w:t>什么是过滤器</w:t>
        </w:r>
        <w:r w:rsidR="005E60D2">
          <w:tab/>
        </w:r>
        <w:r>
          <w:fldChar w:fldCharType="begin"/>
        </w:r>
        <w:r>
          <w:instrText xml:space="preserve"> PAGEREF _Toc23753 </w:instrText>
        </w:r>
        <w:r>
          <w:fldChar w:fldCharType="separate"/>
        </w:r>
        <w:r w:rsidR="005E60D2">
          <w:t>45</w:t>
        </w:r>
        <w:r>
          <w:fldChar w:fldCharType="end"/>
        </w:r>
      </w:hyperlink>
    </w:p>
    <w:p w:rsidR="005E60D2" w:rsidRDefault="001B5EFE">
      <w:pPr>
        <w:pStyle w:val="20"/>
        <w:tabs>
          <w:tab w:val="right" w:leader="dot" w:pos="8306"/>
        </w:tabs>
      </w:pPr>
      <w:hyperlink w:anchor="_Toc27710" w:history="1">
        <w:r w:rsidR="005E60D2">
          <w:rPr>
            <w:rFonts w:hint="eastAsia"/>
          </w:rPr>
          <w:t>14.2</w:t>
        </w:r>
        <w:r w:rsidR="005E60D2">
          <w:rPr>
            <w:rFonts w:hint="eastAsia"/>
          </w:rPr>
          <w:t>如何写一个过滤器</w:t>
        </w:r>
        <w:r w:rsidR="005E60D2">
          <w:tab/>
        </w:r>
        <w:r>
          <w:fldChar w:fldCharType="begin"/>
        </w:r>
        <w:r>
          <w:instrText xml:space="preserve"> PAGEREF _Toc27710 </w:instrText>
        </w:r>
        <w:r>
          <w:fldChar w:fldCharType="separate"/>
        </w:r>
        <w:r w:rsidR="005E60D2">
          <w:t>45</w:t>
        </w:r>
        <w:r>
          <w:fldChar w:fldCharType="end"/>
        </w:r>
      </w:hyperlink>
    </w:p>
    <w:p w:rsidR="005E60D2" w:rsidRDefault="001B5EFE">
      <w:pPr>
        <w:pStyle w:val="20"/>
        <w:tabs>
          <w:tab w:val="right" w:leader="dot" w:pos="8306"/>
        </w:tabs>
      </w:pPr>
      <w:hyperlink w:anchor="_Toc1462" w:history="1">
        <w:r w:rsidR="005E60D2">
          <w:rPr>
            <w:rFonts w:hint="eastAsia"/>
          </w:rPr>
          <w:t>14.3</w:t>
        </w:r>
        <w:r w:rsidR="005E60D2">
          <w:rPr>
            <w:rFonts w:hint="eastAsia"/>
          </w:rPr>
          <w:t>案例：敏感字过滤器</w:t>
        </w:r>
        <w:r w:rsidR="005E60D2">
          <w:tab/>
        </w:r>
        <w:r>
          <w:fldChar w:fldCharType="begin"/>
        </w:r>
        <w:r>
          <w:instrText xml:space="preserve"> PAGEREF _Toc1462 </w:instrText>
        </w:r>
        <w:r>
          <w:fldChar w:fldCharType="separate"/>
        </w:r>
        <w:r w:rsidR="005E60D2">
          <w:t>45</w:t>
        </w:r>
        <w:r>
          <w:fldChar w:fldCharType="end"/>
        </w:r>
      </w:hyperlink>
    </w:p>
    <w:p w:rsidR="005E60D2" w:rsidRDefault="001B5EFE">
      <w:pPr>
        <w:pStyle w:val="20"/>
        <w:tabs>
          <w:tab w:val="right" w:leader="dot" w:pos="8306"/>
        </w:tabs>
      </w:pPr>
      <w:hyperlink w:anchor="_Toc16180" w:history="1">
        <w:r w:rsidR="005E60D2">
          <w:rPr>
            <w:rFonts w:hint="eastAsia"/>
          </w:rPr>
          <w:t>14.4</w:t>
        </w:r>
        <w:r w:rsidR="005E60D2">
          <w:rPr>
            <w:rFonts w:hint="eastAsia"/>
          </w:rPr>
          <w:t>过滤器的优先级</w:t>
        </w:r>
        <w:r w:rsidR="005E60D2">
          <w:tab/>
        </w:r>
        <w:r>
          <w:fldChar w:fldCharType="begin"/>
        </w:r>
        <w:r>
          <w:instrText xml:space="preserve"> PAGEREF _Toc16180 </w:instrText>
        </w:r>
        <w:r>
          <w:fldChar w:fldCharType="separate"/>
        </w:r>
        <w:r w:rsidR="005E60D2">
          <w:t>46</w:t>
        </w:r>
        <w:r>
          <w:fldChar w:fldCharType="end"/>
        </w:r>
      </w:hyperlink>
    </w:p>
    <w:p w:rsidR="005E60D2" w:rsidRDefault="001B5EFE">
      <w:pPr>
        <w:pStyle w:val="20"/>
        <w:tabs>
          <w:tab w:val="right" w:leader="dot" w:pos="8306"/>
        </w:tabs>
      </w:pPr>
      <w:hyperlink w:anchor="_Toc10424" w:history="1">
        <w:r w:rsidR="005E60D2">
          <w:rPr>
            <w:rFonts w:hint="eastAsia"/>
          </w:rPr>
          <w:t>14.5</w:t>
        </w:r>
        <w:r w:rsidR="005E60D2">
          <w:rPr>
            <w:rFonts w:hint="eastAsia"/>
          </w:rPr>
          <w:t>初始化参数</w:t>
        </w:r>
        <w:r w:rsidR="005E60D2">
          <w:tab/>
        </w:r>
        <w:r>
          <w:fldChar w:fldCharType="begin"/>
        </w:r>
        <w:r>
          <w:instrText xml:space="preserve"> PAGEREF _Toc10424 </w:instrText>
        </w:r>
        <w:r>
          <w:fldChar w:fldCharType="separate"/>
        </w:r>
        <w:r w:rsidR="005E60D2">
          <w:t>47</w:t>
        </w:r>
        <w:r>
          <w:fldChar w:fldCharType="end"/>
        </w:r>
      </w:hyperlink>
    </w:p>
    <w:p w:rsidR="005E60D2" w:rsidRDefault="001B5EFE">
      <w:pPr>
        <w:pStyle w:val="20"/>
        <w:tabs>
          <w:tab w:val="right" w:leader="dot" w:pos="8306"/>
        </w:tabs>
      </w:pPr>
      <w:hyperlink w:anchor="_Toc29477" w:history="1">
        <w:r w:rsidR="005E60D2">
          <w:rPr>
            <w:rFonts w:hint="eastAsia"/>
          </w:rPr>
          <w:t>14.6</w:t>
        </w:r>
        <w:r w:rsidR="005E60D2">
          <w:rPr>
            <w:rFonts w:hint="eastAsia"/>
          </w:rPr>
          <w:t>优点</w:t>
        </w:r>
        <w:r w:rsidR="005E60D2">
          <w:tab/>
        </w:r>
        <w:r>
          <w:fldChar w:fldCharType="begin"/>
        </w:r>
        <w:r>
          <w:instrText xml:space="preserve"> PAGEREF _Toc29477 </w:instrText>
        </w:r>
        <w:r>
          <w:fldChar w:fldCharType="separate"/>
        </w:r>
        <w:r w:rsidR="005E60D2">
          <w:t>47</w:t>
        </w:r>
        <w:r>
          <w:fldChar w:fldCharType="end"/>
        </w:r>
      </w:hyperlink>
    </w:p>
    <w:p w:rsidR="005E60D2" w:rsidRDefault="001B5EFE">
      <w:pPr>
        <w:pStyle w:val="12"/>
        <w:tabs>
          <w:tab w:val="right" w:leader="dot" w:pos="8306"/>
        </w:tabs>
      </w:pPr>
      <w:hyperlink w:anchor="_Toc25638" w:history="1">
        <w:r w:rsidR="005E60D2">
          <w:rPr>
            <w:rFonts w:hint="eastAsia"/>
            <w:spacing w:val="10"/>
            <w:kern w:val="44"/>
          </w:rPr>
          <w:t>十五、</w:t>
        </w:r>
        <w:r w:rsidR="005E60D2">
          <w:rPr>
            <w:rFonts w:hint="eastAsia"/>
            <w:spacing w:val="10"/>
            <w:kern w:val="44"/>
          </w:rPr>
          <w:t xml:space="preserve"> </w:t>
        </w:r>
        <w:r w:rsidR="005E60D2">
          <w:rPr>
            <w:rFonts w:hint="eastAsia"/>
          </w:rPr>
          <w:t>监听器</w:t>
        </w:r>
        <w:r w:rsidR="005E60D2">
          <w:tab/>
        </w:r>
        <w:r>
          <w:fldChar w:fldCharType="begin"/>
        </w:r>
        <w:r>
          <w:instrText xml:space="preserve"> PAGEREF _Toc25638 </w:instrText>
        </w:r>
        <w:r>
          <w:fldChar w:fldCharType="separate"/>
        </w:r>
        <w:r w:rsidR="005E60D2">
          <w:t>48</w:t>
        </w:r>
        <w:r>
          <w:fldChar w:fldCharType="end"/>
        </w:r>
      </w:hyperlink>
    </w:p>
    <w:p w:rsidR="005E60D2" w:rsidRDefault="001B5EFE">
      <w:pPr>
        <w:pStyle w:val="20"/>
        <w:tabs>
          <w:tab w:val="right" w:leader="dot" w:pos="8306"/>
        </w:tabs>
      </w:pPr>
      <w:hyperlink w:anchor="_Toc12471" w:history="1">
        <w:r w:rsidR="005E60D2">
          <w:rPr>
            <w:rFonts w:hint="eastAsia"/>
          </w:rPr>
          <w:t>15.1</w:t>
        </w:r>
        <w:r w:rsidR="005E60D2">
          <w:rPr>
            <w:rFonts w:hint="eastAsia"/>
          </w:rPr>
          <w:t>什么是监听器</w:t>
        </w:r>
        <w:r w:rsidR="005E60D2">
          <w:tab/>
        </w:r>
        <w:r>
          <w:fldChar w:fldCharType="begin"/>
        </w:r>
        <w:r>
          <w:instrText xml:space="preserve"> PAGEREF _Toc12471 </w:instrText>
        </w:r>
        <w:r>
          <w:fldChar w:fldCharType="separate"/>
        </w:r>
        <w:r w:rsidR="005E60D2">
          <w:t>48</w:t>
        </w:r>
        <w:r>
          <w:fldChar w:fldCharType="end"/>
        </w:r>
      </w:hyperlink>
    </w:p>
    <w:p w:rsidR="005E60D2" w:rsidRDefault="001B5EFE">
      <w:pPr>
        <w:pStyle w:val="20"/>
        <w:tabs>
          <w:tab w:val="right" w:leader="dot" w:pos="8306"/>
        </w:tabs>
      </w:pPr>
      <w:hyperlink w:anchor="_Toc31481" w:history="1">
        <w:r w:rsidR="005E60D2">
          <w:rPr>
            <w:rFonts w:hint="eastAsia"/>
          </w:rPr>
          <w:t>15.2</w:t>
        </w:r>
        <w:r w:rsidR="005E60D2">
          <w:rPr>
            <w:rFonts w:hint="eastAsia"/>
          </w:rPr>
          <w:t>容器会产生两大类事件</w:t>
        </w:r>
        <w:r w:rsidR="005E60D2">
          <w:tab/>
        </w:r>
        <w:r>
          <w:fldChar w:fldCharType="begin"/>
        </w:r>
        <w:r>
          <w:instrText xml:space="preserve"> PAGEREF _Toc31481 </w:instrText>
        </w:r>
        <w:r>
          <w:fldChar w:fldCharType="separate"/>
        </w:r>
        <w:r w:rsidR="005E60D2">
          <w:t>48</w:t>
        </w:r>
        <w:r>
          <w:fldChar w:fldCharType="end"/>
        </w:r>
      </w:hyperlink>
    </w:p>
    <w:p w:rsidR="005E60D2" w:rsidRDefault="001B5EFE">
      <w:pPr>
        <w:pStyle w:val="20"/>
        <w:tabs>
          <w:tab w:val="right" w:leader="dot" w:pos="8306"/>
        </w:tabs>
      </w:pPr>
      <w:hyperlink w:anchor="_Toc8261" w:history="1">
        <w:r w:rsidR="005E60D2">
          <w:rPr>
            <w:rFonts w:hint="eastAsia"/>
          </w:rPr>
          <w:t>15.3</w:t>
        </w:r>
        <w:r w:rsidR="005E60D2">
          <w:rPr>
            <w:rFonts w:hint="eastAsia"/>
          </w:rPr>
          <w:t>如何写一个监听器</w:t>
        </w:r>
        <w:r w:rsidR="005E60D2">
          <w:tab/>
        </w:r>
        <w:r>
          <w:fldChar w:fldCharType="begin"/>
        </w:r>
        <w:r>
          <w:instrText xml:space="preserve"> PAGEREF _Toc8261 </w:instrText>
        </w:r>
        <w:r>
          <w:fldChar w:fldCharType="separate"/>
        </w:r>
        <w:r w:rsidR="005E60D2">
          <w:t>48</w:t>
        </w:r>
        <w:r>
          <w:fldChar w:fldCharType="end"/>
        </w:r>
      </w:hyperlink>
    </w:p>
    <w:p w:rsidR="005E60D2" w:rsidRDefault="001B5EFE">
      <w:pPr>
        <w:pStyle w:val="20"/>
        <w:tabs>
          <w:tab w:val="right" w:leader="dot" w:pos="8306"/>
        </w:tabs>
      </w:pPr>
      <w:hyperlink w:anchor="_Toc10327" w:history="1">
        <w:r w:rsidR="005E60D2">
          <w:rPr>
            <w:rFonts w:hint="eastAsia"/>
          </w:rPr>
          <w:t>15.4 ServletContext</w:t>
        </w:r>
        <w:r w:rsidR="005E60D2">
          <w:rPr>
            <w:rFonts w:hint="eastAsia"/>
          </w:rPr>
          <w:t>（</w:t>
        </w:r>
        <w:r w:rsidR="005E60D2">
          <w:rPr>
            <w:rFonts w:hint="eastAsia"/>
          </w:rPr>
          <w:t>Servlet</w:t>
        </w:r>
        <w:r w:rsidR="005E60D2">
          <w:rPr>
            <w:rFonts w:hint="eastAsia"/>
          </w:rPr>
          <w:t>上下文）</w:t>
        </w:r>
        <w:r w:rsidR="005E60D2">
          <w:tab/>
        </w:r>
        <w:r>
          <w:fldChar w:fldCharType="begin"/>
        </w:r>
        <w:r>
          <w:instrText xml:space="preserve"> PAGEREF _Toc10327 </w:instrText>
        </w:r>
        <w:r>
          <w:fldChar w:fldCharType="separate"/>
        </w:r>
        <w:r w:rsidR="005E60D2">
          <w:t>48</w:t>
        </w:r>
        <w:r>
          <w:fldChar w:fldCharType="end"/>
        </w:r>
      </w:hyperlink>
    </w:p>
    <w:p w:rsidR="005E60D2" w:rsidRDefault="001B5EFE">
      <w:pPr>
        <w:pStyle w:val="20"/>
        <w:tabs>
          <w:tab w:val="right" w:leader="dot" w:pos="8306"/>
        </w:tabs>
      </w:pPr>
      <w:hyperlink w:anchor="_Toc23470" w:history="1">
        <w:r w:rsidR="005E60D2">
          <w:rPr>
            <w:rFonts w:hint="eastAsia"/>
          </w:rPr>
          <w:t>15.5</w:t>
        </w:r>
        <w:r w:rsidR="005E60D2">
          <w:rPr>
            <w:rFonts w:hint="eastAsia"/>
          </w:rPr>
          <w:t>如何获得</w:t>
        </w:r>
        <w:r w:rsidR="005E60D2">
          <w:rPr>
            <w:rFonts w:hint="eastAsia"/>
          </w:rPr>
          <w:t>Servlet</w:t>
        </w:r>
        <w:r w:rsidR="005E60D2">
          <w:rPr>
            <w:rFonts w:hint="eastAsia"/>
          </w:rPr>
          <w:t>上下文</w:t>
        </w:r>
        <w:r w:rsidR="005E60D2">
          <w:tab/>
        </w:r>
        <w:r>
          <w:fldChar w:fldCharType="begin"/>
        </w:r>
        <w:r>
          <w:instrText xml:space="preserve"> PAGEREF _Toc23470 </w:instrText>
        </w:r>
        <w:r>
          <w:fldChar w:fldCharType="separate"/>
        </w:r>
        <w:r w:rsidR="005E60D2">
          <w:t>48</w:t>
        </w:r>
        <w:r>
          <w:fldChar w:fldCharType="end"/>
        </w:r>
      </w:hyperlink>
    </w:p>
    <w:p w:rsidR="005E60D2" w:rsidRDefault="001B5EFE">
      <w:pPr>
        <w:pStyle w:val="20"/>
        <w:tabs>
          <w:tab w:val="right" w:leader="dot" w:pos="8306"/>
        </w:tabs>
      </w:pPr>
      <w:hyperlink w:anchor="_Toc1201" w:history="1">
        <w:r w:rsidR="005E60D2">
          <w:rPr>
            <w:rFonts w:hint="eastAsia"/>
          </w:rPr>
          <w:t>15.6 Servlet</w:t>
        </w:r>
        <w:r w:rsidR="005E60D2">
          <w:rPr>
            <w:rFonts w:hint="eastAsia"/>
          </w:rPr>
          <w:t>上下文的作用</w:t>
        </w:r>
        <w:r w:rsidR="005E60D2">
          <w:tab/>
        </w:r>
        <w:r>
          <w:fldChar w:fldCharType="begin"/>
        </w:r>
        <w:r>
          <w:instrText xml:space="preserve"> PAGEREF _Toc1201 </w:instrText>
        </w:r>
        <w:r>
          <w:fldChar w:fldCharType="separate"/>
        </w:r>
        <w:r w:rsidR="005E60D2">
          <w:t>48</w:t>
        </w:r>
        <w:r>
          <w:fldChar w:fldCharType="end"/>
        </w:r>
      </w:hyperlink>
    </w:p>
    <w:p w:rsidR="005E60D2" w:rsidRDefault="001B5EFE">
      <w:pPr>
        <w:pStyle w:val="20"/>
        <w:tabs>
          <w:tab w:val="right" w:leader="dot" w:pos="8306"/>
        </w:tabs>
      </w:pPr>
      <w:hyperlink w:anchor="_Toc3972" w:history="1">
        <w:r w:rsidR="005E60D2">
          <w:rPr>
            <w:rFonts w:hint="eastAsia"/>
          </w:rPr>
          <w:t>15.7</w:t>
        </w:r>
        <w:r w:rsidR="005E60D2">
          <w:rPr>
            <w:rFonts w:hint="eastAsia"/>
          </w:rPr>
          <w:t>案例：统计在线人数</w:t>
        </w:r>
        <w:r w:rsidR="005E60D2">
          <w:tab/>
        </w:r>
        <w:r>
          <w:fldChar w:fldCharType="begin"/>
        </w:r>
        <w:r>
          <w:instrText xml:space="preserve"> PAGEREF _Toc3972 </w:instrText>
        </w:r>
        <w:r>
          <w:fldChar w:fldCharType="separate"/>
        </w:r>
        <w:r w:rsidR="005E60D2">
          <w:t>49</w:t>
        </w:r>
        <w:r>
          <w:fldChar w:fldCharType="end"/>
        </w:r>
      </w:hyperlink>
    </w:p>
    <w:p w:rsidR="005E60D2" w:rsidRDefault="001B5EFE">
      <w:pPr>
        <w:pStyle w:val="12"/>
        <w:tabs>
          <w:tab w:val="right" w:leader="dot" w:pos="8306"/>
        </w:tabs>
      </w:pPr>
      <w:hyperlink w:anchor="_Toc12458" w:history="1">
        <w:r w:rsidR="005E60D2">
          <w:rPr>
            <w:rFonts w:hint="eastAsia"/>
            <w:spacing w:val="10"/>
            <w:kern w:val="44"/>
          </w:rPr>
          <w:t>十六、</w:t>
        </w:r>
        <w:r w:rsidR="005E60D2">
          <w:rPr>
            <w:rFonts w:hint="eastAsia"/>
            <w:spacing w:val="10"/>
            <w:kern w:val="44"/>
          </w:rPr>
          <w:t xml:space="preserve"> </w:t>
        </w:r>
        <w:r w:rsidR="005E60D2">
          <w:rPr>
            <w:rFonts w:hint="eastAsia"/>
          </w:rPr>
          <w:t>上传文件</w:t>
        </w:r>
        <w:r w:rsidR="005E60D2">
          <w:tab/>
        </w:r>
        <w:r>
          <w:fldChar w:fldCharType="begin"/>
        </w:r>
        <w:r>
          <w:instrText xml:space="preserve"> PAGEREF _Toc12458 </w:instrText>
        </w:r>
        <w:r>
          <w:fldChar w:fldCharType="separate"/>
        </w:r>
        <w:r w:rsidR="005E60D2">
          <w:t>51</w:t>
        </w:r>
        <w:r>
          <w:fldChar w:fldCharType="end"/>
        </w:r>
      </w:hyperlink>
    </w:p>
    <w:p w:rsidR="005E60D2" w:rsidRDefault="001B5EFE">
      <w:pPr>
        <w:pStyle w:val="20"/>
        <w:tabs>
          <w:tab w:val="right" w:leader="dot" w:pos="8306"/>
        </w:tabs>
      </w:pPr>
      <w:hyperlink w:anchor="_Toc20170" w:history="1">
        <w:r w:rsidR="005E60D2">
          <w:rPr>
            <w:rFonts w:hint="eastAsia"/>
          </w:rPr>
          <w:t>16.1</w:t>
        </w:r>
        <w:r w:rsidR="005E60D2">
          <w:rPr>
            <w:rFonts w:hint="eastAsia"/>
          </w:rPr>
          <w:t>如何上传文件</w:t>
        </w:r>
        <w:r w:rsidR="005E60D2">
          <w:tab/>
        </w:r>
        <w:r>
          <w:fldChar w:fldCharType="begin"/>
        </w:r>
        <w:r>
          <w:instrText xml:space="preserve"> PAGEREF _Toc20170 </w:instrText>
        </w:r>
        <w:r>
          <w:fldChar w:fldCharType="separate"/>
        </w:r>
        <w:r w:rsidR="005E60D2">
          <w:t>51</w:t>
        </w:r>
        <w:r>
          <w:fldChar w:fldCharType="end"/>
        </w:r>
      </w:hyperlink>
    </w:p>
    <w:p w:rsidR="005E60D2" w:rsidRDefault="001B5EFE">
      <w:pPr>
        <w:pStyle w:val="20"/>
        <w:tabs>
          <w:tab w:val="right" w:leader="dot" w:pos="8306"/>
        </w:tabs>
      </w:pPr>
      <w:hyperlink w:anchor="_Toc23649" w:history="1">
        <w:r w:rsidR="005E60D2">
          <w:rPr>
            <w:rFonts w:hint="eastAsia"/>
          </w:rPr>
          <w:t>16.2</w:t>
        </w:r>
        <w:r w:rsidR="005E60D2">
          <w:rPr>
            <w:rFonts w:hint="eastAsia"/>
          </w:rPr>
          <w:t>案例：上传文件</w:t>
        </w:r>
        <w:r w:rsidR="005E60D2">
          <w:tab/>
        </w:r>
        <w:r>
          <w:fldChar w:fldCharType="begin"/>
        </w:r>
        <w:r>
          <w:instrText xml:space="preserve"> PAGEREF _Toc23649 </w:instrText>
        </w:r>
        <w:r>
          <w:fldChar w:fldCharType="separate"/>
        </w:r>
        <w:r w:rsidR="005E60D2">
          <w:t>51</w:t>
        </w:r>
        <w:r>
          <w:fldChar w:fldCharType="end"/>
        </w:r>
      </w:hyperlink>
    </w:p>
    <w:p w:rsidR="005E60D2" w:rsidRDefault="001B5EFE">
      <w:pPr>
        <w:pStyle w:val="12"/>
        <w:tabs>
          <w:tab w:val="right" w:leader="dot" w:pos="8306"/>
        </w:tabs>
      </w:pPr>
      <w:hyperlink w:anchor="_Toc30123" w:history="1">
        <w:r w:rsidR="005E60D2">
          <w:rPr>
            <w:rFonts w:hint="eastAsia"/>
            <w:spacing w:val="10"/>
            <w:kern w:val="44"/>
          </w:rPr>
          <w:t>十七、</w:t>
        </w:r>
        <w:r w:rsidR="005E60D2">
          <w:rPr>
            <w:rFonts w:hint="eastAsia"/>
            <w:spacing w:val="10"/>
            <w:kern w:val="44"/>
          </w:rPr>
          <w:t xml:space="preserve"> </w:t>
        </w:r>
        <w:r w:rsidR="005E60D2">
          <w:rPr>
            <w:rFonts w:hint="eastAsia"/>
          </w:rPr>
          <w:t>Servlet</w:t>
        </w:r>
        <w:r w:rsidR="005E60D2">
          <w:rPr>
            <w:rFonts w:hint="eastAsia"/>
          </w:rPr>
          <w:t>线程安全问题</w:t>
        </w:r>
        <w:r w:rsidR="005E60D2">
          <w:tab/>
        </w:r>
        <w:r>
          <w:fldChar w:fldCharType="begin"/>
        </w:r>
        <w:r>
          <w:instrText xml:space="preserve"> PAGEREF _Toc30123 </w:instrText>
        </w:r>
        <w:r>
          <w:fldChar w:fldCharType="separate"/>
        </w:r>
        <w:r w:rsidR="005E60D2">
          <w:t>53</w:t>
        </w:r>
        <w:r>
          <w:fldChar w:fldCharType="end"/>
        </w:r>
      </w:hyperlink>
    </w:p>
    <w:p w:rsidR="005E60D2" w:rsidRDefault="001B5EFE">
      <w:pPr>
        <w:pStyle w:val="20"/>
        <w:tabs>
          <w:tab w:val="right" w:leader="dot" w:pos="8306"/>
        </w:tabs>
      </w:pPr>
      <w:hyperlink w:anchor="_Toc13775" w:history="1">
        <w:r w:rsidR="005E60D2">
          <w:rPr>
            <w:rFonts w:hint="eastAsia"/>
          </w:rPr>
          <w:t>17.1</w:t>
        </w:r>
        <w:r w:rsidR="005E60D2">
          <w:rPr>
            <w:rFonts w:hint="eastAsia"/>
          </w:rPr>
          <w:t>为何</w:t>
        </w:r>
        <w:r w:rsidR="005E60D2">
          <w:rPr>
            <w:rFonts w:hint="eastAsia"/>
          </w:rPr>
          <w:t>Servlet</w:t>
        </w:r>
        <w:r w:rsidR="005E60D2">
          <w:rPr>
            <w:rFonts w:hint="eastAsia"/>
          </w:rPr>
          <w:t>会有线程安全问题</w:t>
        </w:r>
        <w:r w:rsidR="005E60D2">
          <w:tab/>
        </w:r>
        <w:r>
          <w:fldChar w:fldCharType="begin"/>
        </w:r>
        <w:r>
          <w:instrText xml:space="preserve"> PAGEREF _Toc13775 </w:instrText>
        </w:r>
        <w:r>
          <w:fldChar w:fldCharType="separate"/>
        </w:r>
        <w:r w:rsidR="005E60D2">
          <w:t>53</w:t>
        </w:r>
        <w:r>
          <w:fldChar w:fldCharType="end"/>
        </w:r>
      </w:hyperlink>
    </w:p>
    <w:p w:rsidR="005E60D2" w:rsidRDefault="001B5EFE">
      <w:pPr>
        <w:pStyle w:val="20"/>
        <w:tabs>
          <w:tab w:val="right" w:leader="dot" w:pos="8306"/>
        </w:tabs>
      </w:pPr>
      <w:hyperlink w:anchor="_Toc6857" w:history="1">
        <w:r w:rsidR="005E60D2">
          <w:rPr>
            <w:rFonts w:hint="eastAsia"/>
          </w:rPr>
          <w:t>17.2</w:t>
        </w:r>
        <w:r w:rsidR="005E60D2">
          <w:rPr>
            <w:rFonts w:hint="eastAsia"/>
          </w:rPr>
          <w:t>如何处理线程安全问题</w:t>
        </w:r>
        <w:r w:rsidR="005E60D2">
          <w:tab/>
        </w:r>
        <w:r>
          <w:fldChar w:fldCharType="begin"/>
        </w:r>
        <w:r>
          <w:instrText xml:space="preserve"> PAGEREF _Toc6857 </w:instrText>
        </w:r>
        <w:r>
          <w:fldChar w:fldCharType="separate"/>
        </w:r>
        <w:r w:rsidR="005E60D2">
          <w:t>53</w:t>
        </w:r>
        <w:r>
          <w:fldChar w:fldCharType="end"/>
        </w:r>
      </w:hyperlink>
    </w:p>
    <w:p w:rsidR="005E60D2" w:rsidRDefault="001B5EFE">
      <w:pPr>
        <w:pStyle w:val="12"/>
        <w:tabs>
          <w:tab w:val="right" w:leader="dot" w:pos="8306"/>
        </w:tabs>
      </w:pPr>
      <w:hyperlink w:anchor="_Toc24412" w:history="1">
        <w:r w:rsidR="005E60D2">
          <w:rPr>
            <w:rFonts w:hint="eastAsia"/>
            <w:spacing w:val="10"/>
            <w:kern w:val="44"/>
          </w:rPr>
          <w:t>十八、</w:t>
        </w:r>
        <w:r w:rsidR="005E60D2">
          <w:rPr>
            <w:rFonts w:hint="eastAsia"/>
            <w:spacing w:val="10"/>
            <w:kern w:val="44"/>
          </w:rPr>
          <w:t xml:space="preserve"> </w:t>
        </w:r>
        <w:r w:rsidR="005E60D2">
          <w:rPr>
            <w:rFonts w:hint="eastAsia"/>
          </w:rPr>
          <w:t>Servlet</w:t>
        </w:r>
        <w:r w:rsidR="005E60D2">
          <w:rPr>
            <w:rFonts w:hint="eastAsia"/>
          </w:rPr>
          <w:t>小结</w:t>
        </w:r>
        <w:r w:rsidR="005E60D2">
          <w:tab/>
        </w:r>
        <w:r>
          <w:fldChar w:fldCharType="begin"/>
        </w:r>
        <w:r>
          <w:instrText xml:space="preserve"> PAGEREF _Toc24412 </w:instrText>
        </w:r>
        <w:r>
          <w:fldChar w:fldCharType="separate"/>
        </w:r>
        <w:r w:rsidR="005E60D2">
          <w:t>54</w:t>
        </w:r>
        <w:r>
          <w:fldChar w:fldCharType="end"/>
        </w:r>
      </w:hyperlink>
    </w:p>
    <w:p w:rsidR="005E60D2" w:rsidRDefault="001B5EFE">
      <w:pPr>
        <w:pStyle w:val="20"/>
        <w:tabs>
          <w:tab w:val="right" w:leader="dot" w:pos="8306"/>
        </w:tabs>
      </w:pPr>
      <w:hyperlink w:anchor="_Toc19471" w:history="1">
        <w:r w:rsidR="005E60D2">
          <w:rPr>
            <w:rFonts w:hint="eastAsia"/>
          </w:rPr>
          <w:t>18.1 Servlet</w:t>
        </w:r>
        <w:r w:rsidR="005E60D2">
          <w:rPr>
            <w:rFonts w:hint="eastAsia"/>
          </w:rPr>
          <w:t>基础</w:t>
        </w:r>
        <w:r w:rsidR="005E60D2">
          <w:tab/>
        </w:r>
        <w:r>
          <w:fldChar w:fldCharType="begin"/>
        </w:r>
        <w:r>
          <w:instrText xml:space="preserve"> PAGEREF _Toc19471 </w:instrText>
        </w:r>
        <w:r>
          <w:fldChar w:fldCharType="separate"/>
        </w:r>
        <w:r w:rsidR="005E60D2">
          <w:t>54</w:t>
        </w:r>
        <w:r>
          <w:fldChar w:fldCharType="end"/>
        </w:r>
      </w:hyperlink>
    </w:p>
    <w:p w:rsidR="005E60D2" w:rsidRDefault="001B5EFE">
      <w:pPr>
        <w:pStyle w:val="20"/>
        <w:tabs>
          <w:tab w:val="right" w:leader="dot" w:pos="8306"/>
        </w:tabs>
      </w:pPr>
      <w:hyperlink w:anchor="_Toc22491" w:history="1">
        <w:r w:rsidR="005E60D2">
          <w:rPr>
            <w:rFonts w:hint="eastAsia"/>
          </w:rPr>
          <w:t>18.2 Servlet</w:t>
        </w:r>
        <w:r w:rsidR="005E60D2">
          <w:rPr>
            <w:rFonts w:hint="eastAsia"/>
          </w:rPr>
          <w:t>核心</w:t>
        </w:r>
        <w:r w:rsidR="005E60D2">
          <w:tab/>
        </w:r>
        <w:r>
          <w:fldChar w:fldCharType="begin"/>
        </w:r>
        <w:r>
          <w:instrText xml:space="preserve"> PAGEREF _Toc22491 </w:instrText>
        </w:r>
        <w:r>
          <w:fldChar w:fldCharType="separate"/>
        </w:r>
        <w:r w:rsidR="005E60D2">
          <w:t>54</w:t>
        </w:r>
        <w:r>
          <w:fldChar w:fldCharType="end"/>
        </w:r>
      </w:hyperlink>
    </w:p>
    <w:p w:rsidR="005E60D2" w:rsidRDefault="001B5EFE">
      <w:pPr>
        <w:pStyle w:val="20"/>
        <w:tabs>
          <w:tab w:val="right" w:leader="dot" w:pos="8306"/>
        </w:tabs>
      </w:pPr>
      <w:hyperlink w:anchor="_Toc31548" w:history="1">
        <w:r w:rsidR="005E60D2">
          <w:rPr>
            <w:rFonts w:hint="eastAsia"/>
          </w:rPr>
          <w:t>18.3</w:t>
        </w:r>
        <w:r w:rsidR="005E60D2">
          <w:rPr>
            <w:rFonts w:hint="eastAsia"/>
          </w:rPr>
          <w:t>状态管理</w:t>
        </w:r>
        <w:r w:rsidR="005E60D2">
          <w:tab/>
        </w:r>
        <w:r>
          <w:fldChar w:fldCharType="begin"/>
        </w:r>
        <w:r>
          <w:instrText xml:space="preserve"> PAGEREF _Toc31548 </w:instrText>
        </w:r>
        <w:r>
          <w:fldChar w:fldCharType="separate"/>
        </w:r>
        <w:r w:rsidR="005E60D2">
          <w:t>54</w:t>
        </w:r>
        <w:r>
          <w:fldChar w:fldCharType="end"/>
        </w:r>
      </w:hyperlink>
    </w:p>
    <w:p w:rsidR="005E60D2" w:rsidRDefault="001B5EFE">
      <w:pPr>
        <w:pStyle w:val="20"/>
        <w:tabs>
          <w:tab w:val="right" w:leader="dot" w:pos="8306"/>
        </w:tabs>
      </w:pPr>
      <w:hyperlink w:anchor="_Toc18303" w:history="1">
        <w:r w:rsidR="005E60D2">
          <w:rPr>
            <w:rFonts w:hint="eastAsia"/>
          </w:rPr>
          <w:t>18.4</w:t>
        </w:r>
        <w:r w:rsidR="005E60D2">
          <w:rPr>
            <w:rFonts w:hint="eastAsia"/>
          </w:rPr>
          <w:t>数据库访问</w:t>
        </w:r>
        <w:r w:rsidR="005E60D2">
          <w:tab/>
        </w:r>
        <w:r>
          <w:fldChar w:fldCharType="begin"/>
        </w:r>
        <w:r>
          <w:instrText xml:space="preserve"> PAGEREF _Toc18303 </w:instrText>
        </w:r>
        <w:r>
          <w:fldChar w:fldCharType="separate"/>
        </w:r>
        <w:r w:rsidR="005E60D2">
          <w:t>54</w:t>
        </w:r>
        <w:r>
          <w:fldChar w:fldCharType="end"/>
        </w:r>
      </w:hyperlink>
    </w:p>
    <w:p w:rsidR="005E60D2" w:rsidRDefault="001B5EFE">
      <w:pPr>
        <w:pStyle w:val="20"/>
        <w:tabs>
          <w:tab w:val="right" w:leader="dot" w:pos="8306"/>
        </w:tabs>
      </w:pPr>
      <w:hyperlink w:anchor="_Toc24434" w:history="1">
        <w:r w:rsidR="005E60D2">
          <w:rPr>
            <w:rFonts w:hint="eastAsia"/>
          </w:rPr>
          <w:t>18.5</w:t>
        </w:r>
        <w:r w:rsidR="005E60D2">
          <w:rPr>
            <w:rFonts w:hint="eastAsia"/>
          </w:rPr>
          <w:t>过滤器和监听器</w:t>
        </w:r>
        <w:r w:rsidR="005E60D2">
          <w:tab/>
        </w:r>
        <w:r>
          <w:fldChar w:fldCharType="begin"/>
        </w:r>
        <w:r>
          <w:instrText xml:space="preserve"> PAGEREF _Toc24434 </w:instrText>
        </w:r>
        <w:r>
          <w:fldChar w:fldCharType="separate"/>
        </w:r>
        <w:r w:rsidR="005E60D2">
          <w:t>54</w:t>
        </w:r>
        <w:r>
          <w:fldChar w:fldCharType="end"/>
        </w:r>
      </w:hyperlink>
    </w:p>
    <w:p w:rsidR="005E60D2" w:rsidRDefault="001B5EFE">
      <w:pPr>
        <w:pStyle w:val="20"/>
        <w:tabs>
          <w:tab w:val="right" w:leader="dot" w:pos="8306"/>
        </w:tabs>
      </w:pPr>
      <w:hyperlink w:anchor="_Toc410" w:history="1">
        <w:r w:rsidR="005E60D2">
          <w:rPr>
            <w:rFonts w:hint="eastAsia"/>
          </w:rPr>
          <w:t>18.6</w:t>
        </w:r>
        <w:r w:rsidR="005E60D2">
          <w:rPr>
            <w:rFonts w:hint="eastAsia"/>
          </w:rPr>
          <w:t>典型案例和扩展</w:t>
        </w:r>
        <w:r w:rsidR="005E60D2">
          <w:tab/>
        </w:r>
        <w:r>
          <w:fldChar w:fldCharType="begin"/>
        </w:r>
        <w:r>
          <w:instrText xml:space="preserve"> PAGEREF _Toc410 </w:instrText>
        </w:r>
        <w:r>
          <w:fldChar w:fldCharType="separate"/>
        </w:r>
        <w:r w:rsidR="005E60D2">
          <w:t>54</w:t>
        </w:r>
        <w:r>
          <w:fldChar w:fldCharType="end"/>
        </w:r>
      </w:hyperlink>
    </w:p>
    <w:p w:rsidR="005E60D2" w:rsidRDefault="001B5EFE">
      <w:pPr>
        <w:pStyle w:val="12"/>
        <w:tabs>
          <w:tab w:val="right" w:leader="dot" w:pos="8306"/>
        </w:tabs>
      </w:pPr>
      <w:hyperlink w:anchor="_Toc31886" w:history="1">
        <w:r w:rsidR="005E60D2">
          <w:rPr>
            <w:rFonts w:hint="eastAsia"/>
            <w:spacing w:val="10"/>
            <w:kern w:val="44"/>
          </w:rPr>
          <w:t>十九、</w:t>
        </w:r>
        <w:r w:rsidR="005E60D2">
          <w:rPr>
            <w:rFonts w:hint="eastAsia"/>
            <w:spacing w:val="10"/>
            <w:kern w:val="44"/>
          </w:rPr>
          <w:t xml:space="preserve"> </w:t>
        </w:r>
        <w:r w:rsidR="005E60D2">
          <w:rPr>
            <w:rFonts w:hint="eastAsia"/>
          </w:rPr>
          <w:t>其他注意事项</w:t>
        </w:r>
        <w:r w:rsidR="005E60D2">
          <w:tab/>
        </w:r>
        <w:r>
          <w:fldChar w:fldCharType="begin"/>
        </w:r>
        <w:r>
          <w:instrText xml:space="preserve"> PAGEREF _Toc31886 </w:instrText>
        </w:r>
        <w:r>
          <w:fldChar w:fldCharType="separate"/>
        </w:r>
        <w:r w:rsidR="005E60D2">
          <w:t>55</w:t>
        </w:r>
        <w:r>
          <w:fldChar w:fldCharType="end"/>
        </w:r>
      </w:hyperlink>
    </w:p>
    <w:p w:rsidR="005E60D2" w:rsidRDefault="001B5EFE">
      <w:pPr>
        <w:pStyle w:val="20"/>
        <w:tabs>
          <w:tab w:val="right" w:leader="dot" w:pos="8306"/>
        </w:tabs>
      </w:pPr>
      <w:hyperlink w:anchor="_Toc18716" w:history="1">
        <w:r w:rsidR="005E60D2">
          <w:rPr>
            <w:rFonts w:hint="eastAsia"/>
          </w:rPr>
          <w:t>19.1</w:t>
        </w:r>
        <w:r w:rsidR="005E60D2">
          <w:rPr>
            <w:rFonts w:hint="eastAsia"/>
          </w:rPr>
          <w:t>连接数据库的工具</w:t>
        </w:r>
        <w:r w:rsidR="005E60D2">
          <w:tab/>
        </w:r>
        <w:r>
          <w:fldChar w:fldCharType="begin"/>
        </w:r>
        <w:r>
          <w:instrText xml:space="preserve"> PAGEREF _Toc18716 </w:instrText>
        </w:r>
        <w:r>
          <w:fldChar w:fldCharType="separate"/>
        </w:r>
        <w:r w:rsidR="005E60D2">
          <w:t>55</w:t>
        </w:r>
        <w:r>
          <w:fldChar w:fldCharType="end"/>
        </w:r>
      </w:hyperlink>
    </w:p>
    <w:p w:rsidR="005E60D2" w:rsidRDefault="001B5EFE">
      <w:pPr>
        <w:pStyle w:val="20"/>
        <w:tabs>
          <w:tab w:val="right" w:leader="dot" w:pos="8306"/>
        </w:tabs>
      </w:pPr>
      <w:hyperlink w:anchor="_Toc17956" w:history="1">
        <w:r w:rsidR="005E60D2">
          <w:rPr>
            <w:rFonts w:hint="eastAsia"/>
          </w:rPr>
          <w:t>19.2</w:t>
        </w:r>
        <w:r w:rsidR="005E60D2">
          <w:rPr>
            <w:rFonts w:hint="eastAsia"/>
          </w:rPr>
          <w:t>知名网站</w:t>
        </w:r>
        <w:r w:rsidR="005E60D2">
          <w:tab/>
        </w:r>
        <w:r>
          <w:fldChar w:fldCharType="begin"/>
        </w:r>
        <w:r>
          <w:instrText xml:space="preserve"> PAGEREF _Toc17956 </w:instrText>
        </w:r>
        <w:r>
          <w:fldChar w:fldCharType="separate"/>
        </w:r>
        <w:r w:rsidR="005E60D2">
          <w:t>55</w:t>
        </w:r>
        <w:r>
          <w:fldChar w:fldCharType="end"/>
        </w:r>
      </w:hyperlink>
    </w:p>
    <w:p w:rsidR="005E60D2" w:rsidRDefault="001B5EFE">
      <w:pPr>
        <w:pStyle w:val="20"/>
        <w:tabs>
          <w:tab w:val="right" w:leader="dot" w:pos="8306"/>
        </w:tabs>
      </w:pPr>
      <w:hyperlink w:anchor="_Toc5670" w:history="1">
        <w:r w:rsidR="005E60D2">
          <w:rPr>
            <w:rFonts w:hint="eastAsia"/>
          </w:rPr>
          <w:t>19.3 C/S</w:t>
        </w:r>
        <w:r w:rsidR="005E60D2">
          <w:rPr>
            <w:rFonts w:hint="eastAsia"/>
          </w:rPr>
          <w:t>架构：</w:t>
        </w:r>
        <w:r w:rsidR="005E60D2">
          <w:rPr>
            <w:rFonts w:hint="eastAsia"/>
          </w:rPr>
          <w:t>Client/Server</w:t>
        </w:r>
        <w:r w:rsidR="005E60D2">
          <w:tab/>
        </w:r>
        <w:r>
          <w:fldChar w:fldCharType="begin"/>
        </w:r>
        <w:r>
          <w:instrText xml:space="preserve"> PAGEREF _Toc5670 </w:instrText>
        </w:r>
        <w:r>
          <w:fldChar w:fldCharType="separate"/>
        </w:r>
        <w:r w:rsidR="005E60D2">
          <w:t>55</w:t>
        </w:r>
        <w:r>
          <w:fldChar w:fldCharType="end"/>
        </w:r>
      </w:hyperlink>
    </w:p>
    <w:p w:rsidR="005E60D2" w:rsidRDefault="001B5EFE">
      <w:pPr>
        <w:pStyle w:val="20"/>
        <w:tabs>
          <w:tab w:val="right" w:leader="dot" w:pos="8306"/>
        </w:tabs>
      </w:pPr>
      <w:hyperlink w:anchor="_Toc17218" w:history="1">
        <w:r w:rsidR="005E60D2">
          <w:rPr>
            <w:rFonts w:hint="eastAsia"/>
          </w:rPr>
          <w:t>19.4 B/S</w:t>
        </w:r>
        <w:r w:rsidR="005E60D2">
          <w:rPr>
            <w:rFonts w:hint="eastAsia"/>
          </w:rPr>
          <w:t>架构：</w:t>
        </w:r>
        <w:r w:rsidR="005E60D2">
          <w:rPr>
            <w:rFonts w:hint="eastAsia"/>
          </w:rPr>
          <w:t>Browser/Server</w:t>
        </w:r>
        <w:r w:rsidR="005E60D2">
          <w:tab/>
        </w:r>
        <w:r>
          <w:fldChar w:fldCharType="begin"/>
        </w:r>
        <w:r>
          <w:instrText xml:space="preserve"> PAGEREF _Toc17218 </w:instrText>
        </w:r>
        <w:r>
          <w:fldChar w:fldCharType="separate"/>
        </w:r>
        <w:r w:rsidR="005E60D2">
          <w:t>56</w:t>
        </w:r>
        <w:r>
          <w:fldChar w:fldCharType="end"/>
        </w:r>
      </w:hyperlink>
    </w:p>
    <w:p w:rsidR="005E60D2" w:rsidRDefault="005E60D2">
      <w:pPr>
        <w:sectPr w:rsidR="005E60D2">
          <w:headerReference w:type="default" r:id="rId10"/>
          <w:footerReference w:type="default" r:id="rId11"/>
          <w:pgSz w:w="11906" w:h="16838"/>
          <w:pgMar w:top="1440" w:right="1800" w:bottom="1440" w:left="1800" w:header="851" w:footer="992" w:gutter="0"/>
          <w:pgNumType w:start="1"/>
          <w:cols w:space="720"/>
          <w:formProt w:val="0"/>
          <w:docGrid w:type="lines" w:linePitch="312"/>
        </w:sectPr>
      </w:pPr>
      <w:r>
        <w:fldChar w:fldCharType="end"/>
      </w:r>
    </w:p>
    <w:p w:rsidR="005E60D2" w:rsidRDefault="005E60D2">
      <w:pPr>
        <w:sectPr w:rsidR="005E60D2">
          <w:type w:val="continuous"/>
          <w:pgSz w:w="11906" w:h="16838"/>
          <w:pgMar w:top="1440" w:right="1800" w:bottom="1440" w:left="1800" w:header="851" w:footer="992" w:gutter="0"/>
          <w:pgNumType w:start="1"/>
          <w:cols w:space="720"/>
          <w:docGrid w:type="lines" w:linePitch="312"/>
        </w:sectPr>
      </w:pPr>
    </w:p>
    <w:p w:rsidR="005E60D2" w:rsidRDefault="00FB7FF7">
      <w:pPr>
        <w:pStyle w:val="1"/>
      </w:pPr>
      <w:bookmarkStart w:id="1" w:name="_Toc17184"/>
      <w:bookmarkEnd w:id="0"/>
      <w:r>
        <w:rPr>
          <w:rFonts w:hint="eastAsia"/>
        </w:rPr>
        <w:lastRenderedPageBreak/>
        <w:t>一、</w:t>
      </w:r>
      <w:r>
        <w:rPr>
          <w:rFonts w:hint="eastAsia"/>
        </w:rPr>
        <w:t>Servlet</w:t>
      </w:r>
      <w:r>
        <w:rPr>
          <w:rFonts w:hint="eastAsia"/>
        </w:rPr>
        <w:t>概述</w:t>
      </w:r>
      <w:bookmarkEnd w:id="1"/>
    </w:p>
    <w:p w:rsidR="005E60D2" w:rsidRDefault="005E60D2">
      <w:pPr>
        <w:pStyle w:val="2"/>
        <w:rPr>
          <w:rFonts w:hint="default"/>
        </w:rPr>
      </w:pPr>
      <w:bookmarkStart w:id="2" w:name="_Toc19912"/>
      <w:r>
        <w:t>1.1 B/S</w:t>
      </w:r>
      <w:r>
        <w:t>架构（了解）</w:t>
      </w:r>
      <w:bookmarkEnd w:id="2"/>
    </w:p>
    <w:p w:rsidR="005E60D2" w:rsidRDefault="00D57DF1" w:rsidP="00D57DF1">
      <w:pPr>
        <w:pStyle w:val="3"/>
      </w:pPr>
      <w:r>
        <w:rPr>
          <w:rFonts w:hint="eastAsia"/>
        </w:rPr>
        <w:t xml:space="preserve">1.1.1 </w:t>
      </w:r>
      <w:r w:rsidR="005E60D2">
        <w:rPr>
          <w:rFonts w:hint="eastAsia"/>
        </w:rPr>
        <w:t>什么是</w:t>
      </w:r>
      <w:r w:rsidR="005E60D2">
        <w:rPr>
          <w:rFonts w:hint="eastAsia"/>
        </w:rPr>
        <w:t>B/S</w:t>
      </w:r>
      <w:r w:rsidR="005E60D2">
        <w:rPr>
          <w:rFonts w:hint="eastAsia"/>
        </w:rPr>
        <w:t>架构</w:t>
      </w:r>
    </w:p>
    <w:p w:rsidR="005E60D2" w:rsidRDefault="005E60D2">
      <w:r w:rsidRPr="00D57DF1">
        <w:rPr>
          <w:rFonts w:hint="eastAsia"/>
          <w:color w:val="FF0000"/>
        </w:rPr>
        <w:t>客户端</w:t>
      </w:r>
      <w:r>
        <w:rPr>
          <w:rFonts w:hint="eastAsia"/>
        </w:rPr>
        <w:t>使用</w:t>
      </w:r>
      <w:r w:rsidRPr="00D57DF1">
        <w:rPr>
          <w:rFonts w:hint="eastAsia"/>
          <w:color w:val="0000CC"/>
        </w:rPr>
        <w:t>浏览器</w:t>
      </w:r>
      <w:r>
        <w:rPr>
          <w:rFonts w:hint="eastAsia"/>
        </w:rPr>
        <w:t>，</w:t>
      </w:r>
      <w:r w:rsidRPr="00D57DF1">
        <w:rPr>
          <w:rFonts w:hint="eastAsia"/>
          <w:color w:val="FF0000"/>
        </w:rPr>
        <w:t>服务端</w:t>
      </w:r>
      <w:r>
        <w:rPr>
          <w:rFonts w:hint="eastAsia"/>
        </w:rPr>
        <w:t>使用</w:t>
      </w:r>
      <w:r w:rsidRPr="00D57DF1">
        <w:rPr>
          <w:rFonts w:hint="eastAsia"/>
          <w:color w:val="0000CC"/>
        </w:rPr>
        <w:t>web</w:t>
      </w:r>
      <w:r w:rsidRPr="00D57DF1">
        <w:rPr>
          <w:rFonts w:hint="eastAsia"/>
          <w:color w:val="0000CC"/>
        </w:rPr>
        <w:t>浏览器</w:t>
      </w:r>
      <w:r>
        <w:rPr>
          <w:rFonts w:hint="eastAsia"/>
        </w:rPr>
        <w:t>，客户端跟服务器之间使用</w:t>
      </w:r>
      <w:r w:rsidRPr="00D57DF1">
        <w:rPr>
          <w:rFonts w:hint="eastAsia"/>
          <w:color w:val="0000CC"/>
        </w:rPr>
        <w:t>HTTP</w:t>
      </w:r>
      <w:r w:rsidRPr="00D57DF1">
        <w:rPr>
          <w:rFonts w:hint="eastAsia"/>
          <w:color w:val="0000CC"/>
        </w:rPr>
        <w:t>协议</w:t>
      </w:r>
      <w:r>
        <w:rPr>
          <w:rFonts w:hint="eastAsia"/>
        </w:rPr>
        <w:t>进行通讯。</w:t>
      </w:r>
    </w:p>
    <w:p w:rsidR="00E0286D" w:rsidRDefault="00E0286D">
      <w:r>
        <w:rPr>
          <w:noProof/>
        </w:rPr>
        <w:drawing>
          <wp:inline distT="0" distB="0" distL="0" distR="0" wp14:anchorId="2B78891B" wp14:editId="4A308B7A">
            <wp:extent cx="3860157" cy="2448340"/>
            <wp:effectExtent l="0" t="0" r="762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0157" cy="244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86D" w:rsidRDefault="00E0286D" w:rsidP="00E0286D">
      <w:r>
        <w:rPr>
          <w:rFonts w:hint="eastAsia"/>
        </w:rPr>
        <w:t xml:space="preserve">1. </w:t>
      </w:r>
      <w:r>
        <w:rPr>
          <w:rFonts w:hint="eastAsia"/>
        </w:rPr>
        <w:t>数据库只负责</w:t>
      </w:r>
      <w:r w:rsidRPr="00E0286D">
        <w:rPr>
          <w:rFonts w:hint="eastAsia"/>
          <w:color w:val="0000FF"/>
        </w:rPr>
        <w:t>数据的管理</w:t>
      </w:r>
    </w:p>
    <w:p w:rsidR="00E0286D" w:rsidRDefault="00E0286D" w:rsidP="00E0286D">
      <w:r>
        <w:rPr>
          <w:rFonts w:hint="eastAsia"/>
        </w:rPr>
        <w:t>2. Web</w:t>
      </w:r>
      <w:r>
        <w:rPr>
          <w:rFonts w:hint="eastAsia"/>
        </w:rPr>
        <w:t>服务器负责</w:t>
      </w:r>
      <w:r w:rsidRPr="00E0286D">
        <w:rPr>
          <w:rFonts w:hint="eastAsia"/>
          <w:color w:val="0000FF"/>
        </w:rPr>
        <w:t>业务逻辑的处理</w:t>
      </w:r>
    </w:p>
    <w:p w:rsidR="00E0286D" w:rsidRPr="00E0286D" w:rsidRDefault="00E0286D" w:rsidP="00E0286D">
      <w:pPr>
        <w:rPr>
          <w:color w:val="0000FF"/>
        </w:rPr>
      </w:pPr>
      <w:r>
        <w:rPr>
          <w:rFonts w:hint="eastAsia"/>
        </w:rPr>
        <w:t xml:space="preserve">3. </w:t>
      </w:r>
      <w:r>
        <w:rPr>
          <w:rFonts w:hint="eastAsia"/>
        </w:rPr>
        <w:t>浏览器负责</w:t>
      </w:r>
      <w:r w:rsidRPr="00E0286D">
        <w:rPr>
          <w:rFonts w:hint="eastAsia"/>
          <w:color w:val="0000FF"/>
        </w:rPr>
        <w:t>提供操作页面</w:t>
      </w:r>
    </w:p>
    <w:p w:rsidR="005E60D2" w:rsidRDefault="00D57DF1" w:rsidP="00D57DF1">
      <w:pPr>
        <w:pStyle w:val="3"/>
      </w:pPr>
      <w:r>
        <w:rPr>
          <w:rFonts w:hint="eastAsia"/>
        </w:rPr>
        <w:t>1.1.2 B/S</w:t>
      </w:r>
      <w:r>
        <w:rPr>
          <w:rFonts w:hint="eastAsia"/>
        </w:rPr>
        <w:t>特点</w:t>
      </w:r>
    </w:p>
    <w:p w:rsidR="005E60D2" w:rsidRDefault="00D57DF1" w:rsidP="00D57DF1">
      <w:r>
        <w:rPr>
          <w:rFonts w:hint="eastAsia"/>
        </w:rPr>
        <w:t xml:space="preserve">1. </w:t>
      </w:r>
      <w:r w:rsidR="005E60D2">
        <w:rPr>
          <w:rFonts w:hint="eastAsia"/>
        </w:rPr>
        <w:t>客户端不需要</w:t>
      </w:r>
      <w:r w:rsidR="005E60D2" w:rsidRPr="00D57DF1">
        <w:rPr>
          <w:rFonts w:hint="eastAsia"/>
          <w:color w:val="FF0000"/>
        </w:rPr>
        <w:t>单独安装</w:t>
      </w:r>
      <w:r w:rsidR="00E0286D">
        <w:rPr>
          <w:rFonts w:hint="eastAsia"/>
        </w:rPr>
        <w:t>，</w:t>
      </w:r>
      <w:r w:rsidR="005E60D2">
        <w:rPr>
          <w:rFonts w:hint="eastAsia"/>
        </w:rPr>
        <w:t>因为使用浏览器</w:t>
      </w:r>
      <w:r w:rsidR="00E0286D">
        <w:rPr>
          <w:rFonts w:hint="eastAsia"/>
        </w:rPr>
        <w:t>。</w:t>
      </w:r>
      <w:r w:rsidR="005E60D2">
        <w:rPr>
          <w:rFonts w:hint="eastAsia"/>
        </w:rPr>
        <w:t>C/S</w:t>
      </w:r>
      <w:r w:rsidR="005E60D2">
        <w:rPr>
          <w:rFonts w:hint="eastAsia"/>
        </w:rPr>
        <w:t>架构比较麻烦的是需要单独安装每个客户端，并且一旦客户端版本发生改变，就需要再次安装。</w:t>
      </w:r>
    </w:p>
    <w:p w:rsidR="00E0286D" w:rsidRDefault="00D57DF1" w:rsidP="00501003">
      <w:r>
        <w:rPr>
          <w:rFonts w:hint="eastAsia"/>
        </w:rPr>
        <w:t xml:space="preserve">2. </w:t>
      </w:r>
      <w:r w:rsidR="005E60D2">
        <w:rPr>
          <w:rFonts w:hint="eastAsia"/>
        </w:rPr>
        <w:t>开发相对</w:t>
      </w:r>
      <w:r w:rsidR="005E60D2" w:rsidRPr="00501003">
        <w:rPr>
          <w:rFonts w:hint="eastAsia"/>
          <w:color w:val="FF0000"/>
        </w:rPr>
        <w:t>简单</w:t>
      </w:r>
      <w:r w:rsidR="00E0286D">
        <w:rPr>
          <w:rFonts w:hint="eastAsia"/>
        </w:rPr>
        <w:t>，</w:t>
      </w:r>
      <w:r w:rsidR="005E60D2">
        <w:rPr>
          <w:rFonts w:hint="eastAsia"/>
        </w:rPr>
        <w:t>C/S</w:t>
      </w:r>
      <w:r w:rsidR="005E60D2">
        <w:rPr>
          <w:rFonts w:hint="eastAsia"/>
        </w:rPr>
        <w:t>架构需要我们分别在，客户端和服务器端编写相应的</w:t>
      </w:r>
      <w:r w:rsidR="005E60D2" w:rsidRPr="00E0286D">
        <w:rPr>
          <w:rFonts w:hint="eastAsia"/>
          <w:color w:val="FF0000"/>
        </w:rPr>
        <w:t>通信处理模块</w:t>
      </w:r>
      <w:r w:rsidR="005E60D2">
        <w:rPr>
          <w:rFonts w:hint="eastAsia"/>
        </w:rPr>
        <w:t>和</w:t>
      </w:r>
      <w:r w:rsidR="005E60D2" w:rsidRPr="00E0286D">
        <w:rPr>
          <w:rFonts w:hint="eastAsia"/>
          <w:color w:val="FF0000"/>
        </w:rPr>
        <w:t>自定义协议</w:t>
      </w:r>
      <w:r w:rsidR="005E60D2">
        <w:rPr>
          <w:rFonts w:hint="eastAsia"/>
        </w:rPr>
        <w:t>，而</w:t>
      </w:r>
      <w:r w:rsidR="005E60D2">
        <w:rPr>
          <w:rFonts w:hint="eastAsia"/>
        </w:rPr>
        <w:t>B/S</w:t>
      </w:r>
      <w:r w:rsidR="005E60D2">
        <w:rPr>
          <w:rFonts w:hint="eastAsia"/>
        </w:rPr>
        <w:t>架构使用标准的</w:t>
      </w:r>
      <w:r w:rsidR="005E60D2" w:rsidRPr="00E0286D">
        <w:rPr>
          <w:rFonts w:hint="eastAsia"/>
          <w:color w:val="0000FF"/>
        </w:rPr>
        <w:t>HTTP</w:t>
      </w:r>
      <w:r w:rsidR="005E60D2" w:rsidRPr="00E0286D">
        <w:rPr>
          <w:rFonts w:hint="eastAsia"/>
          <w:color w:val="0000FF"/>
        </w:rPr>
        <w:t>协议</w:t>
      </w:r>
      <w:r w:rsidR="005E60D2">
        <w:rPr>
          <w:rFonts w:hint="eastAsia"/>
        </w:rPr>
        <w:t>（即不再需要自定义协议），而且浏览器与</w:t>
      </w:r>
      <w:r w:rsidR="005E60D2">
        <w:rPr>
          <w:rFonts w:hint="eastAsia"/>
        </w:rPr>
        <w:t>Web</w:t>
      </w:r>
      <w:r w:rsidR="005E60D2">
        <w:rPr>
          <w:rFonts w:hint="eastAsia"/>
        </w:rPr>
        <w:t>服务器已经包含了相应的通信模块了。</w:t>
      </w:r>
      <w:bookmarkStart w:id="3" w:name="_Toc26"/>
    </w:p>
    <w:p w:rsidR="005E60D2" w:rsidRDefault="005E60D2">
      <w:pPr>
        <w:pStyle w:val="2"/>
        <w:rPr>
          <w:rFonts w:hint="default"/>
        </w:rPr>
      </w:pPr>
      <w:r>
        <w:t>1.2</w:t>
      </w:r>
      <w:r>
        <w:t>什么是</w:t>
      </w:r>
      <w:r>
        <w:t>Servlet</w:t>
      </w:r>
      <w:bookmarkEnd w:id="3"/>
    </w:p>
    <w:p w:rsidR="006A4DAD" w:rsidRPr="006A4DAD" w:rsidRDefault="006A4DAD" w:rsidP="006A4DAD">
      <w:pPr>
        <w:pStyle w:val="3"/>
      </w:pPr>
      <w:r>
        <w:rPr>
          <w:rFonts w:hint="eastAsia"/>
        </w:rPr>
        <w:t>1.2.1 servlet</w:t>
      </w:r>
      <w:r>
        <w:rPr>
          <w:rFonts w:hint="eastAsia"/>
        </w:rPr>
        <w:t>概述</w:t>
      </w:r>
    </w:p>
    <w:p w:rsidR="005E60D2" w:rsidRDefault="005E60D2" w:rsidP="00501003">
      <w:r>
        <w:rPr>
          <w:rFonts w:hint="eastAsia"/>
        </w:rPr>
        <w:t>Sun</w:t>
      </w:r>
      <w:r>
        <w:rPr>
          <w:rFonts w:hint="eastAsia"/>
        </w:rPr>
        <w:t>公司制订的一种用来</w:t>
      </w:r>
      <w:r w:rsidRPr="00501003">
        <w:rPr>
          <w:rFonts w:hint="eastAsia"/>
          <w:color w:val="0000FF"/>
        </w:rPr>
        <w:t>扩展</w:t>
      </w:r>
      <w:r w:rsidRPr="00501003">
        <w:rPr>
          <w:rFonts w:hint="eastAsia"/>
          <w:color w:val="0000FF"/>
        </w:rPr>
        <w:t>Web</w:t>
      </w:r>
      <w:r w:rsidRPr="00501003">
        <w:rPr>
          <w:rFonts w:hint="eastAsia"/>
          <w:color w:val="0000FF"/>
        </w:rPr>
        <w:t>服务器功能</w:t>
      </w:r>
      <w:r>
        <w:rPr>
          <w:rFonts w:hint="eastAsia"/>
        </w:rPr>
        <w:t>的</w:t>
      </w:r>
      <w:r w:rsidRPr="00501003">
        <w:rPr>
          <w:rFonts w:hint="eastAsia"/>
          <w:color w:val="FF0000"/>
        </w:rPr>
        <w:t>组件规范</w:t>
      </w:r>
      <w:r>
        <w:rPr>
          <w:rFonts w:hint="eastAsia"/>
        </w:rPr>
        <w:t>。早期（</w:t>
      </w:r>
      <w:r>
        <w:rPr>
          <w:rFonts w:hint="eastAsia"/>
        </w:rPr>
        <w:t>2000</w:t>
      </w:r>
      <w:r>
        <w:rPr>
          <w:rFonts w:hint="eastAsia"/>
        </w:rPr>
        <w:t>年左右）的</w:t>
      </w:r>
      <w:r>
        <w:rPr>
          <w:rFonts w:hint="eastAsia"/>
        </w:rPr>
        <w:t>Web</w:t>
      </w:r>
      <w:r>
        <w:rPr>
          <w:rFonts w:hint="eastAsia"/>
        </w:rPr>
        <w:t>服务器：</w:t>
      </w:r>
      <w:r>
        <w:rPr>
          <w:rFonts w:hint="eastAsia"/>
        </w:rPr>
        <w:t>apache</w:t>
      </w:r>
      <w:r>
        <w:rPr>
          <w:rFonts w:hint="eastAsia"/>
        </w:rPr>
        <w:t>的</w:t>
      </w:r>
      <w:r>
        <w:rPr>
          <w:rFonts w:hint="eastAsia"/>
        </w:rPr>
        <w:t>web server</w:t>
      </w:r>
      <w:r>
        <w:rPr>
          <w:rFonts w:hint="eastAsia"/>
        </w:rPr>
        <w:t>、微软的</w:t>
      </w:r>
      <w:r>
        <w:rPr>
          <w:rFonts w:hint="eastAsia"/>
        </w:rPr>
        <w:t>iis</w:t>
      </w:r>
      <w:r>
        <w:rPr>
          <w:rFonts w:hint="eastAsia"/>
        </w:rPr>
        <w:t>。只能够处理</w:t>
      </w:r>
      <w:r w:rsidRPr="00501003">
        <w:rPr>
          <w:rFonts w:hint="eastAsia"/>
          <w:color w:val="FF0000"/>
        </w:rPr>
        <w:t>静态资源</w:t>
      </w:r>
      <w:r w:rsidR="00501003">
        <w:rPr>
          <w:rFonts w:hint="eastAsia"/>
        </w:rPr>
        <w:t>，</w:t>
      </w:r>
      <w:r>
        <w:rPr>
          <w:rFonts w:hint="eastAsia"/>
        </w:rPr>
        <w:t>即需要事先将</w:t>
      </w:r>
      <w:r>
        <w:rPr>
          <w:rFonts w:hint="eastAsia"/>
        </w:rPr>
        <w:t>html</w:t>
      </w:r>
      <w:r w:rsidR="00501003">
        <w:rPr>
          <w:rFonts w:hint="eastAsia"/>
        </w:rPr>
        <w:t>文件写好，不能够处理</w:t>
      </w:r>
      <w:r w:rsidR="00501003" w:rsidRPr="00501003">
        <w:rPr>
          <w:rFonts w:hint="eastAsia"/>
          <w:color w:val="FF0000"/>
        </w:rPr>
        <w:t>动态资源的请求</w:t>
      </w:r>
      <w:r w:rsidR="00501003">
        <w:rPr>
          <w:rFonts w:hint="eastAsia"/>
        </w:rPr>
        <w:t>，即需要</w:t>
      </w:r>
      <w:r w:rsidR="00501003" w:rsidRPr="00501003">
        <w:rPr>
          <w:rFonts w:hint="eastAsia"/>
          <w:color w:val="0000FF"/>
        </w:rPr>
        <w:t>依据请求参数</w:t>
      </w:r>
      <w:r w:rsidR="00501003">
        <w:rPr>
          <w:rFonts w:hint="eastAsia"/>
        </w:rPr>
        <w:t>然后进行计算，</w:t>
      </w:r>
      <w:r w:rsidR="00501003" w:rsidRPr="00501003">
        <w:rPr>
          <w:rFonts w:hint="eastAsia"/>
          <w:color w:val="0000FF"/>
        </w:rPr>
        <w:t>生成相应的页面</w:t>
      </w:r>
      <w:r>
        <w:rPr>
          <w:rFonts w:hint="eastAsia"/>
        </w:rPr>
        <w:t>。</w:t>
      </w:r>
    </w:p>
    <w:p w:rsidR="00501003" w:rsidRDefault="005E60D2" w:rsidP="00501003">
      <w:r>
        <w:rPr>
          <w:rFonts w:hint="eastAsia"/>
        </w:rPr>
        <w:t>为了让这些</w:t>
      </w:r>
      <w:r>
        <w:rPr>
          <w:rFonts w:hint="eastAsia"/>
        </w:rPr>
        <w:t>web</w:t>
      </w:r>
      <w:r>
        <w:rPr>
          <w:rFonts w:hint="eastAsia"/>
        </w:rPr>
        <w:t>服务器能够</w:t>
      </w:r>
      <w:r w:rsidRPr="00501003">
        <w:rPr>
          <w:rFonts w:hint="eastAsia"/>
          <w:color w:val="C00000"/>
        </w:rPr>
        <w:t>处理动态资源的请求</w:t>
      </w:r>
      <w:r>
        <w:rPr>
          <w:rFonts w:hint="eastAsia"/>
        </w:rPr>
        <w:t>，需要扩展他们的功能。现在，可以使用</w:t>
      </w:r>
      <w:r>
        <w:rPr>
          <w:rFonts w:hint="eastAsia"/>
        </w:rPr>
        <w:t>Servlet</w:t>
      </w:r>
      <w:r>
        <w:rPr>
          <w:rFonts w:hint="eastAsia"/>
        </w:rPr>
        <w:t>来扩展。</w:t>
      </w:r>
    </w:p>
    <w:p w:rsidR="00501003" w:rsidRDefault="00501003" w:rsidP="00501003">
      <w:r>
        <w:rPr>
          <w:noProof/>
        </w:rPr>
        <w:drawing>
          <wp:inline distT="0" distB="0" distL="0" distR="0" wp14:anchorId="493D0553" wp14:editId="450223E8">
            <wp:extent cx="2691114" cy="158883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97188" cy="159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0D2" w:rsidRDefault="005E60D2" w:rsidP="00501003">
      <w:r>
        <w:rPr>
          <w:rFonts w:hint="eastAsia"/>
        </w:rPr>
        <w:lastRenderedPageBreak/>
        <w:t>当</w:t>
      </w:r>
      <w:r w:rsidRPr="00501003">
        <w:rPr>
          <w:rFonts w:hint="eastAsia"/>
          <w:color w:val="0000FF"/>
        </w:rPr>
        <w:t>浏览器将请求</w:t>
      </w:r>
      <w:r>
        <w:rPr>
          <w:rFonts w:hint="eastAsia"/>
        </w:rPr>
        <w:t>发送给</w:t>
      </w:r>
      <w:r w:rsidRPr="00501003">
        <w:rPr>
          <w:rFonts w:hint="eastAsia"/>
          <w:color w:val="FF0000"/>
        </w:rPr>
        <w:t>Web</w:t>
      </w:r>
      <w:r w:rsidRPr="00501003">
        <w:rPr>
          <w:rFonts w:hint="eastAsia"/>
          <w:color w:val="FF0000"/>
        </w:rPr>
        <w:t>服务器</w:t>
      </w:r>
      <w:r>
        <w:rPr>
          <w:rFonts w:hint="eastAsia"/>
        </w:rPr>
        <w:t>，</w:t>
      </w:r>
      <w:r>
        <w:rPr>
          <w:rFonts w:hint="eastAsia"/>
        </w:rPr>
        <w:t>Web</w:t>
      </w:r>
      <w:r>
        <w:rPr>
          <w:rFonts w:hint="eastAsia"/>
        </w:rPr>
        <w:t>服务器会向</w:t>
      </w:r>
      <w:r w:rsidRPr="00501003">
        <w:rPr>
          <w:rFonts w:hint="eastAsia"/>
          <w:color w:val="FF0000"/>
        </w:rPr>
        <w:t>Servlet</w:t>
      </w:r>
      <w:r w:rsidRPr="00501003">
        <w:rPr>
          <w:rFonts w:hint="eastAsia"/>
          <w:color w:val="FF0000"/>
        </w:rPr>
        <w:t>容器</w:t>
      </w:r>
      <w:r>
        <w:rPr>
          <w:rFonts w:hint="eastAsia"/>
        </w:rPr>
        <w:t>发送请求，</w:t>
      </w:r>
      <w:r w:rsidRPr="00501003">
        <w:rPr>
          <w:rFonts w:hint="eastAsia"/>
          <w:color w:val="C00000"/>
        </w:rPr>
        <w:t>Servlet</w:t>
      </w:r>
      <w:r w:rsidRPr="00501003">
        <w:rPr>
          <w:rFonts w:hint="eastAsia"/>
          <w:color w:val="C00000"/>
        </w:rPr>
        <w:t>容器</w:t>
      </w:r>
      <w:r>
        <w:rPr>
          <w:rFonts w:hint="eastAsia"/>
        </w:rPr>
        <w:t>负责</w:t>
      </w:r>
      <w:r w:rsidRPr="00501003">
        <w:rPr>
          <w:rFonts w:hint="eastAsia"/>
          <w:color w:val="0000FF"/>
        </w:rPr>
        <w:t>解析请求数据包</w:t>
      </w:r>
      <w:r>
        <w:rPr>
          <w:rFonts w:hint="eastAsia"/>
        </w:rPr>
        <w:t>。当然，也包括</w:t>
      </w:r>
      <w:r w:rsidRPr="00501003">
        <w:rPr>
          <w:rFonts w:hint="eastAsia"/>
          <w:color w:val="0000FF"/>
        </w:rPr>
        <w:t>网络通讯</w:t>
      </w:r>
      <w:r>
        <w:rPr>
          <w:rFonts w:hint="eastAsia"/>
        </w:rPr>
        <w:t>相关的一些处理，然后将</w:t>
      </w:r>
      <w:r w:rsidRPr="006A4DAD">
        <w:rPr>
          <w:rFonts w:hint="eastAsia"/>
          <w:color w:val="0000FF"/>
        </w:rPr>
        <w:t>解析之后的数据</w:t>
      </w:r>
      <w:r>
        <w:rPr>
          <w:rFonts w:hint="eastAsia"/>
        </w:rPr>
        <w:t>交给</w:t>
      </w:r>
      <w:r w:rsidRPr="006A4DAD">
        <w:rPr>
          <w:rFonts w:hint="eastAsia"/>
          <w:color w:val="C00000"/>
        </w:rPr>
        <w:t>Servlet</w:t>
      </w:r>
      <w:r>
        <w:rPr>
          <w:rFonts w:hint="eastAsia"/>
        </w:rPr>
        <w:t>来处理</w:t>
      </w:r>
      <w:r w:rsidR="006A4DAD">
        <w:rPr>
          <w:rFonts w:hint="eastAsia"/>
        </w:rPr>
        <w:t>。因此</w:t>
      </w:r>
      <w:r w:rsidRPr="006A4DAD">
        <w:rPr>
          <w:rFonts w:hint="eastAsia"/>
          <w:color w:val="C00000"/>
        </w:rPr>
        <w:t>Servlet</w:t>
      </w:r>
      <w:r w:rsidR="006A4DAD">
        <w:rPr>
          <w:rFonts w:hint="eastAsia"/>
        </w:rPr>
        <w:t>只需要关注具体的业务处理，不用关心网络通讯相关的问题</w:t>
      </w:r>
      <w:r>
        <w:rPr>
          <w:rFonts w:hint="eastAsia"/>
        </w:rPr>
        <w:t>。</w:t>
      </w:r>
    </w:p>
    <w:p w:rsidR="005E60D2" w:rsidRDefault="005E60D2" w:rsidP="00F6318E">
      <w:r>
        <w:rPr>
          <w:rFonts w:hint="eastAsia"/>
        </w:rPr>
        <w:t>注意事项：可以不使用服务器，而直接向</w:t>
      </w:r>
      <w:r w:rsidRPr="006A4DAD">
        <w:rPr>
          <w:rFonts w:hint="eastAsia"/>
          <w:color w:val="C00000"/>
        </w:rPr>
        <w:t>Servlet</w:t>
      </w:r>
      <w:r w:rsidRPr="006A4DAD">
        <w:rPr>
          <w:rFonts w:hint="eastAsia"/>
          <w:color w:val="C00000"/>
        </w:rPr>
        <w:t>容器</w:t>
      </w:r>
      <w:r>
        <w:rPr>
          <w:rFonts w:hint="eastAsia"/>
        </w:rPr>
        <w:t>发送请求，因为</w:t>
      </w:r>
      <w:r>
        <w:rPr>
          <w:rFonts w:hint="eastAsia"/>
        </w:rPr>
        <w:t>Servlet</w:t>
      </w:r>
      <w:r>
        <w:rPr>
          <w:rFonts w:hint="eastAsia"/>
        </w:rPr>
        <w:t>容器里面也有个通信模块，所以也可直接把</w:t>
      </w:r>
      <w:r>
        <w:rPr>
          <w:rFonts w:hint="eastAsia"/>
        </w:rPr>
        <w:t>Servlet</w:t>
      </w:r>
      <w:r>
        <w:rPr>
          <w:rFonts w:hint="eastAsia"/>
        </w:rPr>
        <w:t>容器当作简单的</w:t>
      </w:r>
      <w:r>
        <w:rPr>
          <w:rFonts w:hint="eastAsia"/>
        </w:rPr>
        <w:t>Web</w:t>
      </w:r>
      <w:r>
        <w:rPr>
          <w:rFonts w:hint="eastAsia"/>
        </w:rPr>
        <w:t>服务器来使用。</w:t>
      </w:r>
    </w:p>
    <w:p w:rsidR="005E60D2" w:rsidRDefault="006A4DAD" w:rsidP="006A4DAD">
      <w:pPr>
        <w:pStyle w:val="3"/>
      </w:pPr>
      <w:r>
        <w:rPr>
          <w:rFonts w:hint="eastAsia"/>
        </w:rPr>
        <w:t xml:space="preserve">1.2.2 </w:t>
      </w:r>
      <w:r w:rsidR="005E60D2">
        <w:rPr>
          <w:rFonts w:hint="eastAsia"/>
        </w:rPr>
        <w:t>组件规范</w:t>
      </w:r>
    </w:p>
    <w:p w:rsidR="005E60D2" w:rsidRDefault="005E60D2">
      <w:r w:rsidRPr="006A4DAD">
        <w:rPr>
          <w:rFonts w:hint="eastAsia"/>
          <w:color w:val="C00000"/>
        </w:rPr>
        <w:t>组件</w:t>
      </w:r>
      <w:r>
        <w:rPr>
          <w:rFonts w:hint="eastAsia"/>
        </w:rPr>
        <w:t>：是符合一定</w:t>
      </w:r>
      <w:r w:rsidRPr="006A4DAD">
        <w:rPr>
          <w:rFonts w:hint="eastAsia"/>
          <w:color w:val="0000FF"/>
        </w:rPr>
        <w:t>规范</w:t>
      </w:r>
      <w:r>
        <w:rPr>
          <w:rFonts w:hint="eastAsia"/>
        </w:rPr>
        <w:t>，并且实现</w:t>
      </w:r>
      <w:r w:rsidRPr="006A4DAD">
        <w:rPr>
          <w:rFonts w:hint="eastAsia"/>
          <w:color w:val="0000FF"/>
        </w:rPr>
        <w:t>部分功能</w:t>
      </w:r>
      <w:r>
        <w:rPr>
          <w:rFonts w:hint="eastAsia"/>
        </w:rPr>
        <w:t>的可以</w:t>
      </w:r>
      <w:r w:rsidRPr="006A4DAD">
        <w:rPr>
          <w:rFonts w:hint="eastAsia"/>
          <w:color w:val="0000FF"/>
        </w:rPr>
        <w:t>单独部署</w:t>
      </w:r>
      <w:r>
        <w:rPr>
          <w:rFonts w:hint="eastAsia"/>
        </w:rPr>
        <w:t>的</w:t>
      </w:r>
      <w:r w:rsidRPr="006A4DAD">
        <w:rPr>
          <w:rFonts w:hint="eastAsia"/>
          <w:color w:val="C00000"/>
        </w:rPr>
        <w:t>软件模块</w:t>
      </w:r>
      <w:r>
        <w:rPr>
          <w:rFonts w:hint="eastAsia"/>
        </w:rPr>
        <w:t>。组建必须要部署到容器里面才能运行。</w:t>
      </w:r>
    </w:p>
    <w:p w:rsidR="005E60D2" w:rsidRDefault="005E60D2">
      <w:r w:rsidRPr="006A4DAD">
        <w:rPr>
          <w:rFonts w:hint="eastAsia"/>
          <w:color w:val="C00000"/>
        </w:rPr>
        <w:t>容器</w:t>
      </w:r>
      <w:r>
        <w:rPr>
          <w:rFonts w:hint="eastAsia"/>
        </w:rPr>
        <w:t>：也是符合一定</w:t>
      </w:r>
      <w:r w:rsidRPr="006A4DAD">
        <w:rPr>
          <w:rFonts w:hint="eastAsia"/>
          <w:color w:val="0000FF"/>
        </w:rPr>
        <w:t>规范</w:t>
      </w:r>
      <w:r>
        <w:rPr>
          <w:rFonts w:hint="eastAsia"/>
        </w:rPr>
        <w:t>，并且</w:t>
      </w:r>
      <w:r w:rsidRPr="006A4DAD">
        <w:rPr>
          <w:rFonts w:hint="eastAsia"/>
          <w:color w:val="0000FF"/>
        </w:rPr>
        <w:t>提供</w:t>
      </w:r>
      <w:r w:rsidRPr="006A4DAD">
        <w:rPr>
          <w:rFonts w:hint="eastAsia"/>
          <w:color w:val="FF0000"/>
        </w:rPr>
        <w:t>组件</w:t>
      </w:r>
      <w:r w:rsidRPr="006A4DAD">
        <w:rPr>
          <w:rFonts w:hint="eastAsia"/>
          <w:color w:val="0000FF"/>
        </w:rPr>
        <w:t>的运行环境</w:t>
      </w:r>
      <w:r>
        <w:rPr>
          <w:rFonts w:hint="eastAsia"/>
        </w:rPr>
        <w:t>的</w:t>
      </w:r>
      <w:r w:rsidRPr="006A4DAD">
        <w:rPr>
          <w:rFonts w:hint="eastAsia"/>
          <w:color w:val="0000FF"/>
        </w:rPr>
        <w:t>程序</w:t>
      </w:r>
      <w:r>
        <w:rPr>
          <w:rFonts w:hint="eastAsia"/>
        </w:rPr>
        <w:t>。</w:t>
      </w:r>
    </w:p>
    <w:p w:rsidR="005E60D2" w:rsidRDefault="005E60D2" w:rsidP="006A4DAD">
      <w:r>
        <w:rPr>
          <w:rFonts w:hint="eastAsia"/>
        </w:rPr>
        <w:t>注意事项：单个的组件、单个的容器都是没意义的，都不能单独运行，需要放在一起才能运行。</w:t>
      </w:r>
    </w:p>
    <w:p w:rsidR="005E60D2" w:rsidRDefault="005E60D2">
      <w:pPr>
        <w:pStyle w:val="2"/>
        <w:rPr>
          <w:rFonts w:hint="default"/>
        </w:rPr>
      </w:pPr>
      <w:bookmarkStart w:id="4" w:name="_Toc7412"/>
      <w:r>
        <w:t>1.3</w:t>
      </w:r>
      <w:r>
        <w:t>什么是</w:t>
      </w:r>
      <w:r>
        <w:t>Tomcat</w:t>
      </w:r>
      <w:bookmarkEnd w:id="4"/>
    </w:p>
    <w:p w:rsidR="006A4DAD" w:rsidRPr="006A4DAD" w:rsidRDefault="006A4DAD" w:rsidP="00723B09">
      <w:pPr>
        <w:pStyle w:val="3"/>
      </w:pPr>
      <w:r>
        <w:rPr>
          <w:rFonts w:hint="eastAsia"/>
        </w:rPr>
        <w:t xml:space="preserve">1.3.1 </w:t>
      </w:r>
      <w:r w:rsidR="00723B09">
        <w:rPr>
          <w:rFonts w:hint="eastAsia"/>
        </w:rPr>
        <w:t>Tomcat</w:t>
      </w:r>
      <w:r w:rsidR="00723B09">
        <w:rPr>
          <w:rFonts w:hint="eastAsia"/>
        </w:rPr>
        <w:t>概述</w:t>
      </w:r>
    </w:p>
    <w:p w:rsidR="005E60D2" w:rsidRDefault="005E60D2" w:rsidP="006A4DAD">
      <w:r>
        <w:rPr>
          <w:rFonts w:hint="eastAsia"/>
        </w:rPr>
        <w:t>Tomcat</w:t>
      </w:r>
      <w:r>
        <w:rPr>
          <w:rFonts w:hint="eastAsia"/>
        </w:rPr>
        <w:t>本身是一个</w:t>
      </w:r>
      <w:r w:rsidRPr="00723B09">
        <w:rPr>
          <w:rFonts w:hint="eastAsia"/>
          <w:color w:val="FF0000"/>
        </w:rPr>
        <w:t>Servlet</w:t>
      </w:r>
      <w:r w:rsidRPr="00723B09">
        <w:rPr>
          <w:rFonts w:hint="eastAsia"/>
          <w:color w:val="FF0000"/>
        </w:rPr>
        <w:t>容器</w:t>
      </w:r>
      <w:r>
        <w:rPr>
          <w:rFonts w:hint="eastAsia"/>
        </w:rPr>
        <w:t>，即可以提供</w:t>
      </w:r>
      <w:r w:rsidRPr="00723B09">
        <w:rPr>
          <w:rFonts w:hint="eastAsia"/>
          <w:color w:val="0000FF"/>
        </w:rPr>
        <w:t>Servlet</w:t>
      </w:r>
      <w:r w:rsidRPr="00723B09">
        <w:rPr>
          <w:rFonts w:hint="eastAsia"/>
          <w:color w:val="0000FF"/>
        </w:rPr>
        <w:t>运行环境的</w:t>
      </w:r>
      <w:r>
        <w:rPr>
          <w:rFonts w:hint="eastAsia"/>
        </w:rPr>
        <w:t>一个程序，但是</w:t>
      </w:r>
      <w:r>
        <w:rPr>
          <w:rFonts w:hint="eastAsia"/>
        </w:rPr>
        <w:t>Tomcat</w:t>
      </w:r>
      <w:r>
        <w:rPr>
          <w:rFonts w:hint="eastAsia"/>
        </w:rPr>
        <w:t>还提供了</w:t>
      </w:r>
      <w:r>
        <w:rPr>
          <w:rFonts w:hint="eastAsia"/>
        </w:rPr>
        <w:t>Web</w:t>
      </w:r>
      <w:r>
        <w:rPr>
          <w:rFonts w:hint="eastAsia"/>
        </w:rPr>
        <w:t>服务器所具有的所有功能，所以我们也称</w:t>
      </w:r>
      <w:r>
        <w:rPr>
          <w:rFonts w:hint="eastAsia"/>
        </w:rPr>
        <w:t>Tomcat</w:t>
      </w:r>
      <w:r>
        <w:rPr>
          <w:rFonts w:hint="eastAsia"/>
        </w:rPr>
        <w:t>是一个</w:t>
      </w:r>
      <w:r>
        <w:rPr>
          <w:rFonts w:hint="eastAsia"/>
        </w:rPr>
        <w:t>Web</w:t>
      </w:r>
      <w:r>
        <w:rPr>
          <w:rFonts w:hint="eastAsia"/>
        </w:rPr>
        <w:t>服务器。</w:t>
      </w:r>
      <w:r>
        <w:rPr>
          <w:rFonts w:hint="eastAsia"/>
        </w:rPr>
        <w:t>Tomcat</w:t>
      </w:r>
      <w:r>
        <w:rPr>
          <w:rFonts w:hint="eastAsia"/>
        </w:rPr>
        <w:t>的默认端口是</w:t>
      </w:r>
      <w:r>
        <w:rPr>
          <w:rFonts w:hint="eastAsia"/>
        </w:rPr>
        <w:t>8080</w:t>
      </w:r>
      <w:r>
        <w:rPr>
          <w:rFonts w:hint="eastAsia"/>
        </w:rPr>
        <w:t>。</w:t>
      </w:r>
    </w:p>
    <w:p w:rsidR="005E60D2" w:rsidRDefault="00723B09" w:rsidP="00723B09">
      <w:pPr>
        <w:pStyle w:val="3"/>
      </w:pPr>
      <w:r>
        <w:rPr>
          <w:rFonts w:hint="eastAsia"/>
        </w:rPr>
        <w:t xml:space="preserve">1.3.2 </w:t>
      </w:r>
      <w:r w:rsidR="005E60D2">
        <w:rPr>
          <w:rFonts w:hint="eastAsia"/>
        </w:rPr>
        <w:t>Tomcat</w:t>
      </w:r>
      <w:r w:rsidR="005E60D2">
        <w:rPr>
          <w:rFonts w:hint="eastAsia"/>
        </w:rPr>
        <w:t>目录结构简介</w:t>
      </w:r>
    </w:p>
    <w:p w:rsidR="005E60D2" w:rsidRDefault="005E60D2" w:rsidP="00723B09">
      <w:r w:rsidRPr="00723B09">
        <w:rPr>
          <w:rFonts w:hint="eastAsia"/>
          <w:color w:val="FF0000"/>
        </w:rPr>
        <w:t>bin</w:t>
      </w:r>
      <w:r>
        <w:rPr>
          <w:rFonts w:hint="eastAsia"/>
        </w:rPr>
        <w:t>目录：存放启动和关闭服务器的一些</w:t>
      </w:r>
      <w:r w:rsidRPr="00723B09">
        <w:rPr>
          <w:rFonts w:hint="eastAsia"/>
          <w:color w:val="0000FF"/>
        </w:rPr>
        <w:t>脚本（命令）</w:t>
      </w:r>
      <w:r>
        <w:rPr>
          <w:rFonts w:hint="eastAsia"/>
        </w:rPr>
        <w:t>。</w:t>
      </w:r>
    </w:p>
    <w:p w:rsidR="005E60D2" w:rsidRDefault="005E60D2" w:rsidP="00723B09">
      <w:r w:rsidRPr="00723B09">
        <w:rPr>
          <w:rFonts w:hint="eastAsia"/>
          <w:color w:val="FF0000"/>
        </w:rPr>
        <w:t>common</w:t>
      </w:r>
      <w:r>
        <w:rPr>
          <w:rFonts w:hint="eastAsia"/>
        </w:rPr>
        <w:t>目录：共享</w:t>
      </w:r>
      <w:r>
        <w:rPr>
          <w:rFonts w:hint="eastAsia"/>
        </w:rPr>
        <w:t>(</w:t>
      </w:r>
      <w:r>
        <w:rPr>
          <w:rFonts w:hint="eastAsia"/>
        </w:rPr>
        <w:t>部署在该服务器上的所有程序都可以使用</w:t>
      </w:r>
      <w:r>
        <w:rPr>
          <w:rFonts w:hint="eastAsia"/>
        </w:rPr>
        <w:t>)</w:t>
      </w:r>
      <w:r>
        <w:rPr>
          <w:rFonts w:hint="eastAsia"/>
        </w:rPr>
        <w:t>的一些</w:t>
      </w:r>
      <w:r w:rsidRPr="00723B09">
        <w:rPr>
          <w:rFonts w:hint="eastAsia"/>
          <w:color w:val="0000FF"/>
        </w:rPr>
        <w:t>jar</w:t>
      </w:r>
      <w:r w:rsidRPr="00723B09">
        <w:rPr>
          <w:rFonts w:hint="eastAsia"/>
          <w:color w:val="0000FF"/>
        </w:rPr>
        <w:t>包</w:t>
      </w:r>
      <w:r>
        <w:rPr>
          <w:rFonts w:hint="eastAsia"/>
        </w:rPr>
        <w:t>。</w:t>
      </w:r>
    </w:p>
    <w:p w:rsidR="005E60D2" w:rsidRDefault="005E60D2" w:rsidP="00723B09">
      <w:r w:rsidRPr="00723B09">
        <w:rPr>
          <w:rFonts w:hint="eastAsia"/>
          <w:color w:val="FF0000"/>
        </w:rPr>
        <w:t>conf</w:t>
      </w:r>
      <w:r>
        <w:rPr>
          <w:rFonts w:hint="eastAsia"/>
        </w:rPr>
        <w:t>目录：存放服务器的一些</w:t>
      </w:r>
      <w:r w:rsidRPr="00723B09">
        <w:rPr>
          <w:rFonts w:hint="eastAsia"/>
          <w:color w:val="0000FF"/>
        </w:rPr>
        <w:t>配置文件</w:t>
      </w:r>
      <w:r>
        <w:rPr>
          <w:rFonts w:hint="eastAsia"/>
        </w:rPr>
        <w:t>。</w:t>
      </w:r>
    </w:p>
    <w:p w:rsidR="005E60D2" w:rsidRDefault="005E60D2" w:rsidP="00723B09">
      <w:r w:rsidRPr="00723B09">
        <w:rPr>
          <w:rFonts w:hint="eastAsia"/>
          <w:color w:val="FF0000"/>
        </w:rPr>
        <w:t>webapps</w:t>
      </w:r>
      <w:r>
        <w:rPr>
          <w:rFonts w:hint="eastAsia"/>
        </w:rPr>
        <w:t>目录：</w:t>
      </w:r>
      <w:r w:rsidRPr="00723B09">
        <w:rPr>
          <w:rFonts w:hint="eastAsia"/>
          <w:color w:val="0000FF"/>
        </w:rPr>
        <w:t>部署</w:t>
      </w:r>
      <w:r>
        <w:rPr>
          <w:rFonts w:hint="eastAsia"/>
        </w:rPr>
        <w:t>目录。</w:t>
      </w:r>
    </w:p>
    <w:p w:rsidR="005E60D2" w:rsidRDefault="005E60D2" w:rsidP="00723B09">
      <w:r w:rsidRPr="00723B09">
        <w:rPr>
          <w:rFonts w:hint="eastAsia"/>
          <w:color w:val="FF0000"/>
        </w:rPr>
        <w:t>work</w:t>
      </w:r>
      <w:r>
        <w:rPr>
          <w:rFonts w:hint="eastAsia"/>
        </w:rPr>
        <w:t>目录：服务器运行时，生成的一些</w:t>
      </w:r>
      <w:r w:rsidRPr="00723B09">
        <w:rPr>
          <w:rFonts w:hint="eastAsia"/>
          <w:color w:val="0000FF"/>
        </w:rPr>
        <w:t>临时文</w:t>
      </w:r>
      <w:r>
        <w:rPr>
          <w:rFonts w:hint="eastAsia"/>
        </w:rPr>
        <w:t>件。</w:t>
      </w:r>
    </w:p>
    <w:p w:rsidR="005E60D2" w:rsidRDefault="005E60D2">
      <w:pPr>
        <w:pStyle w:val="2"/>
        <w:rPr>
          <w:rFonts w:hint="default"/>
        </w:rPr>
      </w:pPr>
      <w:bookmarkStart w:id="5" w:name="_Toc27369"/>
      <w:r>
        <w:t>1.4</w:t>
      </w:r>
      <w:r>
        <w:t>如何写一个</w:t>
      </w:r>
      <w:r>
        <w:t>Servlet</w:t>
      </w:r>
      <w:r>
        <w:t>（不使用开发工具）</w:t>
      </w:r>
      <w:bookmarkEnd w:id="5"/>
    </w:p>
    <w:p w:rsidR="00F6318E" w:rsidRPr="00F6318E" w:rsidRDefault="005E60D2" w:rsidP="00F6318E">
      <w:r w:rsidRPr="00F6318E">
        <w:rPr>
          <w:rFonts w:hint="eastAsia"/>
          <w:b/>
          <w:color w:val="C00000"/>
        </w:rPr>
        <w:t>step1</w:t>
      </w:r>
      <w:r w:rsidRPr="00F6318E">
        <w:rPr>
          <w:rFonts w:hint="eastAsia"/>
          <w:b/>
          <w:color w:val="C00000"/>
        </w:rPr>
        <w:t>：</w:t>
      </w:r>
      <w:r>
        <w:rPr>
          <w:rFonts w:hint="eastAsia"/>
        </w:rPr>
        <w:t>先写一个</w:t>
      </w:r>
      <w:r w:rsidRPr="00F6318E">
        <w:rPr>
          <w:rFonts w:hint="eastAsia"/>
          <w:b/>
          <w:color w:val="C00000"/>
        </w:rPr>
        <w:t>Java</w:t>
      </w:r>
      <w:r w:rsidRPr="00F6318E">
        <w:rPr>
          <w:rFonts w:hint="eastAsia"/>
          <w:b/>
          <w:color w:val="C00000"/>
        </w:rPr>
        <w:t>类</w:t>
      </w:r>
      <w:r>
        <w:rPr>
          <w:rFonts w:hint="eastAsia"/>
        </w:rPr>
        <w:t>，实现</w:t>
      </w:r>
      <w:r>
        <w:rPr>
          <w:rFonts w:hint="eastAsia"/>
        </w:rPr>
        <w:t>Servlet</w:t>
      </w:r>
      <w:r>
        <w:rPr>
          <w:rFonts w:hint="eastAsia"/>
        </w:rPr>
        <w:t>接口或者继承</w:t>
      </w:r>
      <w:r>
        <w:rPr>
          <w:rFonts w:hint="eastAsia"/>
        </w:rPr>
        <w:t>HttpServlet</w:t>
      </w:r>
      <w:r>
        <w:rPr>
          <w:rFonts w:hint="eastAsia"/>
        </w:rPr>
        <w:t>抽象类。</w:t>
      </w:r>
    </w:p>
    <w:p w:rsidR="00723B09" w:rsidRDefault="00F6318E" w:rsidP="00F6318E">
      <w:pPr>
        <w:pBdr>
          <w:top w:val="single" w:sz="4" w:space="1" w:color="auto"/>
        </w:pBdr>
        <w:ind w:firstLineChars="400" w:firstLine="840"/>
      </w:pPr>
      <w:r>
        <w:rPr>
          <w:rFonts w:hint="eastAsia"/>
          <w:color w:val="FF0000"/>
        </w:rPr>
        <w:t xml:space="preserve">1. </w:t>
      </w:r>
      <w:r w:rsidR="00723B09" w:rsidRPr="00723B09">
        <w:rPr>
          <w:rFonts w:hint="eastAsia"/>
          <w:color w:val="FF0000"/>
        </w:rPr>
        <w:t>Tomcat</w:t>
      </w:r>
      <w:r w:rsidR="00723B09">
        <w:rPr>
          <w:rFonts w:hint="eastAsia"/>
        </w:rPr>
        <w:t>会自动</w:t>
      </w:r>
      <w:r w:rsidR="00723B09" w:rsidRPr="00723B09">
        <w:rPr>
          <w:rFonts w:hint="eastAsia"/>
          <w:color w:val="0000FF"/>
        </w:rPr>
        <w:t>调用</w:t>
      </w:r>
      <w:r w:rsidR="00723B09" w:rsidRPr="00723B09">
        <w:rPr>
          <w:rFonts w:hint="eastAsia"/>
          <w:color w:val="0000FF"/>
        </w:rPr>
        <w:t>service</w:t>
      </w:r>
      <w:r w:rsidR="00723B09">
        <w:rPr>
          <w:rFonts w:hint="eastAsia"/>
        </w:rPr>
        <w:t>，自己不用再去写方法调用了</w:t>
      </w:r>
    </w:p>
    <w:p w:rsidR="00723B09" w:rsidRDefault="00F6318E" w:rsidP="00F6318E">
      <w:pPr>
        <w:ind w:leftChars="400" w:left="840"/>
      </w:pPr>
      <w:r w:rsidRPr="00F6318E">
        <w:rPr>
          <w:rFonts w:hint="eastAsia"/>
        </w:rPr>
        <w:t xml:space="preserve">2. </w:t>
      </w:r>
      <w:r w:rsidR="00723B09" w:rsidRPr="00F6318E">
        <w:rPr>
          <w:rFonts w:hint="eastAsia"/>
        </w:rPr>
        <w:t>设置</w:t>
      </w:r>
      <w:r w:rsidR="00723B09" w:rsidRPr="00F6318E">
        <w:rPr>
          <w:rFonts w:hint="eastAsia"/>
          <w:color w:val="C00000"/>
        </w:rPr>
        <w:t>消息头</w:t>
      </w:r>
      <w:r w:rsidR="00723B09" w:rsidRPr="00F6318E">
        <w:rPr>
          <w:rFonts w:hint="eastAsia"/>
          <w:color w:val="0000FF"/>
        </w:rPr>
        <w:t>content-type</w:t>
      </w:r>
      <w:r w:rsidR="00723B09" w:rsidRPr="00F6318E">
        <w:rPr>
          <w:rFonts w:hint="eastAsia"/>
        </w:rPr>
        <w:t>，告诉浏览器返回的数据类型是</w:t>
      </w:r>
      <w:r w:rsidR="00723B09" w:rsidRPr="00F6318E">
        <w:rPr>
          <w:rFonts w:hint="eastAsia"/>
        </w:rPr>
        <w:t>html</w:t>
      </w:r>
      <w:r w:rsidR="00723B09" w:rsidRPr="00F6318E">
        <w:rPr>
          <w:rFonts w:hint="eastAsia"/>
        </w:rPr>
        <w:t>文档，以及编码格</w:t>
      </w:r>
      <w:r>
        <w:rPr>
          <w:rFonts w:hint="eastAsia"/>
        </w:rPr>
        <w:t xml:space="preserve">3. </w:t>
      </w:r>
      <w:r w:rsidR="00723B09">
        <w:rPr>
          <w:rFonts w:hint="eastAsia"/>
        </w:rPr>
        <w:t>式此外，还可以告诉服务器，在使用</w:t>
      </w:r>
      <w:r w:rsidR="00723B09" w:rsidRPr="00723B09">
        <w:rPr>
          <w:rFonts w:hint="eastAsia"/>
          <w:color w:val="FF0000"/>
        </w:rPr>
        <w:t>out</w:t>
      </w:r>
      <w:r w:rsidR="00723B09" w:rsidRPr="00723B09">
        <w:rPr>
          <w:rFonts w:hint="eastAsia"/>
          <w:color w:val="FF0000"/>
        </w:rPr>
        <w:t>输出</w:t>
      </w:r>
      <w:r w:rsidR="00723B09">
        <w:rPr>
          <w:rFonts w:hint="eastAsia"/>
        </w:rPr>
        <w:t>时，使用</w:t>
      </w:r>
      <w:r w:rsidR="00723B09" w:rsidRPr="00723B09">
        <w:rPr>
          <w:rFonts w:hint="eastAsia"/>
          <w:color w:val="FF0000"/>
        </w:rPr>
        <w:t>指定的编码格式</w:t>
      </w:r>
      <w:r w:rsidR="00723B09">
        <w:rPr>
          <w:rFonts w:hint="eastAsia"/>
        </w:rPr>
        <w:t>进行编码</w:t>
      </w:r>
    </w:p>
    <w:p w:rsidR="00F6318E" w:rsidRDefault="00F6318E" w:rsidP="00F6318E">
      <w:pPr>
        <w:ind w:leftChars="400" w:left="840"/>
      </w:pPr>
      <w:r>
        <w:rPr>
          <w:rFonts w:hint="eastAsia"/>
        </w:rPr>
        <w:t xml:space="preserve">4. </w:t>
      </w:r>
      <w:r>
        <w:rPr>
          <w:rFonts w:hint="eastAsia"/>
        </w:rPr>
        <w:t>通过</w:t>
      </w:r>
      <w:r w:rsidRPr="00F6318E">
        <w:rPr>
          <w:rFonts w:hint="eastAsia"/>
          <w:color w:val="FF0000"/>
        </w:rPr>
        <w:t>响应对象</w:t>
      </w:r>
      <w:r>
        <w:rPr>
          <w:rFonts w:hint="eastAsia"/>
        </w:rPr>
        <w:t>，获得一个输出流</w:t>
      </w:r>
    </w:p>
    <w:p w:rsidR="00723B09" w:rsidRPr="00723B09" w:rsidRDefault="00F6318E" w:rsidP="00F6318E">
      <w:pPr>
        <w:pBdr>
          <w:bottom w:val="single" w:sz="4" w:space="1" w:color="auto"/>
        </w:pBdr>
        <w:ind w:firstLineChars="400" w:firstLine="840"/>
      </w:pPr>
      <w:r>
        <w:rPr>
          <w:rFonts w:hint="eastAsia"/>
        </w:rPr>
        <w:t xml:space="preserve">5. </w:t>
      </w:r>
      <w:r>
        <w:rPr>
          <w:rFonts w:hint="eastAsia"/>
        </w:rPr>
        <w:t>调用流的方法进行输出，其实质是将</w:t>
      </w:r>
      <w:r w:rsidRPr="00F6318E">
        <w:rPr>
          <w:rFonts w:hint="eastAsia"/>
          <w:color w:val="FF0000"/>
        </w:rPr>
        <w:t>处理结果</w:t>
      </w:r>
      <w:r>
        <w:rPr>
          <w:rFonts w:hint="eastAsia"/>
        </w:rPr>
        <w:t>写到了</w:t>
      </w:r>
      <w:r w:rsidRPr="00F6318E">
        <w:rPr>
          <w:rFonts w:hint="eastAsia"/>
          <w:color w:val="0000FF"/>
        </w:rPr>
        <w:t>response</w:t>
      </w:r>
      <w:r w:rsidRPr="00F6318E">
        <w:rPr>
          <w:rFonts w:hint="eastAsia"/>
          <w:color w:val="0000FF"/>
        </w:rPr>
        <w:t>对象</w:t>
      </w:r>
      <w:r>
        <w:rPr>
          <w:rFonts w:hint="eastAsia"/>
        </w:rPr>
        <w:t>上</w:t>
      </w:r>
    </w:p>
    <w:p w:rsidR="005E60D2" w:rsidRDefault="005E60D2">
      <w:r w:rsidRPr="00F6318E">
        <w:rPr>
          <w:rFonts w:hint="eastAsia"/>
          <w:b/>
          <w:color w:val="C00000"/>
        </w:rPr>
        <w:t>step2</w:t>
      </w:r>
      <w:r w:rsidRPr="00F6318E">
        <w:rPr>
          <w:rFonts w:hint="eastAsia"/>
          <w:b/>
          <w:color w:val="C00000"/>
        </w:rPr>
        <w:t>：</w:t>
      </w:r>
      <w:r>
        <w:rPr>
          <w:rFonts w:hint="eastAsia"/>
        </w:rPr>
        <w:t>执行</w:t>
      </w:r>
      <w:r w:rsidRPr="00F6318E">
        <w:rPr>
          <w:rFonts w:hint="eastAsia"/>
          <w:b/>
          <w:color w:val="C00000"/>
        </w:rPr>
        <w:t>编译操作</w:t>
      </w:r>
      <w:r>
        <w:rPr>
          <w:rFonts w:hint="eastAsia"/>
        </w:rPr>
        <w:t>：</w:t>
      </w:r>
      <w:r>
        <w:rPr>
          <w:rFonts w:hint="eastAsia"/>
        </w:rPr>
        <w:t>javac -d . HelloWorldServlet.java</w:t>
      </w:r>
    </w:p>
    <w:p w:rsidR="00F6318E" w:rsidRDefault="005E60D2">
      <w:r w:rsidRPr="00F6318E">
        <w:rPr>
          <w:rFonts w:hint="eastAsia"/>
          <w:b/>
          <w:color w:val="C00000"/>
        </w:rPr>
        <w:t>step3</w:t>
      </w:r>
      <w:r>
        <w:rPr>
          <w:rFonts w:hint="eastAsia"/>
        </w:rPr>
        <w:t>：</w:t>
      </w:r>
      <w:r w:rsidRPr="00F6318E">
        <w:rPr>
          <w:rFonts w:hint="eastAsia"/>
          <w:b/>
          <w:color w:val="C00000"/>
        </w:rPr>
        <w:t>打包</w:t>
      </w:r>
      <w:r>
        <w:rPr>
          <w:rFonts w:hint="eastAsia"/>
        </w:rPr>
        <w:t>，即创建一个具有如下结构的文件夹：</w:t>
      </w:r>
      <w:r w:rsidR="00F6318E">
        <w:rPr>
          <w:rFonts w:hint="eastAsia"/>
        </w:rPr>
        <w:t>将编译好的</w:t>
      </w:r>
      <w:r w:rsidR="00F6318E">
        <w:rPr>
          <w:rFonts w:hint="eastAsia"/>
        </w:rPr>
        <w:t>.class</w:t>
      </w:r>
      <w:r w:rsidR="00F6318E">
        <w:rPr>
          <w:rFonts w:hint="eastAsia"/>
        </w:rPr>
        <w:t>文件放入</w:t>
      </w:r>
      <w:r w:rsidR="00F6318E">
        <w:rPr>
          <w:rFonts w:hint="eastAsia"/>
        </w:rPr>
        <w:t>classes</w:t>
      </w:r>
      <w:r w:rsidR="00F6318E">
        <w:rPr>
          <w:rFonts w:hint="eastAsia"/>
        </w:rPr>
        <w:t>文件夹</w:t>
      </w:r>
    </w:p>
    <w:p w:rsidR="005E60D2" w:rsidRDefault="005E60D2" w:rsidP="00F6318E">
      <w:pPr>
        <w:pBdr>
          <w:top w:val="single" w:sz="4" w:space="0" w:color="auto"/>
          <w:bottom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  <w:t>appname</w:t>
      </w:r>
      <w:r>
        <w:rPr>
          <w:rFonts w:hint="eastAsia"/>
        </w:rPr>
        <w:t>（文件夹名起应用名）</w:t>
      </w:r>
    </w:p>
    <w:p w:rsidR="005E60D2" w:rsidRDefault="005E60D2" w:rsidP="00F6318E">
      <w:pPr>
        <w:pBdr>
          <w:top w:val="single" w:sz="4" w:space="0" w:color="auto"/>
          <w:bottom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|</w:t>
      </w:r>
      <w:r>
        <w:rPr>
          <w:rFonts w:hint="eastAsia"/>
        </w:rPr>
        <w:t>－－</w:t>
      </w:r>
      <w:r>
        <w:rPr>
          <w:rFonts w:hint="eastAsia"/>
        </w:rPr>
        <w:t>WEB-INF</w:t>
      </w:r>
      <w:r>
        <w:rPr>
          <w:rFonts w:hint="eastAsia"/>
        </w:rPr>
        <w:t>（必须大写）</w:t>
      </w:r>
    </w:p>
    <w:p w:rsidR="005E60D2" w:rsidRDefault="005E60D2" w:rsidP="00F6318E">
      <w:pPr>
        <w:pBdr>
          <w:top w:val="single" w:sz="4" w:space="0" w:color="auto"/>
          <w:bottom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｜－－</w:t>
      </w:r>
      <w:r>
        <w:rPr>
          <w:rFonts w:hint="eastAsia"/>
        </w:rPr>
        <w:t>classes</w:t>
      </w:r>
      <w:r>
        <w:rPr>
          <w:rFonts w:hint="eastAsia"/>
        </w:rPr>
        <w:t>（文件夹，放</w:t>
      </w:r>
      <w:r>
        <w:rPr>
          <w:rFonts w:hint="eastAsia"/>
        </w:rPr>
        <w:t>.class</w:t>
      </w:r>
      <w:r>
        <w:rPr>
          <w:rFonts w:hint="eastAsia"/>
        </w:rPr>
        <w:t>文件）</w:t>
      </w:r>
    </w:p>
    <w:p w:rsidR="005E60D2" w:rsidRDefault="005E60D2" w:rsidP="00F6318E">
      <w:pPr>
        <w:pBdr>
          <w:top w:val="single" w:sz="4" w:space="0" w:color="auto"/>
          <w:bottom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｜－－</w:t>
      </w:r>
      <w:r>
        <w:rPr>
          <w:rFonts w:hint="eastAsia"/>
        </w:rPr>
        <w:t>lib</w:t>
      </w:r>
      <w:r>
        <w:rPr>
          <w:rFonts w:hint="eastAsia"/>
        </w:rPr>
        <w:t>（文件夹，放</w:t>
      </w:r>
      <w:r>
        <w:rPr>
          <w:rFonts w:hint="eastAsia"/>
        </w:rPr>
        <w:t>.jar</w:t>
      </w:r>
      <w:r>
        <w:rPr>
          <w:rFonts w:hint="eastAsia"/>
        </w:rPr>
        <w:t>文件，可没有）</w:t>
      </w:r>
    </w:p>
    <w:p w:rsidR="005E60D2" w:rsidRDefault="005E60D2" w:rsidP="00F6318E">
      <w:pPr>
        <w:pBdr>
          <w:top w:val="single" w:sz="4" w:space="0" w:color="auto"/>
          <w:bottom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｜－－</w:t>
      </w:r>
      <w:r>
        <w:rPr>
          <w:rFonts w:hint="eastAsia"/>
        </w:rPr>
        <w:t>web.xml</w:t>
      </w:r>
      <w:r>
        <w:rPr>
          <w:rFonts w:hint="eastAsia"/>
        </w:rPr>
        <w:t>（部署描述文件</w:t>
      </w:r>
      <w:r>
        <w:rPr>
          <w:rFonts w:hint="eastAsia"/>
        </w:rPr>
        <w:t xml:space="preserve"> url-pattern</w:t>
      </w:r>
      <w:r>
        <w:rPr>
          <w:rFonts w:hint="eastAsia"/>
        </w:rPr>
        <w:t>）</w:t>
      </w:r>
    </w:p>
    <w:p w:rsidR="005E60D2" w:rsidRDefault="005E60D2" w:rsidP="00F6318E">
      <w:r w:rsidRPr="00F6318E">
        <w:rPr>
          <w:rFonts w:hint="eastAsia"/>
          <w:b/>
          <w:color w:val="C00000"/>
        </w:rPr>
        <w:t>step4</w:t>
      </w:r>
      <w:r>
        <w:rPr>
          <w:rFonts w:hint="eastAsia"/>
        </w:rPr>
        <w:t>：</w:t>
      </w:r>
      <w:r w:rsidRPr="00F6318E">
        <w:rPr>
          <w:rFonts w:hint="eastAsia"/>
          <w:b/>
          <w:color w:val="C00000"/>
        </w:rPr>
        <w:t>部署</w:t>
      </w:r>
      <w:r>
        <w:rPr>
          <w:rFonts w:hint="eastAsia"/>
        </w:rPr>
        <w:t>，将</w:t>
      </w:r>
      <w:r>
        <w:rPr>
          <w:rFonts w:hint="eastAsia"/>
        </w:rPr>
        <w:t>step3</w:t>
      </w:r>
      <w:r>
        <w:rPr>
          <w:rFonts w:hint="eastAsia"/>
        </w:rPr>
        <w:t>创建的文件夹拷贝到</w:t>
      </w:r>
      <w:r>
        <w:rPr>
          <w:rFonts w:hint="eastAsia"/>
        </w:rPr>
        <w:t>Servlet</w:t>
      </w:r>
      <w:r>
        <w:rPr>
          <w:rFonts w:hint="eastAsia"/>
        </w:rPr>
        <w:t>容器特定的文件夹下面注意事项：也可以将</w:t>
      </w:r>
      <w:r>
        <w:rPr>
          <w:rFonts w:hint="eastAsia"/>
        </w:rPr>
        <w:t>step3</w:t>
      </w:r>
      <w:r>
        <w:rPr>
          <w:rFonts w:hint="eastAsia"/>
        </w:rPr>
        <w:t>创建的文件夹使用</w:t>
      </w:r>
      <w:r>
        <w:rPr>
          <w:rFonts w:hint="eastAsia"/>
        </w:rPr>
        <w:t>jar</w:t>
      </w:r>
      <w:r>
        <w:rPr>
          <w:rFonts w:hint="eastAsia"/>
        </w:rPr>
        <w:t>命令进行压缩，生成</w:t>
      </w:r>
      <w:r>
        <w:rPr>
          <w:rFonts w:hint="eastAsia"/>
        </w:rPr>
        <w:t>.war</w:t>
      </w:r>
      <w:r>
        <w:rPr>
          <w:rFonts w:hint="eastAsia"/>
        </w:rPr>
        <w:t>为后缀的文件，然后拷贝。</w:t>
      </w:r>
    </w:p>
    <w:p w:rsidR="005E60D2" w:rsidRDefault="005E60D2">
      <w:r w:rsidRPr="00F6318E">
        <w:rPr>
          <w:rFonts w:hint="eastAsia"/>
          <w:b/>
          <w:color w:val="C00000"/>
        </w:rPr>
        <w:t>step5</w:t>
      </w:r>
      <w:r>
        <w:rPr>
          <w:rFonts w:hint="eastAsia"/>
        </w:rPr>
        <w:t>：</w:t>
      </w:r>
      <w:r w:rsidRPr="00F6318E">
        <w:rPr>
          <w:rFonts w:hint="eastAsia"/>
          <w:b/>
          <w:color w:val="C00000"/>
        </w:rPr>
        <w:t>启动</w:t>
      </w:r>
      <w:r>
        <w:rPr>
          <w:rFonts w:hint="eastAsia"/>
        </w:rPr>
        <w:t>Servlet</w:t>
      </w:r>
      <w:r>
        <w:rPr>
          <w:rFonts w:hint="eastAsia"/>
        </w:rPr>
        <w:t>容器，</w:t>
      </w:r>
      <w:r w:rsidRPr="00F6318E">
        <w:rPr>
          <w:rFonts w:hint="eastAsia"/>
          <w:b/>
          <w:color w:val="C00000"/>
        </w:rPr>
        <w:t>访问</w:t>
      </w:r>
      <w:r>
        <w:rPr>
          <w:rFonts w:hint="eastAsia"/>
        </w:rPr>
        <w:t>Servlet</w:t>
      </w:r>
      <w:r>
        <w:rPr>
          <w:rFonts w:hint="eastAsia"/>
        </w:rPr>
        <w:t>。</w:t>
      </w:r>
    </w:p>
    <w:p w:rsidR="005E60D2" w:rsidRDefault="005E60D2" w:rsidP="00F6318E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>访问格式：</w:t>
      </w:r>
      <w:r>
        <w:rPr>
          <w:rFonts w:hint="eastAsia"/>
        </w:rPr>
        <w:t>http://ip:port/appname/url-pattern</w:t>
      </w:r>
    </w:p>
    <w:p w:rsidR="005E60D2" w:rsidRDefault="005E60D2" w:rsidP="00F6318E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>比如在浏览器地址栏输入：</w:t>
      </w:r>
      <w:r>
        <w:rPr>
          <w:rFonts w:hint="eastAsia"/>
        </w:rPr>
        <w:t>http://localhost:8080/web01/hello</w:t>
      </w:r>
    </w:p>
    <w:p w:rsidR="005E60D2" w:rsidRDefault="005E60D2">
      <w:pPr>
        <w:pStyle w:val="2"/>
        <w:rPr>
          <w:rFonts w:hint="default"/>
        </w:rPr>
      </w:pPr>
      <w:bookmarkStart w:id="6" w:name="_Toc8393"/>
      <w:r>
        <w:lastRenderedPageBreak/>
        <w:t>1.6 Servlet</w:t>
      </w:r>
      <w:r>
        <w:t>是如何运行的</w:t>
      </w:r>
      <w:bookmarkEnd w:id="6"/>
    </w:p>
    <w:p w:rsidR="005E60D2" w:rsidRDefault="005E60D2" w:rsidP="00F6318E">
      <w:r>
        <w:rPr>
          <w:rFonts w:hint="eastAsia"/>
        </w:rPr>
        <w:t>比如，在浏览器地址栏输入：</w:t>
      </w:r>
      <w:r>
        <w:rPr>
          <w:rFonts w:hint="eastAsia"/>
        </w:rPr>
        <w:t>http://ip:port/web01/hello</w:t>
      </w:r>
      <w:r>
        <w:rPr>
          <w:rFonts w:hint="eastAsia"/>
        </w:rPr>
        <w:t>（</w:t>
      </w:r>
    </w:p>
    <w:p w:rsidR="005E60D2" w:rsidRDefault="005E60D2" w:rsidP="00F6318E">
      <w:pPr>
        <w:ind w:firstLine="420"/>
        <w:jc w:val="left"/>
      </w:pPr>
      <w:r>
        <w:rPr>
          <w:rFonts w:hint="eastAsia"/>
        </w:rPr>
        <w:t>step1</w:t>
      </w:r>
      <w:r>
        <w:rPr>
          <w:rFonts w:hint="eastAsia"/>
        </w:rPr>
        <w:t>：浏览器依据</w:t>
      </w:r>
      <w:r>
        <w:rPr>
          <w:rFonts w:hint="eastAsia"/>
        </w:rPr>
        <w:t>ip</w:t>
      </w:r>
      <w:r>
        <w:rPr>
          <w:rFonts w:hint="eastAsia"/>
        </w:rPr>
        <w:t>和</w:t>
      </w:r>
      <w:r>
        <w:rPr>
          <w:rFonts w:hint="eastAsia"/>
        </w:rPr>
        <w:t>port</w:t>
      </w:r>
      <w:r w:rsidRPr="00F6318E">
        <w:rPr>
          <w:rFonts w:hint="eastAsia"/>
          <w:color w:val="C00000"/>
        </w:rPr>
        <w:t>建立</w:t>
      </w:r>
      <w:r>
        <w:rPr>
          <w:rFonts w:hint="eastAsia"/>
        </w:rPr>
        <w:t>与</w:t>
      </w:r>
      <w:r w:rsidRPr="00F6318E">
        <w:rPr>
          <w:rFonts w:hint="eastAsia"/>
          <w:color w:val="0000FF"/>
        </w:rPr>
        <w:t>Servlet</w:t>
      </w:r>
      <w:r w:rsidRPr="00F6318E">
        <w:rPr>
          <w:rFonts w:hint="eastAsia"/>
          <w:color w:val="0000FF"/>
        </w:rPr>
        <w:t>容器之间</w:t>
      </w:r>
      <w:r>
        <w:rPr>
          <w:rFonts w:hint="eastAsia"/>
        </w:rPr>
        <w:t>的</w:t>
      </w:r>
      <w:r w:rsidRPr="00F6318E">
        <w:rPr>
          <w:rFonts w:hint="eastAsia"/>
          <w:color w:val="C00000"/>
        </w:rPr>
        <w:t>连接</w:t>
      </w:r>
      <w:r>
        <w:rPr>
          <w:rFonts w:hint="eastAsia"/>
        </w:rPr>
        <w:t>。</w:t>
      </w:r>
    </w:p>
    <w:p w:rsidR="005E60D2" w:rsidRDefault="005E60D2" w:rsidP="00F6318E">
      <w:pPr>
        <w:ind w:firstLine="420"/>
        <w:jc w:val="left"/>
      </w:pPr>
      <w:r>
        <w:rPr>
          <w:rFonts w:hint="eastAsia"/>
        </w:rPr>
        <w:t>step2</w:t>
      </w:r>
      <w:r>
        <w:rPr>
          <w:rFonts w:hint="eastAsia"/>
        </w:rPr>
        <w:t>：浏览器将请求数据</w:t>
      </w:r>
      <w:r w:rsidRPr="00F6318E">
        <w:rPr>
          <w:rFonts w:hint="eastAsia"/>
          <w:color w:val="FF0000"/>
        </w:rPr>
        <w:t>打包</w:t>
      </w:r>
      <w:r w:rsidR="00F6318E">
        <w:rPr>
          <w:rFonts w:hint="eastAsia"/>
        </w:rPr>
        <w:t>，</w:t>
      </w:r>
      <w:r>
        <w:rPr>
          <w:rFonts w:hint="eastAsia"/>
        </w:rPr>
        <w:t>并发送给</w:t>
      </w:r>
      <w:r w:rsidRPr="00F6318E">
        <w:rPr>
          <w:rFonts w:hint="eastAsia"/>
          <w:color w:val="0000FF"/>
        </w:rPr>
        <w:t>Servlet</w:t>
      </w:r>
      <w:r w:rsidRPr="00F6318E">
        <w:rPr>
          <w:rFonts w:hint="eastAsia"/>
          <w:color w:val="0000FF"/>
        </w:rPr>
        <w:t>容器</w:t>
      </w:r>
      <w:r>
        <w:rPr>
          <w:rFonts w:hint="eastAsia"/>
        </w:rPr>
        <w:t>。</w:t>
      </w:r>
    </w:p>
    <w:p w:rsidR="00DC282A" w:rsidRDefault="005E60D2" w:rsidP="00F6318E">
      <w:pPr>
        <w:ind w:firstLine="420"/>
      </w:pPr>
      <w:r>
        <w:rPr>
          <w:rFonts w:hint="eastAsia"/>
        </w:rPr>
        <w:t>step3</w:t>
      </w:r>
      <w:r>
        <w:rPr>
          <w:rFonts w:hint="eastAsia"/>
        </w:rPr>
        <w:t>：</w:t>
      </w:r>
      <w:r w:rsidRPr="00DC282A">
        <w:rPr>
          <w:rFonts w:hint="eastAsia"/>
          <w:b/>
          <w:color w:val="00B0F0"/>
        </w:rPr>
        <w:t>Servlet</w:t>
      </w:r>
      <w:r w:rsidRPr="00DC282A">
        <w:rPr>
          <w:rFonts w:hint="eastAsia"/>
          <w:b/>
          <w:color w:val="00B0F0"/>
        </w:rPr>
        <w:t>容器</w:t>
      </w:r>
      <w:r w:rsidRPr="00F6318E">
        <w:rPr>
          <w:rFonts w:hint="eastAsia"/>
          <w:color w:val="C00000"/>
        </w:rPr>
        <w:t>解析</w:t>
      </w:r>
      <w:r>
        <w:rPr>
          <w:rFonts w:hint="eastAsia"/>
        </w:rPr>
        <w:t>请求数据包，并将</w:t>
      </w:r>
      <w:r w:rsidRPr="00DC282A">
        <w:rPr>
          <w:rFonts w:hint="eastAsia"/>
          <w:color w:val="0000FF"/>
        </w:rPr>
        <w:t>解析数据</w:t>
      </w:r>
      <w:r>
        <w:rPr>
          <w:rFonts w:hint="eastAsia"/>
        </w:rPr>
        <w:t>放到已创建的</w:t>
      </w:r>
      <w:r w:rsidRPr="00DC282A">
        <w:rPr>
          <w:rFonts w:hint="eastAsia"/>
          <w:color w:val="0000FF"/>
        </w:rPr>
        <w:t>request</w:t>
      </w:r>
      <w:r w:rsidRPr="00DC282A">
        <w:rPr>
          <w:rFonts w:hint="eastAsia"/>
          <w:color w:val="0000FF"/>
        </w:rPr>
        <w:t>对象</w:t>
      </w:r>
      <w:r>
        <w:rPr>
          <w:rFonts w:hint="eastAsia"/>
        </w:rPr>
        <w:t>上</w:t>
      </w:r>
      <w:r w:rsidR="00DC282A">
        <w:rPr>
          <w:rFonts w:hint="eastAsia"/>
        </w:rPr>
        <w:t>。</w:t>
      </w:r>
    </w:p>
    <w:p w:rsidR="005E60D2" w:rsidRDefault="005E60D2" w:rsidP="00DC282A">
      <w:pPr>
        <w:ind w:firstLineChars="500" w:firstLine="1050"/>
      </w:pPr>
      <w:r>
        <w:rPr>
          <w:rFonts w:hint="eastAsia"/>
        </w:rPr>
        <w:t>同时，容器也已经创建好了一个</w:t>
      </w:r>
      <w:r w:rsidRPr="00DC282A">
        <w:rPr>
          <w:rFonts w:hint="eastAsia"/>
          <w:color w:val="0000FF"/>
        </w:rPr>
        <w:t>response</w:t>
      </w:r>
      <w:r w:rsidRPr="00DC282A">
        <w:rPr>
          <w:rFonts w:hint="eastAsia"/>
          <w:color w:val="0000FF"/>
        </w:rPr>
        <w:t>对象</w:t>
      </w:r>
      <w:r>
        <w:rPr>
          <w:rFonts w:hint="eastAsia"/>
        </w:rPr>
        <w:t>。</w:t>
      </w:r>
    </w:p>
    <w:p w:rsidR="00DC282A" w:rsidRDefault="005E60D2" w:rsidP="00DC282A">
      <w:pPr>
        <w:ind w:firstLine="420"/>
      </w:pPr>
      <w:r>
        <w:rPr>
          <w:rFonts w:hint="eastAsia"/>
        </w:rPr>
        <w:t>step4</w:t>
      </w:r>
      <w:r>
        <w:rPr>
          <w:rFonts w:hint="eastAsia"/>
        </w:rPr>
        <w:t>：</w:t>
      </w:r>
      <w:r w:rsidRPr="00DC282A">
        <w:rPr>
          <w:rFonts w:hint="eastAsia"/>
          <w:b/>
          <w:color w:val="00B0F0"/>
        </w:rPr>
        <w:t>Servlet</w:t>
      </w:r>
      <w:r w:rsidRPr="00DC282A">
        <w:rPr>
          <w:rFonts w:hint="eastAsia"/>
          <w:b/>
          <w:color w:val="00B0F0"/>
        </w:rPr>
        <w:t>容器</w:t>
      </w:r>
      <w:r>
        <w:rPr>
          <w:rFonts w:hint="eastAsia"/>
        </w:rPr>
        <w:t>依据</w:t>
      </w:r>
      <w:r w:rsidRPr="00DC282A">
        <w:rPr>
          <w:rFonts w:hint="eastAsia"/>
          <w:color w:val="FF0000"/>
        </w:rPr>
        <w:t>请求资源路径</w:t>
      </w:r>
      <w:r>
        <w:rPr>
          <w:rFonts w:hint="eastAsia"/>
        </w:rPr>
        <w:t>找到</w:t>
      </w:r>
      <w:r w:rsidRPr="00DC282A">
        <w:rPr>
          <w:rFonts w:hint="eastAsia"/>
          <w:color w:val="0000FF"/>
        </w:rPr>
        <w:t>Servlet</w:t>
      </w:r>
      <w:r w:rsidRPr="00DC282A">
        <w:rPr>
          <w:rFonts w:hint="eastAsia"/>
          <w:color w:val="0000FF"/>
        </w:rPr>
        <w:t>的配置</w:t>
      </w:r>
      <w:r>
        <w:rPr>
          <w:rFonts w:hint="eastAsia"/>
        </w:rPr>
        <w:t>，然后创建</w:t>
      </w:r>
      <w:r>
        <w:rPr>
          <w:rFonts w:hint="eastAsia"/>
        </w:rPr>
        <w:t>Servlet</w:t>
      </w:r>
      <w:r>
        <w:rPr>
          <w:rFonts w:hint="eastAsia"/>
        </w:rPr>
        <w:t>对象</w:t>
      </w:r>
    </w:p>
    <w:p w:rsidR="005E60D2" w:rsidRDefault="005E60D2" w:rsidP="00DC282A">
      <w:pPr>
        <w:ind w:firstLineChars="500" w:firstLine="1050"/>
      </w:pPr>
      <w:r>
        <w:rPr>
          <w:rFonts w:hint="eastAsia"/>
        </w:rPr>
        <w:t>根据</w:t>
      </w:r>
      <w:r>
        <w:rPr>
          <w:rFonts w:hint="eastAsia"/>
        </w:rPr>
        <w:t>xml</w:t>
      </w:r>
      <w:r w:rsidR="00DC282A">
        <w:rPr>
          <w:rFonts w:hint="eastAsia"/>
        </w:rPr>
        <w:t>文件里配置的类而创建</w:t>
      </w:r>
      <w:r>
        <w:rPr>
          <w:rFonts w:hint="eastAsia"/>
        </w:rPr>
        <w:t>。</w:t>
      </w:r>
    </w:p>
    <w:p w:rsidR="00DC282A" w:rsidRDefault="005E60D2" w:rsidP="00DC282A">
      <w:pPr>
        <w:ind w:firstLine="420"/>
        <w:jc w:val="left"/>
      </w:pPr>
      <w:r>
        <w:rPr>
          <w:rFonts w:hint="eastAsia"/>
        </w:rPr>
        <w:t>step5</w:t>
      </w:r>
      <w:r>
        <w:rPr>
          <w:rFonts w:hint="eastAsia"/>
        </w:rPr>
        <w:t>：</w:t>
      </w:r>
      <w:r w:rsidRPr="00DC282A">
        <w:rPr>
          <w:rFonts w:hint="eastAsia"/>
          <w:b/>
          <w:color w:val="00B0F0"/>
        </w:rPr>
        <w:t>Servlet</w:t>
      </w:r>
      <w:r w:rsidRPr="00DC282A">
        <w:rPr>
          <w:rFonts w:hint="eastAsia"/>
          <w:b/>
          <w:color w:val="00B0F0"/>
        </w:rPr>
        <w:t>容器</w:t>
      </w:r>
      <w:r>
        <w:rPr>
          <w:rFonts w:hint="eastAsia"/>
        </w:rPr>
        <w:t>接下来调用</w:t>
      </w:r>
      <w:r>
        <w:rPr>
          <w:rFonts w:hint="eastAsia"/>
        </w:rPr>
        <w:t>Servlet</w:t>
      </w:r>
      <w:r>
        <w:rPr>
          <w:rFonts w:hint="eastAsia"/>
        </w:rPr>
        <w:t>对象的</w:t>
      </w:r>
      <w:r w:rsidRPr="00DC282A">
        <w:rPr>
          <w:rFonts w:hint="eastAsia"/>
          <w:color w:val="0000FF"/>
        </w:rPr>
        <w:t>service</w:t>
      </w:r>
      <w:r w:rsidRPr="00DC282A">
        <w:rPr>
          <w:rFonts w:hint="eastAsia"/>
          <w:color w:val="0000FF"/>
        </w:rPr>
        <w:t>方法</w:t>
      </w:r>
      <w:r w:rsidR="00DC282A">
        <w:rPr>
          <w:rFonts w:hint="eastAsia"/>
        </w:rPr>
        <w:t>，</w:t>
      </w:r>
      <w:r>
        <w:rPr>
          <w:rFonts w:hint="eastAsia"/>
        </w:rPr>
        <w:t>并且会将事先创建好的</w:t>
      </w:r>
    </w:p>
    <w:p w:rsidR="005E60D2" w:rsidRDefault="005E60D2" w:rsidP="00DC282A">
      <w:pPr>
        <w:ind w:firstLineChars="500" w:firstLine="1050"/>
        <w:jc w:val="left"/>
      </w:pPr>
      <w:r w:rsidRPr="00DC282A">
        <w:rPr>
          <w:rFonts w:hint="eastAsia"/>
          <w:color w:val="0000FF"/>
        </w:rPr>
        <w:t>request</w:t>
      </w:r>
      <w:r w:rsidRPr="00DC282A">
        <w:rPr>
          <w:rFonts w:hint="eastAsia"/>
          <w:color w:val="0000FF"/>
        </w:rPr>
        <w:t>对象</w:t>
      </w:r>
      <w:r>
        <w:rPr>
          <w:rFonts w:hint="eastAsia"/>
        </w:rPr>
        <w:t>和</w:t>
      </w:r>
      <w:r w:rsidRPr="00DC282A">
        <w:rPr>
          <w:rFonts w:hint="eastAsia"/>
          <w:color w:val="0000FF"/>
        </w:rPr>
        <w:t>response</w:t>
      </w:r>
      <w:r w:rsidRPr="00DC282A">
        <w:rPr>
          <w:rFonts w:hint="eastAsia"/>
          <w:color w:val="0000FF"/>
        </w:rPr>
        <w:t>对象</w:t>
      </w:r>
      <w:r>
        <w:rPr>
          <w:rFonts w:hint="eastAsia"/>
        </w:rPr>
        <w:t>作为</w:t>
      </w:r>
      <w:r w:rsidRPr="00DC282A">
        <w:rPr>
          <w:rFonts w:hint="eastAsia"/>
          <w:color w:val="C00000"/>
        </w:rPr>
        <w:t>service</w:t>
      </w:r>
      <w:r w:rsidRPr="00DC282A">
        <w:rPr>
          <w:rFonts w:hint="eastAsia"/>
          <w:color w:val="C00000"/>
        </w:rPr>
        <w:t>方法的参数</w:t>
      </w:r>
      <w:r>
        <w:rPr>
          <w:rFonts w:hint="eastAsia"/>
        </w:rPr>
        <w:t>传递给</w:t>
      </w:r>
      <w:r>
        <w:rPr>
          <w:rFonts w:hint="eastAsia"/>
        </w:rPr>
        <w:t>Servlet</w:t>
      </w:r>
      <w:r>
        <w:rPr>
          <w:rFonts w:hint="eastAsia"/>
        </w:rPr>
        <w:t>对象。</w:t>
      </w:r>
    </w:p>
    <w:p w:rsidR="00DC282A" w:rsidRDefault="005E60D2" w:rsidP="00DC282A">
      <w:pPr>
        <w:ind w:firstLineChars="200" w:firstLine="420"/>
      </w:pPr>
      <w:r>
        <w:rPr>
          <w:rFonts w:hint="eastAsia"/>
        </w:rPr>
        <w:t>step6</w:t>
      </w:r>
      <w:r>
        <w:rPr>
          <w:rFonts w:hint="eastAsia"/>
        </w:rPr>
        <w:t>：</w:t>
      </w:r>
      <w:r>
        <w:rPr>
          <w:rFonts w:hint="eastAsia"/>
        </w:rPr>
        <w:t>Servlet</w:t>
      </w:r>
      <w:r>
        <w:rPr>
          <w:rFonts w:hint="eastAsia"/>
        </w:rPr>
        <w:t>可以通过</w:t>
      </w:r>
      <w:r w:rsidRPr="00DC282A">
        <w:rPr>
          <w:rFonts w:hint="eastAsia"/>
          <w:color w:val="C00000"/>
        </w:rPr>
        <w:t>request</w:t>
      </w:r>
      <w:r w:rsidRPr="00DC282A">
        <w:rPr>
          <w:rFonts w:hint="eastAsia"/>
          <w:color w:val="C00000"/>
        </w:rPr>
        <w:t>对象</w:t>
      </w:r>
      <w:r>
        <w:rPr>
          <w:rFonts w:hint="eastAsia"/>
        </w:rPr>
        <w:t>获得</w:t>
      </w:r>
      <w:r w:rsidRPr="00DC282A">
        <w:rPr>
          <w:rFonts w:hint="eastAsia"/>
          <w:color w:val="0000FF"/>
        </w:rPr>
        <w:t>请求参数</w:t>
      </w:r>
      <w:r>
        <w:rPr>
          <w:rFonts w:hint="eastAsia"/>
        </w:rPr>
        <w:t>，进行相应的处理</w:t>
      </w:r>
    </w:p>
    <w:p w:rsidR="005E60D2" w:rsidRDefault="005E60D2" w:rsidP="00DC282A">
      <w:pPr>
        <w:ind w:firstLineChars="500" w:firstLine="1050"/>
      </w:pPr>
      <w:r>
        <w:rPr>
          <w:rFonts w:hint="eastAsia"/>
        </w:rPr>
        <w:t>然后将处理结果写到</w:t>
      </w:r>
      <w:r w:rsidRPr="00DC282A">
        <w:rPr>
          <w:rFonts w:hint="eastAsia"/>
          <w:color w:val="0000FF"/>
        </w:rPr>
        <w:t>response</w:t>
      </w:r>
      <w:r w:rsidR="00DC282A" w:rsidRPr="00DC282A">
        <w:rPr>
          <w:rFonts w:hint="eastAsia"/>
          <w:color w:val="0000FF"/>
        </w:rPr>
        <w:t>对象</w:t>
      </w:r>
      <w:r w:rsidR="00DC282A">
        <w:rPr>
          <w:rFonts w:hint="eastAsia"/>
        </w:rPr>
        <w:t>上</w:t>
      </w:r>
    </w:p>
    <w:p w:rsidR="005E60D2" w:rsidRDefault="005E60D2" w:rsidP="00DC282A">
      <w:pPr>
        <w:ind w:firstLine="420"/>
      </w:pPr>
      <w:r>
        <w:rPr>
          <w:rFonts w:hint="eastAsia"/>
        </w:rPr>
        <w:t>step7</w:t>
      </w:r>
      <w:r>
        <w:rPr>
          <w:rFonts w:hint="eastAsia"/>
        </w:rPr>
        <w:t>：</w:t>
      </w:r>
      <w:r w:rsidRPr="00DC282A">
        <w:rPr>
          <w:rFonts w:hint="eastAsia"/>
          <w:b/>
          <w:color w:val="00B0F0"/>
        </w:rPr>
        <w:t>Servlet</w:t>
      </w:r>
      <w:r w:rsidRPr="00DC282A">
        <w:rPr>
          <w:rFonts w:hint="eastAsia"/>
          <w:b/>
          <w:color w:val="00B0F0"/>
        </w:rPr>
        <w:t>容器</w:t>
      </w:r>
      <w:r>
        <w:rPr>
          <w:rFonts w:hint="eastAsia"/>
        </w:rPr>
        <w:t>读取</w:t>
      </w:r>
      <w:r w:rsidRPr="00DC282A">
        <w:rPr>
          <w:rFonts w:hint="eastAsia"/>
          <w:color w:val="0000FF"/>
        </w:rPr>
        <w:t>response</w:t>
      </w:r>
      <w:r w:rsidRPr="00DC282A">
        <w:rPr>
          <w:rFonts w:hint="eastAsia"/>
          <w:color w:val="0000FF"/>
        </w:rPr>
        <w:t>对象上的数据</w:t>
      </w:r>
      <w:r>
        <w:rPr>
          <w:rFonts w:hint="eastAsia"/>
        </w:rPr>
        <w:t>，然后将处理结果</w:t>
      </w:r>
      <w:r w:rsidRPr="00DC282A">
        <w:rPr>
          <w:rFonts w:hint="eastAsia"/>
          <w:color w:val="0000FF"/>
        </w:rPr>
        <w:t>打包</w:t>
      </w:r>
      <w:r w:rsidR="00DC282A">
        <w:rPr>
          <w:rFonts w:hint="eastAsia"/>
        </w:rPr>
        <w:t>并发送给浏览器</w:t>
      </w:r>
    </w:p>
    <w:p w:rsidR="005E60D2" w:rsidRDefault="005E60D2" w:rsidP="00DC282A">
      <w:pPr>
        <w:ind w:firstLineChars="200" w:firstLine="420"/>
      </w:pPr>
      <w:r>
        <w:rPr>
          <w:rFonts w:hint="eastAsia"/>
        </w:rPr>
        <w:t>step8</w:t>
      </w:r>
      <w:r>
        <w:rPr>
          <w:rFonts w:hint="eastAsia"/>
        </w:rPr>
        <w:t>：</w:t>
      </w:r>
      <w:r w:rsidRPr="00DC282A">
        <w:rPr>
          <w:rFonts w:hint="eastAsia"/>
          <w:b/>
          <w:color w:val="C00000"/>
        </w:rPr>
        <w:t>浏览器</w:t>
      </w:r>
      <w:r w:rsidRPr="00DC282A">
        <w:rPr>
          <w:rFonts w:hint="eastAsia"/>
          <w:color w:val="0000FF"/>
        </w:rPr>
        <w:t>解析响应数据包</w:t>
      </w:r>
      <w:r>
        <w:rPr>
          <w:rFonts w:hint="eastAsia"/>
        </w:rPr>
        <w:t>，将返回的数据展现给用户。</w:t>
      </w:r>
    </w:p>
    <w:p w:rsidR="005E60D2" w:rsidRDefault="001B5EFE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0.45pt;height:186.45pt;mso-wrap-style:square;mso-position-horizontal-relative:page;mso-position-vertical-relative:page">
            <v:imagedata r:id="rId14" o:title=""/>
          </v:shape>
        </w:pict>
      </w:r>
    </w:p>
    <w:p w:rsidR="005E60D2" w:rsidRDefault="005E60D2">
      <w:pPr>
        <w:pStyle w:val="2"/>
        <w:rPr>
          <w:rFonts w:hint="default"/>
        </w:rPr>
      </w:pPr>
      <w:bookmarkStart w:id="7" w:name="_Toc25816"/>
      <w:r>
        <w:t>1.7</w:t>
      </w:r>
      <w:r>
        <w:t>常见错误及解决方式</w:t>
      </w:r>
      <w:bookmarkEnd w:id="7"/>
    </w:p>
    <w:p w:rsidR="00DC282A" w:rsidRPr="00DC282A" w:rsidRDefault="00DC282A" w:rsidP="00DC282A">
      <w:pPr>
        <w:pStyle w:val="3"/>
      </w:pPr>
      <w:r>
        <w:rPr>
          <w:rFonts w:hint="eastAsia"/>
        </w:rPr>
        <w:t xml:space="preserve">1.7.1 </w:t>
      </w:r>
      <w:r w:rsidR="005D3D5C">
        <w:rPr>
          <w:rFonts w:hint="eastAsia"/>
        </w:rPr>
        <w:t>错误</w:t>
      </w:r>
      <w:r>
        <w:rPr>
          <w:rFonts w:hint="eastAsia"/>
        </w:rPr>
        <w:t>404</w:t>
      </w:r>
    </w:p>
    <w:p w:rsidR="005E60D2" w:rsidRDefault="00DC282A" w:rsidP="00DC282A">
      <w:r w:rsidRPr="00DC282A">
        <w:rPr>
          <w:rFonts w:hint="eastAsia"/>
          <w:b/>
          <w:color w:val="C00000"/>
        </w:rPr>
        <w:t>概述</w:t>
      </w:r>
      <w:r>
        <w:rPr>
          <w:rFonts w:hint="eastAsia"/>
        </w:rPr>
        <w:t>：</w:t>
      </w:r>
      <w:r w:rsidR="005E60D2">
        <w:rPr>
          <w:rFonts w:hint="eastAsia"/>
        </w:rPr>
        <w:t>404</w:t>
      </w:r>
      <w:r>
        <w:rPr>
          <w:rFonts w:hint="eastAsia"/>
        </w:rPr>
        <w:t>，</w:t>
      </w:r>
      <w:r w:rsidR="005E60D2">
        <w:rPr>
          <w:rFonts w:hint="eastAsia"/>
        </w:rPr>
        <w:t>是一个</w:t>
      </w:r>
      <w:r w:rsidR="005E60D2" w:rsidRPr="00DC282A">
        <w:rPr>
          <w:rFonts w:hint="eastAsia"/>
          <w:color w:val="C00000"/>
        </w:rPr>
        <w:t>状态码</w:t>
      </w:r>
      <w:r>
        <w:rPr>
          <w:rFonts w:hint="eastAsia"/>
        </w:rPr>
        <w:t>，</w:t>
      </w:r>
      <w:r w:rsidR="005E60D2">
        <w:rPr>
          <w:rFonts w:hint="eastAsia"/>
        </w:rPr>
        <w:t>是一</w:t>
      </w:r>
      <w:r>
        <w:rPr>
          <w:rFonts w:hint="eastAsia"/>
        </w:rPr>
        <w:t>个三位数字，由服务器发送给浏览器，告诉浏览器是否正确处理了请求</w:t>
      </w:r>
      <w:r w:rsidR="005E60D2">
        <w:rPr>
          <w:rFonts w:hint="eastAsia"/>
        </w:rPr>
        <w:t>，</w:t>
      </w:r>
      <w:r w:rsidR="005E60D2">
        <w:rPr>
          <w:rFonts w:hint="eastAsia"/>
        </w:rPr>
        <w:t>404</w:t>
      </w:r>
      <w:r w:rsidR="005E60D2">
        <w:rPr>
          <w:rFonts w:hint="eastAsia"/>
        </w:rPr>
        <w:t>的意思是说：服务器依据请求资源路径，</w:t>
      </w:r>
      <w:r w:rsidR="005E60D2" w:rsidRPr="005D3D5C">
        <w:rPr>
          <w:rFonts w:hint="eastAsia"/>
          <w:b/>
          <w:color w:val="00B0F0"/>
        </w:rPr>
        <w:t>找不到对应的资源</w:t>
      </w:r>
      <w:r w:rsidR="005E60D2">
        <w:rPr>
          <w:rFonts w:hint="eastAsia"/>
        </w:rPr>
        <w:t>。</w:t>
      </w:r>
    </w:p>
    <w:p w:rsidR="005E60D2" w:rsidRDefault="005E60D2" w:rsidP="00DC282A">
      <w:r w:rsidRPr="00DC282A">
        <w:rPr>
          <w:rFonts w:hint="eastAsia"/>
          <w:b/>
          <w:color w:val="C00000"/>
        </w:rPr>
        <w:t>解决</w:t>
      </w:r>
      <w:r w:rsidR="00DC282A">
        <w:rPr>
          <w:rFonts w:hint="eastAsia"/>
        </w:rPr>
        <w:t>：</w:t>
      </w:r>
      <w:r>
        <w:rPr>
          <w:rFonts w:hint="eastAsia"/>
        </w:rPr>
        <w:t>依据</w:t>
      </w:r>
      <w:r>
        <w:rPr>
          <w:rFonts w:hint="eastAsia"/>
        </w:rPr>
        <w:t>http://ip:port/appname/url-pattern</w:t>
      </w:r>
      <w:r>
        <w:rPr>
          <w:rFonts w:hint="eastAsia"/>
        </w:rPr>
        <w:t>检查你的</w:t>
      </w:r>
      <w:r w:rsidRPr="00DC282A">
        <w:rPr>
          <w:rFonts w:hint="eastAsia"/>
          <w:color w:val="0000FF"/>
        </w:rPr>
        <w:t>请求地址</w:t>
      </w:r>
      <w:r>
        <w:rPr>
          <w:rFonts w:hint="eastAsia"/>
        </w:rPr>
        <w:t>是否正确。</w:t>
      </w:r>
    </w:p>
    <w:p w:rsidR="005E60D2" w:rsidRDefault="00DC282A">
      <w:r>
        <w:rPr>
          <w:rFonts w:hint="eastAsia"/>
        </w:rPr>
        <w:tab/>
        <w:t xml:space="preserve">   </w:t>
      </w:r>
      <w:r w:rsidR="005E60D2">
        <w:rPr>
          <w:rFonts w:hint="eastAsia"/>
        </w:rPr>
        <w:t>仔细检查</w:t>
      </w:r>
      <w:r w:rsidR="005E60D2">
        <w:rPr>
          <w:rFonts w:hint="eastAsia"/>
        </w:rPr>
        <w:t>web.xml</w:t>
      </w:r>
      <w:r w:rsidR="005E60D2">
        <w:rPr>
          <w:rFonts w:hint="eastAsia"/>
        </w:rPr>
        <w:t>，特别要注意</w:t>
      </w:r>
      <w:r w:rsidR="005E60D2" w:rsidRPr="00DC282A">
        <w:rPr>
          <w:rFonts w:hint="eastAsia"/>
          <w:color w:val="0000FF"/>
        </w:rPr>
        <w:t>servlet-name</w:t>
      </w:r>
      <w:r w:rsidR="005E60D2">
        <w:rPr>
          <w:rFonts w:hint="eastAsia"/>
        </w:rPr>
        <w:t>是否一致。</w:t>
      </w:r>
    </w:p>
    <w:p w:rsidR="00DC282A" w:rsidRDefault="00DC282A" w:rsidP="005D3D5C">
      <w:pPr>
        <w:pStyle w:val="3"/>
      </w:pPr>
      <w:r>
        <w:rPr>
          <w:rFonts w:hint="eastAsia"/>
        </w:rPr>
        <w:t xml:space="preserve">1.7.2 </w:t>
      </w:r>
      <w:r>
        <w:rPr>
          <w:rFonts w:hint="eastAsia"/>
        </w:rPr>
        <w:t>错误</w:t>
      </w:r>
      <w:r>
        <w:rPr>
          <w:rFonts w:hint="eastAsia"/>
        </w:rPr>
        <w:t>500</w:t>
      </w:r>
    </w:p>
    <w:p w:rsidR="005E60D2" w:rsidRDefault="005D3D5C" w:rsidP="00DC282A">
      <w:r w:rsidRPr="005D3D5C">
        <w:rPr>
          <w:rFonts w:hint="eastAsia"/>
          <w:b/>
          <w:color w:val="C00000"/>
        </w:rPr>
        <w:t>概述</w:t>
      </w:r>
      <w:r>
        <w:rPr>
          <w:rFonts w:hint="eastAsia"/>
        </w:rPr>
        <w:t>：</w:t>
      </w:r>
      <w:r w:rsidR="005E60D2">
        <w:rPr>
          <w:rFonts w:hint="eastAsia"/>
        </w:rPr>
        <w:t>500</w:t>
      </w:r>
      <w:r>
        <w:rPr>
          <w:rFonts w:hint="eastAsia"/>
        </w:rPr>
        <w:t>，是</w:t>
      </w:r>
      <w:r w:rsidR="005E60D2">
        <w:rPr>
          <w:rFonts w:hint="eastAsia"/>
        </w:rPr>
        <w:t>服务器处理出错，一般是因为</w:t>
      </w:r>
      <w:r w:rsidR="005E60D2" w:rsidRPr="005D3D5C">
        <w:rPr>
          <w:rFonts w:hint="eastAsia"/>
          <w:b/>
          <w:color w:val="00B0F0"/>
        </w:rPr>
        <w:t>程序运行出错</w:t>
      </w:r>
      <w:r w:rsidR="005E60D2">
        <w:rPr>
          <w:rFonts w:hint="eastAsia"/>
        </w:rPr>
        <w:t>。</w:t>
      </w:r>
    </w:p>
    <w:p w:rsidR="005E60D2" w:rsidRDefault="005D3D5C" w:rsidP="005D3D5C">
      <w:r w:rsidRPr="005D3D5C">
        <w:rPr>
          <w:rFonts w:hint="eastAsia"/>
          <w:b/>
          <w:color w:val="C00000"/>
        </w:rPr>
        <w:t>解决</w:t>
      </w:r>
      <w:r>
        <w:rPr>
          <w:rFonts w:hint="eastAsia"/>
        </w:rPr>
        <w:t>：</w:t>
      </w:r>
      <w:r w:rsidR="005E60D2">
        <w:rPr>
          <w:rFonts w:hint="eastAsia"/>
        </w:rPr>
        <w:t>检查程序的代码，比如：是否继承。</w:t>
      </w:r>
    </w:p>
    <w:p w:rsidR="005E60D2" w:rsidRDefault="005D3D5C">
      <w:r>
        <w:rPr>
          <w:rFonts w:hint="eastAsia"/>
        </w:rPr>
        <w:tab/>
        <w:t xml:space="preserve">  </w:t>
      </w:r>
      <w:r w:rsidR="005E60D2">
        <w:rPr>
          <w:rFonts w:hint="eastAsia"/>
        </w:rPr>
        <w:t>检查</w:t>
      </w:r>
      <w:r w:rsidR="005E60D2">
        <w:rPr>
          <w:rFonts w:hint="eastAsia"/>
        </w:rPr>
        <w:t>web.xml</w:t>
      </w:r>
      <w:r w:rsidR="005E60D2">
        <w:rPr>
          <w:rFonts w:hint="eastAsia"/>
        </w:rPr>
        <w:t>，类名要填写正确。</w:t>
      </w:r>
    </w:p>
    <w:p w:rsidR="005D3D5C" w:rsidRDefault="005D3D5C" w:rsidP="005D3D5C">
      <w:pPr>
        <w:pStyle w:val="3"/>
      </w:pPr>
      <w:r>
        <w:rPr>
          <w:rFonts w:hint="eastAsia"/>
        </w:rPr>
        <w:t xml:space="preserve">1.7.3 </w:t>
      </w:r>
      <w:r>
        <w:rPr>
          <w:rFonts w:hint="eastAsia"/>
        </w:rPr>
        <w:t>错误</w:t>
      </w:r>
      <w:r>
        <w:rPr>
          <w:rFonts w:hint="eastAsia"/>
        </w:rPr>
        <w:t>405</w:t>
      </w:r>
    </w:p>
    <w:p w:rsidR="005E60D2" w:rsidRDefault="005D3D5C" w:rsidP="00DC282A">
      <w:r w:rsidRPr="005D3D5C">
        <w:rPr>
          <w:rFonts w:hint="eastAsia"/>
          <w:b/>
          <w:color w:val="C00000"/>
        </w:rPr>
        <w:t>概述</w:t>
      </w:r>
      <w:r>
        <w:rPr>
          <w:rFonts w:hint="eastAsia"/>
        </w:rPr>
        <w:t>：</w:t>
      </w:r>
      <w:r w:rsidR="005E60D2">
        <w:rPr>
          <w:rFonts w:hint="eastAsia"/>
        </w:rPr>
        <w:t>405</w:t>
      </w:r>
      <w:r>
        <w:rPr>
          <w:rFonts w:hint="eastAsia"/>
        </w:rPr>
        <w:t>，是</w:t>
      </w:r>
      <w:r w:rsidR="005E60D2">
        <w:rPr>
          <w:rFonts w:hint="eastAsia"/>
        </w:rPr>
        <w:t>服务器</w:t>
      </w:r>
      <w:r w:rsidR="005E60D2" w:rsidRPr="005D3D5C">
        <w:rPr>
          <w:rFonts w:hint="eastAsia"/>
          <w:b/>
          <w:color w:val="00B0F0"/>
        </w:rPr>
        <w:t>找不到对应的</w:t>
      </w:r>
      <w:r w:rsidR="005E60D2" w:rsidRPr="005D3D5C">
        <w:rPr>
          <w:rFonts w:hint="eastAsia"/>
          <w:b/>
          <w:color w:val="00B0F0"/>
        </w:rPr>
        <w:t>service</w:t>
      </w:r>
      <w:r w:rsidR="005E60D2" w:rsidRPr="005D3D5C">
        <w:rPr>
          <w:rFonts w:hint="eastAsia"/>
          <w:b/>
          <w:color w:val="00B0F0"/>
        </w:rPr>
        <w:t>方法</w:t>
      </w:r>
      <w:r w:rsidR="005E60D2">
        <w:rPr>
          <w:rFonts w:hint="eastAsia"/>
        </w:rPr>
        <w:t>。</w:t>
      </w:r>
    </w:p>
    <w:p w:rsidR="005E60D2" w:rsidRDefault="005E60D2" w:rsidP="005D3D5C">
      <w:r w:rsidRPr="005D3D5C">
        <w:rPr>
          <w:rFonts w:hint="eastAsia"/>
          <w:b/>
          <w:color w:val="C00000"/>
        </w:rPr>
        <w:t>解决</w:t>
      </w:r>
      <w:r>
        <w:rPr>
          <w:rFonts w:hint="eastAsia"/>
        </w:rPr>
        <w:t>：检查</w:t>
      </w:r>
      <w:r>
        <w:rPr>
          <w:rFonts w:hint="eastAsia"/>
        </w:rPr>
        <w:t>service</w:t>
      </w:r>
      <w:r>
        <w:rPr>
          <w:rFonts w:hint="eastAsia"/>
        </w:rPr>
        <w:t>方法的签名（方法名、参数类型、返回类型、异常类型）。</w:t>
      </w:r>
    </w:p>
    <w:p w:rsidR="005E60D2" w:rsidRDefault="005E60D2">
      <w:pPr>
        <w:pStyle w:val="2"/>
        <w:rPr>
          <w:rFonts w:hint="default"/>
        </w:rPr>
      </w:pPr>
      <w:bookmarkStart w:id="8" w:name="_Toc4517"/>
      <w:r>
        <w:t>1.8</w:t>
      </w:r>
      <w:r>
        <w:t>案例：根据请求次数显示结果和显示当前时间</w:t>
      </w:r>
      <w:bookmarkEnd w:id="8"/>
    </w:p>
    <w:p w:rsidR="005E60D2" w:rsidRDefault="005E60D2">
      <w:r>
        <w:rPr>
          <w:rFonts w:hint="eastAsia"/>
        </w:rPr>
        <w:t>eg1</w:t>
      </w:r>
      <w:r>
        <w:rPr>
          <w:rFonts w:hint="eastAsia"/>
        </w:rPr>
        <w:t>：在地址栏输入</w:t>
      </w:r>
      <w:r>
        <w:rPr>
          <w:rFonts w:hint="eastAsia"/>
        </w:rPr>
        <w:t>http://localhost:8080/web01/hello?qty=5</w:t>
      </w:r>
      <w:r>
        <w:rPr>
          <w:rFonts w:hint="eastAsia"/>
        </w:rPr>
        <w:t>后，获得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rPr>
          <w:rFonts w:hint="eastAsia"/>
        </w:rPr>
        <w:t>Hello World</w:t>
      </w:r>
    </w:p>
    <w:p w:rsidR="005E60D2" w:rsidRDefault="005E60D2">
      <w:r>
        <w:rPr>
          <w:rFonts w:hint="eastAsia"/>
        </w:rPr>
        <w:t>eg2</w:t>
      </w:r>
      <w:r>
        <w:rPr>
          <w:rFonts w:hint="eastAsia"/>
        </w:rPr>
        <w:t>：在网页上显示当前时间</w:t>
      </w:r>
    </w:p>
    <w:p w:rsidR="005E60D2" w:rsidRDefault="005E60D2">
      <w:pPr>
        <w:pStyle w:val="1"/>
      </w:pPr>
      <w:r>
        <w:rPr>
          <w:rFonts w:hint="eastAsia"/>
        </w:rPr>
        <w:br w:type="page"/>
      </w:r>
      <w:bookmarkStart w:id="9" w:name="_Toc12160"/>
      <w:r w:rsidR="00C22A3D">
        <w:rPr>
          <w:rFonts w:hint="eastAsia"/>
        </w:rPr>
        <w:lastRenderedPageBreak/>
        <w:t>二、</w:t>
      </w:r>
      <w:r>
        <w:rPr>
          <w:rFonts w:hint="eastAsia"/>
        </w:rPr>
        <w:t>HTTP</w:t>
      </w:r>
      <w:r>
        <w:rPr>
          <w:rFonts w:hint="eastAsia"/>
        </w:rPr>
        <w:t>协议</w:t>
      </w:r>
      <w:bookmarkEnd w:id="9"/>
    </w:p>
    <w:p w:rsidR="005E60D2" w:rsidRDefault="005E60D2">
      <w:pPr>
        <w:pStyle w:val="2"/>
        <w:rPr>
          <w:rFonts w:hint="default"/>
        </w:rPr>
      </w:pPr>
      <w:bookmarkStart w:id="10" w:name="_Toc31642"/>
      <w:r>
        <w:t>2.1</w:t>
      </w:r>
      <w:r>
        <w:t>什么是</w:t>
      </w:r>
      <w:r>
        <w:t>HTTP</w:t>
      </w:r>
      <w:r>
        <w:t>协议</w:t>
      </w:r>
      <w:bookmarkEnd w:id="10"/>
    </w:p>
    <w:p w:rsidR="005E60D2" w:rsidRDefault="005E60D2" w:rsidP="001B6866">
      <w:r>
        <w:rPr>
          <w:rFonts w:hint="eastAsia"/>
        </w:rPr>
        <w:t>HTTP</w:t>
      </w:r>
      <w:r>
        <w:rPr>
          <w:rFonts w:hint="eastAsia"/>
        </w:rPr>
        <w:t>（</w:t>
      </w:r>
      <w:r>
        <w:rPr>
          <w:rFonts w:hint="eastAsia"/>
        </w:rPr>
        <w:t>Hypertext transport protocol</w:t>
      </w:r>
      <w:r>
        <w:rPr>
          <w:rFonts w:hint="eastAsia"/>
        </w:rPr>
        <w:t>）是超文本传输协议。是一种应用层协议，由</w:t>
      </w:r>
      <w:r>
        <w:rPr>
          <w:rFonts w:hint="eastAsia"/>
        </w:rPr>
        <w:t>W3C</w:t>
      </w:r>
      <w:r>
        <w:rPr>
          <w:rFonts w:hint="eastAsia"/>
        </w:rPr>
        <w:t>制定，它定义了浏览器与</w:t>
      </w:r>
      <w:r>
        <w:rPr>
          <w:rFonts w:hint="eastAsia"/>
        </w:rPr>
        <w:t>Web</w:t>
      </w:r>
      <w:r>
        <w:rPr>
          <w:rFonts w:hint="eastAsia"/>
        </w:rPr>
        <w:t>服务器之间</w:t>
      </w:r>
      <w:r w:rsidRPr="001B6866">
        <w:rPr>
          <w:rFonts w:hint="eastAsia"/>
          <w:color w:val="C00000"/>
        </w:rPr>
        <w:t>通讯的过程</w:t>
      </w:r>
      <w:r>
        <w:rPr>
          <w:rFonts w:hint="eastAsia"/>
        </w:rPr>
        <w:t>及</w:t>
      </w:r>
      <w:r w:rsidRPr="001B6866">
        <w:rPr>
          <w:rFonts w:hint="eastAsia"/>
          <w:color w:val="C00000"/>
        </w:rPr>
        <w:t>数据格式</w:t>
      </w:r>
      <w:r>
        <w:rPr>
          <w:rFonts w:hint="eastAsia"/>
        </w:rPr>
        <w:t>。</w:t>
      </w:r>
    </w:p>
    <w:p w:rsidR="00234347" w:rsidRDefault="00234347" w:rsidP="001B6866">
      <w:r>
        <w:rPr>
          <w:noProof/>
        </w:rPr>
        <w:drawing>
          <wp:inline distT="0" distB="0" distL="0" distR="0" wp14:anchorId="34ABA06D" wp14:editId="37364D57">
            <wp:extent cx="3761772" cy="256083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4072" cy="256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0D2" w:rsidRDefault="005E60D2">
      <w:pPr>
        <w:pStyle w:val="2"/>
        <w:rPr>
          <w:rFonts w:hint="default"/>
        </w:rPr>
      </w:pPr>
      <w:bookmarkStart w:id="11" w:name="_Toc12028"/>
      <w:r>
        <w:t>2.2</w:t>
      </w:r>
      <w:r>
        <w:t>通讯的过程</w:t>
      </w:r>
      <w:bookmarkEnd w:id="11"/>
    </w:p>
    <w:p w:rsidR="005E60D2" w:rsidRDefault="005E60D2">
      <w:r>
        <w:rPr>
          <w:rFonts w:hint="eastAsia"/>
        </w:rPr>
        <w:t>step1</w:t>
      </w:r>
      <w:r>
        <w:rPr>
          <w:rFonts w:hint="eastAsia"/>
        </w:rPr>
        <w:t>：浏览器建立与</w:t>
      </w:r>
      <w:r>
        <w:rPr>
          <w:rFonts w:hint="eastAsia"/>
        </w:rPr>
        <w:t>Web</w:t>
      </w:r>
      <w:r>
        <w:rPr>
          <w:rFonts w:hint="eastAsia"/>
        </w:rPr>
        <w:t>服务器之间的</w:t>
      </w:r>
      <w:r w:rsidRPr="001B6866">
        <w:rPr>
          <w:rFonts w:hint="eastAsia"/>
          <w:color w:val="FF0000"/>
        </w:rPr>
        <w:t>连接</w:t>
      </w:r>
      <w:r>
        <w:rPr>
          <w:rFonts w:hint="eastAsia"/>
        </w:rPr>
        <w:t>（</w:t>
      </w:r>
      <w:r>
        <w:rPr>
          <w:rFonts w:hint="eastAsia"/>
        </w:rPr>
        <w:t>Socket</w:t>
      </w:r>
      <w:r>
        <w:rPr>
          <w:rFonts w:hint="eastAsia"/>
        </w:rPr>
        <w:t>）。</w:t>
      </w:r>
    </w:p>
    <w:p w:rsidR="005E60D2" w:rsidRDefault="005E60D2">
      <w:r>
        <w:rPr>
          <w:rFonts w:hint="eastAsia"/>
        </w:rPr>
        <w:t>step2</w:t>
      </w:r>
      <w:r>
        <w:rPr>
          <w:rFonts w:hint="eastAsia"/>
        </w:rPr>
        <w:t>：浏览器要将请求</w:t>
      </w:r>
      <w:r w:rsidRPr="001B6866">
        <w:rPr>
          <w:rFonts w:hint="eastAsia"/>
          <w:color w:val="FF0000"/>
        </w:rPr>
        <w:t>数据打</w:t>
      </w:r>
      <w:r>
        <w:rPr>
          <w:rFonts w:hint="eastAsia"/>
        </w:rPr>
        <w:t>包（请求数据包），然后发送给</w:t>
      </w:r>
      <w:r>
        <w:rPr>
          <w:rFonts w:hint="eastAsia"/>
        </w:rPr>
        <w:t>Web</w:t>
      </w:r>
      <w:r>
        <w:rPr>
          <w:rFonts w:hint="eastAsia"/>
        </w:rPr>
        <w:t>服务器。</w:t>
      </w:r>
    </w:p>
    <w:p w:rsidR="005E60D2" w:rsidRDefault="005E60D2">
      <w:r>
        <w:rPr>
          <w:rFonts w:hint="eastAsia"/>
        </w:rPr>
        <w:t>step3</w:t>
      </w:r>
      <w:r>
        <w:rPr>
          <w:rFonts w:hint="eastAsia"/>
        </w:rPr>
        <w:t>：</w:t>
      </w:r>
      <w:r>
        <w:rPr>
          <w:rFonts w:hint="eastAsia"/>
        </w:rPr>
        <w:t>Web</w:t>
      </w:r>
      <w:r>
        <w:rPr>
          <w:rFonts w:hint="eastAsia"/>
        </w:rPr>
        <w:t>服务器将</w:t>
      </w:r>
      <w:r w:rsidRPr="001B6866">
        <w:rPr>
          <w:rFonts w:hint="eastAsia"/>
          <w:color w:val="FF0000"/>
        </w:rPr>
        <w:t>处理结果打包</w:t>
      </w:r>
      <w:r>
        <w:rPr>
          <w:rFonts w:hint="eastAsia"/>
        </w:rPr>
        <w:t>（响应数据包），然后发送给浏览器。</w:t>
      </w:r>
    </w:p>
    <w:p w:rsidR="005E60D2" w:rsidRDefault="005E60D2">
      <w:r>
        <w:rPr>
          <w:rFonts w:hint="eastAsia"/>
        </w:rPr>
        <w:t>step4</w:t>
      </w:r>
      <w:r>
        <w:rPr>
          <w:rFonts w:hint="eastAsia"/>
        </w:rPr>
        <w:t>：</w:t>
      </w:r>
      <w:r>
        <w:rPr>
          <w:rFonts w:hint="eastAsia"/>
        </w:rPr>
        <w:t>Web</w:t>
      </w:r>
      <w:r>
        <w:rPr>
          <w:rFonts w:hint="eastAsia"/>
        </w:rPr>
        <w:t>服务器</w:t>
      </w:r>
      <w:r w:rsidRPr="001B6866">
        <w:rPr>
          <w:rFonts w:hint="eastAsia"/>
          <w:color w:val="FF0000"/>
        </w:rPr>
        <w:t>关闭连接</w:t>
      </w:r>
      <w:r>
        <w:rPr>
          <w:rFonts w:hint="eastAsia"/>
        </w:rPr>
        <w:t>。</w:t>
      </w:r>
    </w:p>
    <w:p w:rsidR="005E60D2" w:rsidRDefault="005E60D2" w:rsidP="001B6866">
      <w:r>
        <w:rPr>
          <w:rFonts w:hint="eastAsia"/>
        </w:rPr>
        <w:t>注意事项：一次请求，一次连接。优点：</w:t>
      </w:r>
      <w:r>
        <w:rPr>
          <w:rFonts w:hint="eastAsia"/>
        </w:rPr>
        <w:t>Web</w:t>
      </w:r>
      <w:r>
        <w:rPr>
          <w:rFonts w:hint="eastAsia"/>
        </w:rPr>
        <w:t>服务器可以</w:t>
      </w:r>
      <w:r w:rsidRPr="001B6866">
        <w:rPr>
          <w:rFonts w:hint="eastAsia"/>
          <w:color w:val="FF0000"/>
        </w:rPr>
        <w:t>利用有限的连接个数</w:t>
      </w:r>
      <w:r>
        <w:rPr>
          <w:rFonts w:hint="eastAsia"/>
        </w:rPr>
        <w:t>为尽可能多的客户服务（效率高）。如果浏览器要再发请求，就必须重新建立一个新的连接。</w:t>
      </w:r>
    </w:p>
    <w:p w:rsidR="005E60D2" w:rsidRDefault="001B5EFE">
      <w:pPr>
        <w:jc w:val="center"/>
      </w:pPr>
      <w:r>
        <w:pict>
          <v:shape id="_x0000_i1026" type="#_x0000_t75" style="width:208.5pt;height:109.05pt;mso-wrap-style:square;mso-position-horizontal-relative:page;mso-position-vertical-relative:page">
            <v:imagedata r:id="rId16" o:title=""/>
          </v:shape>
        </w:pict>
      </w:r>
    </w:p>
    <w:p w:rsidR="005E60D2" w:rsidRDefault="005E60D2">
      <w:pPr>
        <w:pStyle w:val="2"/>
        <w:rPr>
          <w:rFonts w:hint="default"/>
        </w:rPr>
      </w:pPr>
      <w:bookmarkStart w:id="12" w:name="_Toc29621"/>
      <w:r>
        <w:t>2.3</w:t>
      </w:r>
      <w:r>
        <w:t>数据格式</w:t>
      </w:r>
      <w:bookmarkEnd w:id="12"/>
    </w:p>
    <w:p w:rsidR="005E60D2" w:rsidRDefault="001B6866" w:rsidP="001B6866">
      <w:pPr>
        <w:pStyle w:val="3"/>
      </w:pPr>
      <w:r>
        <w:rPr>
          <w:rFonts w:hint="eastAsia"/>
        </w:rPr>
        <w:t xml:space="preserve">2.3.1 </w:t>
      </w:r>
      <w:r w:rsidR="005E60D2">
        <w:rPr>
          <w:rFonts w:hint="eastAsia"/>
        </w:rPr>
        <w:t>请求数据包</w:t>
      </w:r>
    </w:p>
    <w:p w:rsidR="005E60D2" w:rsidRDefault="001B6866" w:rsidP="001B6866">
      <w:r>
        <w:rPr>
          <w:rFonts w:hint="eastAsia"/>
        </w:rPr>
        <w:t xml:space="preserve">1. </w:t>
      </w:r>
      <w:r w:rsidR="005E60D2" w:rsidRPr="001B6866">
        <w:rPr>
          <w:rFonts w:hint="eastAsia"/>
          <w:b/>
          <w:color w:val="FF0000"/>
        </w:rPr>
        <w:t>请求行</w:t>
      </w:r>
      <w:r w:rsidR="005E60D2">
        <w:rPr>
          <w:rFonts w:hint="eastAsia"/>
        </w:rPr>
        <w:t>：</w:t>
      </w:r>
      <w:r w:rsidR="005E60D2" w:rsidRPr="00EF0248">
        <w:rPr>
          <w:rFonts w:hint="eastAsia"/>
          <w:color w:val="FF0000"/>
        </w:rPr>
        <w:t>请求方式</w:t>
      </w:r>
      <w:r w:rsidR="005E60D2">
        <w:rPr>
          <w:rFonts w:hint="eastAsia"/>
        </w:rPr>
        <w:t>+</w:t>
      </w:r>
      <w:r w:rsidR="005E60D2" w:rsidRPr="00EF0248">
        <w:rPr>
          <w:rFonts w:hint="eastAsia"/>
          <w:color w:val="FF0000"/>
        </w:rPr>
        <w:t>请求资源路径</w:t>
      </w:r>
      <w:r w:rsidR="005E60D2">
        <w:rPr>
          <w:rFonts w:hint="eastAsia"/>
        </w:rPr>
        <w:t>+</w:t>
      </w:r>
      <w:r w:rsidR="005E60D2" w:rsidRPr="00EF0248">
        <w:rPr>
          <w:rFonts w:hint="eastAsia"/>
          <w:color w:val="FF0000"/>
        </w:rPr>
        <w:t>协议描述</w:t>
      </w:r>
      <w:r w:rsidR="005E60D2">
        <w:rPr>
          <w:rFonts w:hint="eastAsia"/>
        </w:rPr>
        <w:t>。</w:t>
      </w:r>
    </w:p>
    <w:p w:rsidR="005E60D2" w:rsidRDefault="001B6866" w:rsidP="001B6866">
      <w:r>
        <w:rPr>
          <w:rFonts w:hint="eastAsia"/>
        </w:rPr>
        <w:t xml:space="preserve">2. </w:t>
      </w:r>
      <w:r w:rsidR="005E60D2" w:rsidRPr="001B6866">
        <w:rPr>
          <w:rFonts w:hint="eastAsia"/>
          <w:b/>
          <w:color w:val="FF0000"/>
        </w:rPr>
        <w:t>若干消息头</w:t>
      </w:r>
      <w:r w:rsidR="005E60D2">
        <w:rPr>
          <w:rFonts w:hint="eastAsia"/>
        </w:rPr>
        <w:t>：消息头是一些键值对，一般由</w:t>
      </w:r>
      <w:r w:rsidR="005E60D2">
        <w:rPr>
          <w:rFonts w:hint="eastAsia"/>
        </w:rPr>
        <w:t>W3C</w:t>
      </w:r>
      <w:r w:rsidR="005E60D2">
        <w:rPr>
          <w:rFonts w:hint="eastAsia"/>
        </w:rPr>
        <w:t>定义，有特定的含义。浏览器和服务器之间，可以通过发送消息头来</w:t>
      </w:r>
      <w:r w:rsidR="005E60D2" w:rsidRPr="00234347">
        <w:rPr>
          <w:rFonts w:hint="eastAsia"/>
          <w:color w:val="0000FF"/>
        </w:rPr>
        <w:t>传递一些特定的信息</w:t>
      </w:r>
      <w:r w:rsidR="005E60D2">
        <w:rPr>
          <w:rFonts w:hint="eastAsia"/>
        </w:rPr>
        <w:t>，比如：浏览器可以通过</w:t>
      </w:r>
      <w:r w:rsidR="005E60D2" w:rsidRPr="00234347">
        <w:rPr>
          <w:rFonts w:hint="eastAsia"/>
          <w:color w:val="0000FF"/>
        </w:rPr>
        <w:t>user-agent</w:t>
      </w:r>
      <w:r w:rsidR="005E60D2">
        <w:rPr>
          <w:rFonts w:hint="eastAsia"/>
        </w:rPr>
        <w:t>消息头来通知服务器浏览器的类型和版本。</w:t>
      </w:r>
    </w:p>
    <w:p w:rsidR="005E60D2" w:rsidRDefault="001B6866" w:rsidP="001B6866">
      <w:r>
        <w:rPr>
          <w:rFonts w:hint="eastAsia"/>
        </w:rPr>
        <w:t xml:space="preserve">3. </w:t>
      </w:r>
      <w:r w:rsidR="005E60D2" w:rsidRPr="001B6866">
        <w:rPr>
          <w:rFonts w:hint="eastAsia"/>
          <w:b/>
          <w:color w:val="FF0000"/>
        </w:rPr>
        <w:t>实体内容</w:t>
      </w:r>
      <w:r w:rsidR="005E60D2">
        <w:rPr>
          <w:rFonts w:hint="eastAsia"/>
        </w:rPr>
        <w:t>：只有当请求方式为</w:t>
      </w:r>
      <w:r w:rsidR="005E60D2" w:rsidRPr="00EF0248">
        <w:rPr>
          <w:rFonts w:hint="eastAsia"/>
          <w:color w:val="0000FF"/>
        </w:rPr>
        <w:t>post</w:t>
      </w:r>
      <w:r w:rsidR="005E60D2">
        <w:rPr>
          <w:rFonts w:hint="eastAsia"/>
        </w:rPr>
        <w:t>时，浏览器才会将请求参数添加到</w:t>
      </w:r>
      <w:r w:rsidR="005E60D2" w:rsidRPr="00EF0248">
        <w:rPr>
          <w:rFonts w:hint="eastAsia"/>
          <w:color w:val="0000FF"/>
        </w:rPr>
        <w:t>实体内容里面</w:t>
      </w:r>
      <w:r w:rsidR="005E60D2">
        <w:rPr>
          <w:rFonts w:hint="eastAsia"/>
        </w:rPr>
        <w:t>，如果请求方式为</w:t>
      </w:r>
      <w:r w:rsidR="005E60D2" w:rsidRPr="00EF0248">
        <w:rPr>
          <w:rFonts w:hint="eastAsia"/>
          <w:color w:val="0000FF"/>
        </w:rPr>
        <w:t>get</w:t>
      </w:r>
      <w:r w:rsidR="005E60D2">
        <w:rPr>
          <w:rFonts w:hint="eastAsia"/>
        </w:rPr>
        <w:t>，浏览器会将请求参数添加到</w:t>
      </w:r>
      <w:r w:rsidR="005E60D2" w:rsidRPr="00EF0248">
        <w:rPr>
          <w:rFonts w:hint="eastAsia"/>
          <w:color w:val="0000FF"/>
        </w:rPr>
        <w:t>请求资源路径的后面</w:t>
      </w:r>
      <w:r w:rsidR="005E60D2">
        <w:rPr>
          <w:rFonts w:hint="eastAsia"/>
        </w:rPr>
        <w:t>。</w:t>
      </w:r>
    </w:p>
    <w:p w:rsidR="00234347" w:rsidRDefault="00234347" w:rsidP="001B6866"/>
    <w:p w:rsidR="00234347" w:rsidRDefault="00234347" w:rsidP="001B6866">
      <w:r>
        <w:rPr>
          <w:noProof/>
        </w:rPr>
        <w:lastRenderedPageBreak/>
        <w:drawing>
          <wp:inline distT="0" distB="0" distL="0" distR="0" wp14:anchorId="6493410D" wp14:editId="50E6B9A7">
            <wp:extent cx="3641707" cy="1707233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1474" cy="171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0D2" w:rsidRDefault="00234347" w:rsidP="00234347">
      <w:pPr>
        <w:pStyle w:val="3"/>
      </w:pPr>
      <w:r>
        <w:rPr>
          <w:rFonts w:hint="eastAsia"/>
        </w:rPr>
        <w:t xml:space="preserve">2.3.2 </w:t>
      </w:r>
      <w:r w:rsidR="005E60D2">
        <w:rPr>
          <w:rFonts w:hint="eastAsia"/>
        </w:rPr>
        <w:t>响应数据包</w:t>
      </w:r>
    </w:p>
    <w:p w:rsidR="005E60D2" w:rsidRDefault="005E60D2" w:rsidP="00234347">
      <w:r w:rsidRPr="00EF0248">
        <w:rPr>
          <w:rFonts w:hint="eastAsia"/>
          <w:b/>
          <w:color w:val="FF0000"/>
        </w:rPr>
        <w:t>状态行</w:t>
      </w:r>
      <w:r>
        <w:rPr>
          <w:rFonts w:hint="eastAsia"/>
        </w:rPr>
        <w:t>：</w:t>
      </w:r>
      <w:r w:rsidRPr="00EF0248">
        <w:rPr>
          <w:rFonts w:hint="eastAsia"/>
          <w:color w:val="FF0000"/>
        </w:rPr>
        <w:t>协议描述</w:t>
      </w:r>
      <w:r>
        <w:rPr>
          <w:rFonts w:hint="eastAsia"/>
        </w:rPr>
        <w:t>+</w:t>
      </w:r>
      <w:r w:rsidRPr="00EF0248">
        <w:rPr>
          <w:rFonts w:hint="eastAsia"/>
          <w:color w:val="FF0000"/>
        </w:rPr>
        <w:t>状态码</w:t>
      </w:r>
      <w:r>
        <w:rPr>
          <w:rFonts w:hint="eastAsia"/>
        </w:rPr>
        <w:t>+</w:t>
      </w:r>
      <w:r w:rsidRPr="00EF0248">
        <w:rPr>
          <w:rFonts w:hint="eastAsia"/>
          <w:color w:val="FF0000"/>
        </w:rPr>
        <w:t>状态描述</w:t>
      </w:r>
      <w:r>
        <w:rPr>
          <w:rFonts w:hint="eastAsia"/>
        </w:rPr>
        <w:t>。</w:t>
      </w:r>
    </w:p>
    <w:p w:rsidR="005E60D2" w:rsidRDefault="005E60D2" w:rsidP="00234347">
      <w:r w:rsidRPr="00EF0248">
        <w:rPr>
          <w:rFonts w:hint="eastAsia"/>
          <w:b/>
          <w:color w:val="FF0000"/>
        </w:rPr>
        <w:t>若干消息头</w:t>
      </w:r>
      <w:r>
        <w:rPr>
          <w:rFonts w:hint="eastAsia"/>
        </w:rPr>
        <w:t>：服务器也可以发送一些消息头给浏览器，比如</w:t>
      </w:r>
      <w:r w:rsidRPr="00EF0248">
        <w:rPr>
          <w:rFonts w:hint="eastAsia"/>
          <w:color w:val="00B0F0"/>
        </w:rPr>
        <w:t>content-type</w:t>
      </w:r>
      <w:r>
        <w:rPr>
          <w:rFonts w:hint="eastAsia"/>
        </w:rPr>
        <w:t>，告诉浏览器服务器返回的</w:t>
      </w:r>
      <w:r w:rsidRPr="00EF0248">
        <w:rPr>
          <w:rFonts w:hint="eastAsia"/>
          <w:color w:val="0000FF"/>
        </w:rPr>
        <w:t>数据类型</w:t>
      </w:r>
      <w:r>
        <w:rPr>
          <w:rFonts w:hint="eastAsia"/>
        </w:rPr>
        <w:t>和</w:t>
      </w:r>
      <w:r w:rsidRPr="00EF0248">
        <w:rPr>
          <w:rFonts w:hint="eastAsia"/>
          <w:color w:val="0000FF"/>
        </w:rPr>
        <w:t>编码格式</w:t>
      </w:r>
      <w:r>
        <w:rPr>
          <w:rFonts w:hint="eastAsia"/>
        </w:rPr>
        <w:t>（字符集，比如：</w:t>
      </w:r>
      <w:r>
        <w:rPr>
          <w:rFonts w:hint="eastAsia"/>
        </w:rPr>
        <w:t>UTF-8</w:t>
      </w:r>
      <w:r>
        <w:rPr>
          <w:rFonts w:hint="eastAsia"/>
        </w:rPr>
        <w:t>、</w:t>
      </w:r>
      <w:r>
        <w:rPr>
          <w:rFonts w:hint="eastAsia"/>
        </w:rPr>
        <w:t>ISO-8859-1</w:t>
      </w:r>
      <w:r>
        <w:rPr>
          <w:rFonts w:hint="eastAsia"/>
        </w:rPr>
        <w:t>）。</w:t>
      </w:r>
    </w:p>
    <w:p w:rsidR="005E60D2" w:rsidRDefault="005E60D2" w:rsidP="00EF0248">
      <w:r w:rsidRPr="00EF0248">
        <w:rPr>
          <w:rFonts w:hint="eastAsia"/>
          <w:b/>
          <w:color w:val="FF0000"/>
        </w:rPr>
        <w:t>实体内容</w:t>
      </w:r>
      <w:r>
        <w:rPr>
          <w:rFonts w:hint="eastAsia"/>
        </w:rPr>
        <w:t>：程序处理之后，返回的结果。</w:t>
      </w:r>
    </w:p>
    <w:p w:rsidR="00EF0248" w:rsidRDefault="00EF0248" w:rsidP="00EF0248">
      <w:r>
        <w:rPr>
          <w:noProof/>
        </w:rPr>
        <w:drawing>
          <wp:inline distT="0" distB="0" distL="0" distR="0" wp14:anchorId="1FEC2C3B" wp14:editId="6A8DEF15">
            <wp:extent cx="3404925" cy="2251644"/>
            <wp:effectExtent l="0" t="0" r="508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04289" cy="2251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248" w:rsidRDefault="00EF0248" w:rsidP="00FF642C">
      <w:pPr>
        <w:pStyle w:val="3"/>
      </w:pPr>
      <w:r>
        <w:rPr>
          <w:rFonts w:hint="eastAsia"/>
        </w:rPr>
        <w:t>2.3.3</w:t>
      </w:r>
      <w:r>
        <w:rPr>
          <w:rFonts w:hint="eastAsia"/>
        </w:rPr>
        <w:t>截取数据包</w:t>
      </w:r>
    </w:p>
    <w:p w:rsidR="005E60D2" w:rsidRDefault="005E60D2" w:rsidP="00EF0248">
      <w:r>
        <w:rPr>
          <w:rFonts w:hint="eastAsia"/>
        </w:rPr>
        <w:t>截获数据包，使用</w:t>
      </w:r>
      <w:r>
        <w:rPr>
          <w:rFonts w:hint="eastAsia"/>
        </w:rPr>
        <w:t>MyEclipse</w:t>
      </w:r>
      <w:r>
        <w:rPr>
          <w:rFonts w:hint="eastAsia"/>
        </w:rPr>
        <w:t>中的</w:t>
      </w:r>
      <w:r>
        <w:rPr>
          <w:rFonts w:hint="eastAsia"/>
        </w:rPr>
        <w:t>TCP/IP Monitor</w:t>
      </w:r>
      <w:r>
        <w:rPr>
          <w:rFonts w:hint="eastAsia"/>
        </w:rPr>
        <w:t>，</w:t>
      </w:r>
      <w:r>
        <w:rPr>
          <w:rFonts w:hint="eastAsia"/>
        </w:rPr>
        <w:t>TCP/IP Monitor</w:t>
      </w:r>
      <w:r>
        <w:rPr>
          <w:rFonts w:hint="eastAsia"/>
        </w:rPr>
        <w:t>相当于一个代理服务器，它的原理图如下：</w:t>
      </w:r>
    </w:p>
    <w:p w:rsidR="005E60D2" w:rsidRDefault="001B5EFE">
      <w:pPr>
        <w:jc w:val="center"/>
      </w:pPr>
      <w:r>
        <w:pict>
          <v:shape id="_x0000_i1027" type="#_x0000_t75" style="width:293pt;height:114.45pt;mso-wrap-style:square;mso-position-horizontal-relative:page;mso-position-vertical-relative:page">
            <v:imagedata r:id="rId19" o:title=""/>
          </v:shape>
        </w:pict>
      </w:r>
    </w:p>
    <w:p w:rsidR="005E60D2" w:rsidRDefault="005E60D2">
      <w:pPr>
        <w:pStyle w:val="2"/>
        <w:rPr>
          <w:rFonts w:hint="default"/>
        </w:rPr>
      </w:pPr>
      <w:bookmarkStart w:id="13" w:name="_Toc28041"/>
      <w:r>
        <w:t>2.</w:t>
      </w:r>
      <w:r w:rsidR="002E1D35">
        <w:t>4</w:t>
      </w:r>
      <w:r>
        <w:t xml:space="preserve"> </w:t>
      </w:r>
      <w:bookmarkEnd w:id="13"/>
      <w:r w:rsidR="005F4BAC">
        <w:t>请求方式</w:t>
      </w:r>
    </w:p>
    <w:p w:rsidR="005F4BAC" w:rsidRDefault="005F4BAC" w:rsidP="005F4BAC">
      <w:pPr>
        <w:pStyle w:val="3"/>
      </w:pPr>
      <w:r>
        <w:rPr>
          <w:rFonts w:hint="eastAsia"/>
        </w:rPr>
        <w:t xml:space="preserve">2.4.1 </w:t>
      </w:r>
      <w:r>
        <w:rPr>
          <w:rFonts w:hint="eastAsia"/>
        </w:rPr>
        <w:t>为什么区分请求方式</w:t>
      </w:r>
    </w:p>
    <w:p w:rsidR="005F4BAC" w:rsidRDefault="005F4BAC" w:rsidP="005F4BAC">
      <w:r w:rsidRPr="005F4BAC">
        <w:rPr>
          <w:rFonts w:hint="eastAsia"/>
          <w:color w:val="FF0000"/>
        </w:rPr>
        <w:t>请求方式</w:t>
      </w:r>
      <w:r>
        <w:rPr>
          <w:rFonts w:hint="eastAsia"/>
        </w:rPr>
        <w:t>是客户端对话服务器时的</w:t>
      </w:r>
      <w:r w:rsidRPr="005F4BAC">
        <w:rPr>
          <w:rFonts w:hint="eastAsia"/>
          <w:color w:val="0000CC"/>
        </w:rPr>
        <w:t>意向说明</w:t>
      </w:r>
      <w:r>
        <w:rPr>
          <w:rFonts w:hint="eastAsia"/>
        </w:rPr>
        <w:t>，是区分</w:t>
      </w:r>
      <w:r w:rsidRPr="005F4BAC">
        <w:rPr>
          <w:rFonts w:hint="eastAsia"/>
          <w:color w:val="C00000"/>
        </w:rPr>
        <w:t>请求种类</w:t>
      </w:r>
      <w:r>
        <w:rPr>
          <w:rFonts w:hint="eastAsia"/>
        </w:rPr>
        <w:t>的关键。</w:t>
      </w:r>
    </w:p>
    <w:p w:rsidR="005F4BAC" w:rsidRDefault="005F4BAC" w:rsidP="005F4BAC">
      <w:pPr>
        <w:ind w:leftChars="200" w:left="420"/>
      </w:pPr>
      <w:r>
        <w:rPr>
          <w:rFonts w:hint="eastAsia"/>
        </w:rPr>
        <w:t xml:space="preserve">1. </w:t>
      </w:r>
      <w:r>
        <w:rPr>
          <w:rFonts w:hint="eastAsia"/>
        </w:rPr>
        <w:t>不同的请求方式不仅仅在</w:t>
      </w:r>
      <w:r w:rsidRPr="005F4BAC">
        <w:rPr>
          <w:rFonts w:hint="eastAsia"/>
          <w:color w:val="0000CC"/>
        </w:rPr>
        <w:t>数据传输时</w:t>
      </w:r>
      <w:r>
        <w:rPr>
          <w:rFonts w:hint="eastAsia"/>
        </w:rPr>
        <w:t>会有所不同</w:t>
      </w:r>
    </w:p>
    <w:p w:rsidR="005F4BAC" w:rsidRDefault="005F4BAC" w:rsidP="005F4BAC">
      <w:pPr>
        <w:ind w:leftChars="200" w:left="420"/>
      </w:pPr>
      <w:r>
        <w:rPr>
          <w:rFonts w:hint="eastAsia"/>
        </w:rPr>
        <w:t xml:space="preserve">2. </w:t>
      </w:r>
      <w:r>
        <w:rPr>
          <w:rFonts w:hint="eastAsia"/>
        </w:rPr>
        <w:t>在</w:t>
      </w:r>
      <w:r w:rsidRPr="005F4BAC">
        <w:rPr>
          <w:rFonts w:hint="eastAsia"/>
          <w:color w:val="0000CC"/>
        </w:rPr>
        <w:t>表单提交</w:t>
      </w:r>
      <w:r>
        <w:rPr>
          <w:rFonts w:hint="eastAsia"/>
        </w:rPr>
        <w:t>及</w:t>
      </w:r>
      <w:r w:rsidRPr="005F4BAC">
        <w:rPr>
          <w:rFonts w:hint="eastAsia"/>
          <w:color w:val="0000CC"/>
        </w:rPr>
        <w:t>服务器端处理</w:t>
      </w:r>
      <w:r>
        <w:rPr>
          <w:rFonts w:hint="eastAsia"/>
        </w:rPr>
        <w:t>时都会采用不同的方式，</w:t>
      </w:r>
    </w:p>
    <w:p w:rsidR="005F4BAC" w:rsidRDefault="005F4BAC" w:rsidP="005F4BAC">
      <w:pPr>
        <w:ind w:leftChars="200" w:left="420"/>
      </w:pPr>
      <w:r>
        <w:rPr>
          <w:rFonts w:hint="eastAsia"/>
        </w:rPr>
        <w:t xml:space="preserve">3. </w:t>
      </w:r>
      <w:r>
        <w:rPr>
          <w:rFonts w:hint="eastAsia"/>
        </w:rPr>
        <w:t>而区分</w:t>
      </w:r>
      <w:r w:rsidRPr="005F4BAC">
        <w:rPr>
          <w:rFonts w:hint="eastAsia"/>
          <w:color w:val="FF0000"/>
        </w:rPr>
        <w:t>不同种类的请求方式</w:t>
      </w:r>
      <w:r>
        <w:rPr>
          <w:rFonts w:hint="eastAsia"/>
        </w:rPr>
        <w:t>也会使得浏览器采用</w:t>
      </w:r>
      <w:r w:rsidRPr="005F4BAC">
        <w:rPr>
          <w:rFonts w:hint="eastAsia"/>
          <w:color w:val="0000CC"/>
        </w:rPr>
        <w:t>不同的缓存方式</w:t>
      </w:r>
      <w:r>
        <w:rPr>
          <w:rFonts w:hint="eastAsia"/>
        </w:rPr>
        <w:t>处理后续请求</w:t>
      </w:r>
    </w:p>
    <w:p w:rsidR="005F4BAC" w:rsidRDefault="005F4BAC" w:rsidP="005F4BAC">
      <w:pPr>
        <w:ind w:leftChars="200" w:left="420"/>
      </w:pPr>
      <w:r>
        <w:rPr>
          <w:rFonts w:hint="eastAsia"/>
        </w:rPr>
        <w:t xml:space="preserve">4. </w:t>
      </w:r>
      <w:r>
        <w:rPr>
          <w:rFonts w:hint="eastAsia"/>
        </w:rPr>
        <w:t>从而提升响应速度</w:t>
      </w:r>
    </w:p>
    <w:p w:rsidR="005F4BAC" w:rsidRPr="005F4BAC" w:rsidRDefault="005F4BAC" w:rsidP="005F4BAC">
      <w:r>
        <w:rPr>
          <w:noProof/>
        </w:rPr>
        <w:lastRenderedPageBreak/>
        <w:drawing>
          <wp:inline distT="0" distB="0" distL="0" distR="0" wp14:anchorId="4EC3A548" wp14:editId="5B42EB75">
            <wp:extent cx="3107903" cy="1820574"/>
            <wp:effectExtent l="0" t="0" r="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08806" cy="1821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D35" w:rsidRPr="002E1D35" w:rsidRDefault="002E1D35" w:rsidP="002E1D35">
      <w:pPr>
        <w:pStyle w:val="3"/>
      </w:pPr>
      <w:r>
        <w:rPr>
          <w:rFonts w:hint="eastAsia"/>
        </w:rPr>
        <w:t>2.4.</w:t>
      </w:r>
      <w:r w:rsidR="00DD3AA1">
        <w:rPr>
          <w:rFonts w:hint="eastAsia"/>
        </w:rPr>
        <w:t>2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r>
        <w:rPr>
          <w:rFonts w:hint="eastAsia"/>
        </w:rPr>
        <w:t>get</w:t>
      </w:r>
      <w:r>
        <w:rPr>
          <w:rFonts w:hint="eastAsia"/>
        </w:rPr>
        <w:t>请求方式</w:t>
      </w:r>
    </w:p>
    <w:p w:rsidR="005E60D2" w:rsidRDefault="005E60D2" w:rsidP="002E1D35">
      <w:r>
        <w:rPr>
          <w:rFonts w:hint="eastAsia"/>
        </w:rPr>
        <w:t>浏览器会使用</w:t>
      </w:r>
      <w:r>
        <w:rPr>
          <w:rFonts w:hint="eastAsia"/>
        </w:rPr>
        <w:t>get</w:t>
      </w:r>
      <w:r>
        <w:rPr>
          <w:rFonts w:hint="eastAsia"/>
        </w:rPr>
        <w:t>方式发请求</w:t>
      </w:r>
      <w:r w:rsidR="002E1D35">
        <w:rPr>
          <w:rFonts w:hint="eastAsia"/>
        </w:rPr>
        <w:t>，情况如下</w:t>
      </w:r>
      <w:r>
        <w:rPr>
          <w:rFonts w:hint="eastAsia"/>
        </w:rPr>
        <w:t>：</w:t>
      </w:r>
    </w:p>
    <w:p w:rsidR="002E1D35" w:rsidRDefault="002E1D35" w:rsidP="002E1D35">
      <w:pPr>
        <w:ind w:leftChars="200" w:left="420"/>
      </w:pPr>
      <w:r>
        <w:rPr>
          <w:rFonts w:hint="eastAsia"/>
        </w:rPr>
        <w:t xml:space="preserve">1. </w:t>
      </w:r>
      <w:r w:rsidR="005E60D2">
        <w:rPr>
          <w:rFonts w:hint="eastAsia"/>
        </w:rPr>
        <w:t>直接在浏览器地址</w:t>
      </w:r>
      <w:r w:rsidR="005E60D2" w:rsidRPr="002E1D35">
        <w:rPr>
          <w:rFonts w:hint="eastAsia"/>
          <w:color w:val="FF0000"/>
        </w:rPr>
        <w:t>输入某个地址</w:t>
      </w:r>
      <w:r w:rsidR="005E60D2">
        <w:rPr>
          <w:rFonts w:hint="eastAsia"/>
        </w:rPr>
        <w:t>。</w:t>
      </w:r>
      <w:r w:rsidR="005E60D2">
        <w:rPr>
          <w:rFonts w:hint="eastAsia"/>
        </w:rPr>
        <w:tab/>
      </w:r>
      <w:r w:rsidR="005E60D2">
        <w:rPr>
          <w:rFonts w:hint="eastAsia"/>
        </w:rPr>
        <w:tab/>
      </w:r>
    </w:p>
    <w:p w:rsidR="005E60D2" w:rsidRDefault="002E1D35" w:rsidP="002E1D35">
      <w:pPr>
        <w:ind w:leftChars="200" w:left="420"/>
      </w:pPr>
      <w:r w:rsidRPr="002E1D35">
        <w:rPr>
          <w:rFonts w:hint="eastAsia"/>
        </w:rPr>
        <w:t xml:space="preserve">2. </w:t>
      </w:r>
      <w:r w:rsidR="005E60D2" w:rsidRPr="002E1D35">
        <w:rPr>
          <w:rFonts w:hint="eastAsia"/>
          <w:color w:val="FF0000"/>
        </w:rPr>
        <w:t>点击链接</w:t>
      </w:r>
      <w:r w:rsidR="005E60D2">
        <w:rPr>
          <w:rFonts w:hint="eastAsia"/>
        </w:rPr>
        <w:t>地址。</w:t>
      </w:r>
    </w:p>
    <w:p w:rsidR="005E60D2" w:rsidRDefault="002E1D35" w:rsidP="002E1D35">
      <w:pPr>
        <w:ind w:leftChars="200" w:left="420"/>
      </w:pPr>
      <w:r w:rsidRPr="002E1D35">
        <w:rPr>
          <w:rFonts w:hint="eastAsia"/>
        </w:rPr>
        <w:t xml:space="preserve">3. </w:t>
      </w:r>
      <w:r w:rsidR="005E60D2" w:rsidRPr="002E1D35">
        <w:rPr>
          <w:rFonts w:hint="eastAsia"/>
          <w:color w:val="FF0000"/>
        </w:rPr>
        <w:t>表单默认的提交</w:t>
      </w:r>
      <w:r w:rsidR="005E60D2">
        <w:rPr>
          <w:rFonts w:hint="eastAsia"/>
        </w:rPr>
        <w:t>方法：</w:t>
      </w:r>
      <w:r w:rsidR="005E60D2">
        <w:rPr>
          <w:rFonts w:hint="eastAsia"/>
        </w:rPr>
        <w:t>&lt;form method="get(</w:t>
      </w:r>
      <w:r w:rsidR="005E60D2">
        <w:rPr>
          <w:rFonts w:hint="eastAsia"/>
        </w:rPr>
        <w:t>默认</w:t>
      </w:r>
      <w:r w:rsidR="005E60D2">
        <w:rPr>
          <w:rFonts w:hint="eastAsia"/>
        </w:rPr>
        <w:t>)/post"&gt;</w:t>
      </w:r>
      <w:r w:rsidR="005E60D2">
        <w:rPr>
          <w:rFonts w:hint="eastAsia"/>
        </w:rPr>
        <w:t>。</w:t>
      </w:r>
    </w:p>
    <w:p w:rsidR="002E1D35" w:rsidRDefault="002E1D35" w:rsidP="002E1D35">
      <w:r>
        <w:rPr>
          <w:rFonts w:hint="eastAsia"/>
        </w:rPr>
        <w:t>浏览器使用，</w:t>
      </w:r>
      <w:r>
        <w:rPr>
          <w:rFonts w:hint="eastAsia"/>
        </w:rPr>
        <w:t>get</w:t>
      </w:r>
      <w:r>
        <w:rPr>
          <w:rFonts w:hint="eastAsia"/>
        </w:rPr>
        <w:t>请求的特点如下：</w:t>
      </w:r>
    </w:p>
    <w:p w:rsidR="002E1D35" w:rsidRDefault="002E1D35" w:rsidP="002E1D35">
      <w:pPr>
        <w:ind w:leftChars="200" w:left="420"/>
      </w:pPr>
      <w:r>
        <w:rPr>
          <w:rFonts w:hint="eastAsia"/>
        </w:rPr>
        <w:t>1. get</w:t>
      </w:r>
      <w:r>
        <w:rPr>
          <w:rFonts w:hint="eastAsia"/>
        </w:rPr>
        <w:t>请求会将</w:t>
      </w:r>
      <w:r w:rsidRPr="002E1D35">
        <w:rPr>
          <w:rFonts w:hint="eastAsia"/>
          <w:color w:val="0000FF"/>
        </w:rPr>
        <w:t>请求参数</w:t>
      </w:r>
      <w:r>
        <w:rPr>
          <w:rFonts w:hint="eastAsia"/>
        </w:rPr>
        <w:t>添加到</w:t>
      </w:r>
      <w:r w:rsidRPr="002E1D35">
        <w:rPr>
          <w:rFonts w:hint="eastAsia"/>
          <w:color w:val="FF0000"/>
        </w:rPr>
        <w:t>请求资源路径</w:t>
      </w:r>
      <w:r>
        <w:rPr>
          <w:rFonts w:hint="eastAsia"/>
        </w:rPr>
        <w:t>的后面，因为请求行存放的数据大小有限，也就是地址栏的最长字节数，所以</w:t>
      </w:r>
      <w:r>
        <w:rPr>
          <w:rFonts w:hint="eastAsia"/>
        </w:rPr>
        <w:t>get</w:t>
      </w:r>
      <w:r>
        <w:rPr>
          <w:rFonts w:hint="eastAsia"/>
        </w:rPr>
        <w:t>请求只能提交少量的数据。</w:t>
      </w:r>
    </w:p>
    <w:p w:rsidR="002E1D35" w:rsidRDefault="002E1D35" w:rsidP="002E1D35">
      <w:pPr>
        <w:ind w:leftChars="200" w:left="420"/>
      </w:pPr>
      <w:r>
        <w:rPr>
          <w:rFonts w:hint="eastAsia"/>
        </w:rPr>
        <w:t>2. get</w:t>
      </w:r>
      <w:r>
        <w:rPr>
          <w:rFonts w:hint="eastAsia"/>
        </w:rPr>
        <w:t>请求会将</w:t>
      </w:r>
      <w:r w:rsidRPr="002E1D35">
        <w:rPr>
          <w:rFonts w:hint="eastAsia"/>
          <w:color w:val="0000FF"/>
        </w:rPr>
        <w:t>请求参数</w:t>
      </w:r>
      <w:r w:rsidRPr="002E1D35">
        <w:rPr>
          <w:rFonts w:hint="eastAsia"/>
          <w:color w:val="FF0000"/>
        </w:rPr>
        <w:t>显示在浏览器地址栏</w:t>
      </w:r>
      <w:r>
        <w:rPr>
          <w:rFonts w:hint="eastAsia"/>
        </w:rPr>
        <w:t>，不安全（比如，路由器会记录整个地址）。</w:t>
      </w:r>
    </w:p>
    <w:p w:rsidR="002E1D35" w:rsidRPr="002E1D35" w:rsidRDefault="002E1D35" w:rsidP="002E1D35">
      <w:pPr>
        <w:pStyle w:val="3"/>
      </w:pPr>
      <w:r>
        <w:t>2.4</w:t>
      </w:r>
      <w:r w:rsidR="00DD3AA1">
        <w:t>.3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r>
        <w:rPr>
          <w:rFonts w:hint="eastAsia"/>
        </w:rPr>
        <w:t>post</w:t>
      </w:r>
      <w:r>
        <w:rPr>
          <w:rFonts w:hint="eastAsia"/>
        </w:rPr>
        <w:t>请求</w:t>
      </w:r>
    </w:p>
    <w:p w:rsidR="005E60D2" w:rsidRDefault="005E60D2" w:rsidP="002E1D35">
      <w:r>
        <w:rPr>
          <w:rFonts w:hint="eastAsia"/>
        </w:rPr>
        <w:t>浏览器</w:t>
      </w:r>
      <w:r w:rsidR="002E1D35">
        <w:rPr>
          <w:rFonts w:hint="eastAsia"/>
        </w:rPr>
        <w:t>使用</w:t>
      </w:r>
      <w:r>
        <w:rPr>
          <w:rFonts w:hint="eastAsia"/>
        </w:rPr>
        <w:t>post</w:t>
      </w:r>
      <w:r>
        <w:rPr>
          <w:rFonts w:hint="eastAsia"/>
        </w:rPr>
        <w:t>方法发请求</w:t>
      </w:r>
      <w:r w:rsidR="002E1D35">
        <w:rPr>
          <w:rFonts w:hint="eastAsia"/>
        </w:rPr>
        <w:t>，情况如下</w:t>
      </w:r>
      <w:r>
        <w:rPr>
          <w:rFonts w:hint="eastAsia"/>
        </w:rPr>
        <w:t>：</w:t>
      </w:r>
    </w:p>
    <w:p w:rsidR="005E60D2" w:rsidRDefault="005E60D2" w:rsidP="002E1D35">
      <w:pPr>
        <w:ind w:leftChars="200" w:left="420"/>
      </w:pPr>
      <w:r>
        <w:rPr>
          <w:rFonts w:hint="eastAsia"/>
        </w:rPr>
        <w:t>设置表单的</w:t>
      </w:r>
      <w:r>
        <w:rPr>
          <w:rFonts w:hint="eastAsia"/>
        </w:rPr>
        <w:t>method</w:t>
      </w:r>
      <w:r>
        <w:rPr>
          <w:rFonts w:hint="eastAsia"/>
        </w:rPr>
        <w:t>属性值为“</w:t>
      </w:r>
      <w:r>
        <w:rPr>
          <w:rFonts w:hint="eastAsia"/>
        </w:rPr>
        <w:t>post</w:t>
      </w:r>
      <w:r>
        <w:rPr>
          <w:rFonts w:hint="eastAsia"/>
        </w:rPr>
        <w:t>”。</w:t>
      </w:r>
    </w:p>
    <w:p w:rsidR="005E60D2" w:rsidRDefault="002E1D35" w:rsidP="002E1D35">
      <w:r>
        <w:rPr>
          <w:rFonts w:hint="eastAsia"/>
        </w:rPr>
        <w:t>浏览器使用，</w:t>
      </w:r>
      <w:r w:rsidR="005E60D2">
        <w:rPr>
          <w:rFonts w:hint="eastAsia"/>
        </w:rPr>
        <w:t>post</w:t>
      </w:r>
      <w:r w:rsidR="005E60D2">
        <w:rPr>
          <w:rFonts w:hint="eastAsia"/>
        </w:rPr>
        <w:t>请求的特点</w:t>
      </w:r>
      <w:r>
        <w:rPr>
          <w:rFonts w:hint="eastAsia"/>
        </w:rPr>
        <w:t>如下</w:t>
      </w:r>
      <w:r w:rsidR="005E60D2">
        <w:rPr>
          <w:rFonts w:hint="eastAsia"/>
        </w:rPr>
        <w:t>：</w:t>
      </w:r>
    </w:p>
    <w:p w:rsidR="005E60D2" w:rsidRDefault="005E60D2" w:rsidP="002E1D35">
      <w:pPr>
        <w:ind w:leftChars="200" w:left="420"/>
      </w:pPr>
      <w:r>
        <w:rPr>
          <w:rFonts w:hint="eastAsia"/>
        </w:rPr>
        <w:t>post</w:t>
      </w:r>
      <w:r>
        <w:rPr>
          <w:rFonts w:hint="eastAsia"/>
        </w:rPr>
        <w:t>请求会将请求参数添加到</w:t>
      </w:r>
      <w:r w:rsidRPr="002E1D35">
        <w:rPr>
          <w:rFonts w:hint="eastAsia"/>
          <w:color w:val="0000FF"/>
        </w:rPr>
        <w:t>实体内容</w:t>
      </w:r>
      <w:r>
        <w:rPr>
          <w:rFonts w:hint="eastAsia"/>
        </w:rPr>
        <w:t>里面，所以，可以提交大量的数据。</w:t>
      </w:r>
    </w:p>
    <w:p w:rsidR="005E60D2" w:rsidRDefault="005E60D2" w:rsidP="002E1D35">
      <w:pPr>
        <w:ind w:leftChars="200" w:left="420"/>
      </w:pPr>
      <w:r>
        <w:rPr>
          <w:rFonts w:hint="eastAsia"/>
        </w:rPr>
        <w:t>post</w:t>
      </w:r>
      <w:r>
        <w:rPr>
          <w:rFonts w:hint="eastAsia"/>
        </w:rPr>
        <w:t>请求不会将请求参数显示在浏览器地址栏，相对安全一些。但是，</w:t>
      </w:r>
      <w:r>
        <w:rPr>
          <w:rFonts w:hint="eastAsia"/>
        </w:rPr>
        <w:t>post</w:t>
      </w:r>
      <w:r>
        <w:rPr>
          <w:rFonts w:hint="eastAsia"/>
        </w:rPr>
        <w:t>请求并不会对请求参数进行加密处理。用</w:t>
      </w:r>
      <w:r>
        <w:rPr>
          <w:rFonts w:hint="eastAsia"/>
        </w:rPr>
        <w:t>HTTPS</w:t>
      </w:r>
      <w:r>
        <w:rPr>
          <w:rFonts w:hint="eastAsia"/>
        </w:rPr>
        <w:t>协议进行加密处理。</w:t>
      </w:r>
    </w:p>
    <w:p w:rsidR="002E1D35" w:rsidRDefault="002E1D35" w:rsidP="002E1D35">
      <w:r>
        <w:rPr>
          <w:rFonts w:hint="eastAsia"/>
        </w:rPr>
        <w:t>注意：</w:t>
      </w:r>
    </w:p>
    <w:p w:rsidR="005E60D2" w:rsidRDefault="005E60D2" w:rsidP="00DD3AA1">
      <w:pPr>
        <w:ind w:leftChars="200" w:left="420"/>
      </w:pPr>
      <w:r>
        <w:rPr>
          <w:rFonts w:hint="eastAsia"/>
        </w:rPr>
        <w:t>服务器不关心是用浏览器还是</w:t>
      </w:r>
      <w:r>
        <w:rPr>
          <w:rFonts w:hint="eastAsia"/>
        </w:rPr>
        <w:t>Java</w:t>
      </w:r>
      <w:r>
        <w:rPr>
          <w:rFonts w:hint="eastAsia"/>
        </w:rPr>
        <w:t>程序发送的请求，只要符合协议格式，都会处理。</w:t>
      </w:r>
    </w:p>
    <w:p w:rsidR="00725A37" w:rsidRDefault="00725A37" w:rsidP="00DD3AA1">
      <w:pPr>
        <w:ind w:leftChars="200" w:left="420"/>
      </w:pPr>
      <w:r>
        <w:rPr>
          <w:rFonts w:hint="eastAsia"/>
        </w:rPr>
        <w:t>get</w:t>
      </w:r>
      <w:r>
        <w:rPr>
          <w:rFonts w:hint="eastAsia"/>
        </w:rPr>
        <w:t>在地址栏中传值，</w:t>
      </w:r>
      <w:r>
        <w:rPr>
          <w:rFonts w:hint="eastAsia"/>
        </w:rPr>
        <w:t>post</w:t>
      </w:r>
      <w:r>
        <w:rPr>
          <w:rFonts w:hint="eastAsia"/>
        </w:rPr>
        <w:t>在实体中传值</w:t>
      </w:r>
    </w:p>
    <w:p w:rsidR="005E60D2" w:rsidRDefault="005E60D2">
      <w:pPr>
        <w:pStyle w:val="2"/>
        <w:rPr>
          <w:rFonts w:hint="default"/>
        </w:rPr>
      </w:pPr>
      <w:bookmarkStart w:id="14" w:name="_Toc10236"/>
      <w:r>
        <w:t>2.</w:t>
      </w:r>
      <w:r w:rsidR="002E1D35">
        <w:t>5</w:t>
      </w:r>
      <w:r>
        <w:t>读取请求参数</w:t>
      </w:r>
      <w:bookmarkEnd w:id="14"/>
    </w:p>
    <w:p w:rsidR="005E60D2" w:rsidRDefault="005E60D2" w:rsidP="002E1D35">
      <w:r>
        <w:rPr>
          <w:rFonts w:hint="eastAsia"/>
        </w:rPr>
        <w:t>方法一：</w:t>
      </w:r>
      <w:r>
        <w:rPr>
          <w:rFonts w:hint="eastAsia"/>
        </w:rPr>
        <w:t xml:space="preserve">String </w:t>
      </w:r>
      <w:r w:rsidRPr="00C63EFA">
        <w:rPr>
          <w:rFonts w:hint="eastAsia"/>
          <w:color w:val="0000FF"/>
        </w:rPr>
        <w:t>request</w:t>
      </w:r>
      <w:r>
        <w:rPr>
          <w:rFonts w:hint="eastAsia"/>
        </w:rPr>
        <w:t>.</w:t>
      </w:r>
      <w:r w:rsidRPr="002E1D35">
        <w:rPr>
          <w:rFonts w:hint="eastAsia"/>
          <w:color w:val="FF0000"/>
        </w:rPr>
        <w:t>getParameter</w:t>
      </w:r>
      <w:r>
        <w:rPr>
          <w:rFonts w:hint="eastAsia"/>
        </w:rPr>
        <w:t>(String paraName</w:t>
      </w:r>
      <w:r w:rsidRPr="002E1D35">
        <w:rPr>
          <w:rFonts w:hint="eastAsia"/>
          <w:color w:val="FF0000"/>
        </w:rPr>
        <w:t>)</w:t>
      </w:r>
      <w:r>
        <w:rPr>
          <w:rFonts w:hint="eastAsia"/>
        </w:rPr>
        <w:t>;</w:t>
      </w:r>
    </w:p>
    <w:p w:rsidR="005E60D2" w:rsidRDefault="005E60D2">
      <w:pPr>
        <w:ind w:left="420" w:firstLine="420"/>
      </w:pPr>
      <w:r>
        <w:rPr>
          <w:rFonts w:hint="eastAsia"/>
        </w:rPr>
        <w:t>如果</w:t>
      </w:r>
      <w:r>
        <w:rPr>
          <w:rFonts w:hint="eastAsia"/>
        </w:rPr>
        <w:t>paraName</w:t>
      </w:r>
      <w:r>
        <w:rPr>
          <w:rFonts w:hint="eastAsia"/>
        </w:rPr>
        <w:t>（即参数名称）与实际的参数名称不一致，会获得</w:t>
      </w:r>
      <w:r>
        <w:rPr>
          <w:rFonts w:hint="eastAsia"/>
        </w:rPr>
        <w:t>null</w:t>
      </w:r>
      <w:r>
        <w:rPr>
          <w:rFonts w:hint="eastAsia"/>
        </w:rPr>
        <w:t>（不报错）。</w:t>
      </w:r>
    </w:p>
    <w:p w:rsidR="005E60D2" w:rsidRDefault="005E60D2">
      <w:pPr>
        <w:ind w:left="420" w:firstLine="420"/>
      </w:pPr>
      <w:r>
        <w:rPr>
          <w:rFonts w:hint="eastAsia"/>
        </w:rPr>
        <w:t>在使用表单提交数据时，如果用户没有填写任何的值，会获得空字符串</w:t>
      </w:r>
      <w:r>
        <w:rPr>
          <w:rFonts w:hint="eastAsia"/>
        </w:rPr>
        <w:t xml:space="preserve"> "" </w:t>
      </w:r>
      <w:r>
        <w:rPr>
          <w:rFonts w:hint="eastAsia"/>
        </w:rPr>
        <w:t>。</w:t>
      </w:r>
    </w:p>
    <w:p w:rsidR="005E60D2" w:rsidRDefault="005E60D2" w:rsidP="002E1D35">
      <w:r>
        <w:rPr>
          <w:rFonts w:hint="eastAsia"/>
        </w:rPr>
        <w:t>方法二：</w:t>
      </w:r>
      <w:r>
        <w:rPr>
          <w:rFonts w:hint="eastAsia"/>
        </w:rPr>
        <w:t xml:space="preserve">String[] </w:t>
      </w:r>
      <w:r w:rsidRPr="00C63EFA">
        <w:rPr>
          <w:rFonts w:hint="eastAsia"/>
          <w:color w:val="0000FF"/>
        </w:rPr>
        <w:t>request</w:t>
      </w:r>
      <w:r>
        <w:rPr>
          <w:rFonts w:hint="eastAsia"/>
        </w:rPr>
        <w:t>.</w:t>
      </w:r>
      <w:r w:rsidRPr="002E1D35">
        <w:rPr>
          <w:rFonts w:hint="eastAsia"/>
          <w:color w:val="FF0000"/>
        </w:rPr>
        <w:t>getParameterValues(</w:t>
      </w:r>
      <w:r>
        <w:rPr>
          <w:rFonts w:hint="eastAsia"/>
        </w:rPr>
        <w:t>String paraName</w:t>
      </w:r>
      <w:r w:rsidRPr="002E1D35">
        <w:rPr>
          <w:rFonts w:hint="eastAsia"/>
          <w:color w:val="FF0000"/>
        </w:rPr>
        <w:t>);</w:t>
      </w:r>
    </w:p>
    <w:p w:rsidR="005E60D2" w:rsidRDefault="005E60D2">
      <w:pPr>
        <w:ind w:left="420" w:firstLine="420"/>
      </w:pPr>
      <w:r>
        <w:rPr>
          <w:rFonts w:hint="eastAsia"/>
        </w:rPr>
        <w:t>当有</w:t>
      </w:r>
      <w:r w:rsidRPr="00C63EFA">
        <w:rPr>
          <w:rFonts w:hint="eastAsia"/>
          <w:color w:val="FF0000"/>
        </w:rPr>
        <w:t>多个参数</w:t>
      </w:r>
      <w:r>
        <w:rPr>
          <w:rFonts w:hint="eastAsia"/>
        </w:rPr>
        <w:t>且</w:t>
      </w:r>
      <w:r w:rsidRPr="00C63EFA">
        <w:rPr>
          <w:rFonts w:hint="eastAsia"/>
          <w:color w:val="0000FF"/>
        </w:rPr>
        <w:t>名称相同</w:t>
      </w:r>
      <w:r>
        <w:rPr>
          <w:rFonts w:hint="eastAsia"/>
        </w:rPr>
        <w:t>时，使用该方法。比如：</w:t>
      </w:r>
      <w:r>
        <w:rPr>
          <w:rFonts w:hint="eastAsia"/>
        </w:rPr>
        <w:t>?city=bj&amp;city=cs&amp;city=wh</w:t>
      </w:r>
    </w:p>
    <w:p w:rsidR="005E60D2" w:rsidRDefault="005E60D2" w:rsidP="00C63EFA">
      <w:r>
        <w:rPr>
          <w:rFonts w:hint="eastAsia"/>
        </w:rPr>
        <w:t>注意事项：</w:t>
      </w:r>
      <w:r>
        <w:rPr>
          <w:rFonts w:hint="eastAsia"/>
        </w:rPr>
        <w:t>getParameterValues</w:t>
      </w:r>
      <w:r>
        <w:rPr>
          <w:rFonts w:hint="eastAsia"/>
        </w:rPr>
        <w:t>方法也可用于只有一个参数的情况。</w:t>
      </w:r>
    </w:p>
    <w:p w:rsidR="005E60D2" w:rsidRDefault="005E60D2">
      <w:pPr>
        <w:pStyle w:val="2"/>
        <w:rPr>
          <w:rFonts w:hint="default"/>
        </w:rPr>
      </w:pPr>
      <w:bookmarkStart w:id="15" w:name="_Toc144"/>
      <w:r>
        <w:t>2.</w:t>
      </w:r>
      <w:r w:rsidR="00C63EFA">
        <w:t>6</w:t>
      </w:r>
      <w:r>
        <w:t>访问数据库（</w:t>
      </w:r>
      <w:r>
        <w:t>MySql</w:t>
      </w:r>
      <w:r>
        <w:t>）</w:t>
      </w:r>
      <w:bookmarkEnd w:id="15"/>
    </w:p>
    <w:p w:rsidR="005E60D2" w:rsidRDefault="00C63EFA" w:rsidP="00C63EFA">
      <w:pPr>
        <w:pStyle w:val="3"/>
      </w:pPr>
      <w:r>
        <w:rPr>
          <w:rFonts w:hint="eastAsia"/>
        </w:rPr>
        <w:t xml:space="preserve">2.6.1 </w:t>
      </w:r>
      <w:r w:rsidR="005E60D2">
        <w:rPr>
          <w:rFonts w:hint="eastAsia"/>
        </w:rPr>
        <w:t>使用</w:t>
      </w:r>
      <w:r w:rsidR="005E60D2">
        <w:rPr>
          <w:rFonts w:hint="eastAsia"/>
        </w:rPr>
        <w:t>MySql</w:t>
      </w:r>
      <w:r w:rsidR="005E60D2">
        <w:rPr>
          <w:rFonts w:hint="eastAsia"/>
        </w:rPr>
        <w:t>数据库</w:t>
      </w:r>
    </w:p>
    <w:p w:rsidR="005E60D2" w:rsidRDefault="005E60D2" w:rsidP="00C63EFA">
      <w:r w:rsidRPr="00C63EFA">
        <w:rPr>
          <w:rFonts w:hint="eastAsia"/>
          <w:b/>
          <w:color w:val="C00000"/>
        </w:rPr>
        <w:t>登录</w:t>
      </w:r>
      <w:r w:rsidRPr="00C63EFA">
        <w:rPr>
          <w:rFonts w:hint="eastAsia"/>
          <w:b/>
          <w:color w:val="C00000"/>
        </w:rPr>
        <w:t>MySql</w:t>
      </w:r>
      <w:r>
        <w:rPr>
          <w:rFonts w:hint="eastAsia"/>
        </w:rPr>
        <w:t>：</w:t>
      </w:r>
      <w:r>
        <w:rPr>
          <w:rFonts w:hint="eastAsia"/>
        </w:rPr>
        <w:t>mysql -uroot;//</w:t>
      </w:r>
      <w:r>
        <w:rPr>
          <w:rFonts w:hint="eastAsia"/>
        </w:rPr>
        <w:t>登录</w:t>
      </w:r>
      <w:r>
        <w:rPr>
          <w:rFonts w:hint="eastAsia"/>
        </w:rPr>
        <w:t>mysql</w:t>
      </w:r>
      <w:r>
        <w:rPr>
          <w:rFonts w:hint="eastAsia"/>
        </w:rPr>
        <w:t>，使用</w:t>
      </w:r>
      <w:r>
        <w:rPr>
          <w:rFonts w:hint="eastAsia"/>
        </w:rPr>
        <w:t>root</w:t>
      </w:r>
      <w:r>
        <w:rPr>
          <w:rFonts w:hint="eastAsia"/>
        </w:rPr>
        <w:t>用户权限</w:t>
      </w:r>
    </w:p>
    <w:p w:rsidR="005E60D2" w:rsidRDefault="005E60D2" w:rsidP="00C63EFA">
      <w:r w:rsidRPr="00C63EFA">
        <w:rPr>
          <w:rFonts w:hint="eastAsia"/>
          <w:b/>
          <w:color w:val="C00000"/>
        </w:rPr>
        <w:t>查看</w:t>
      </w:r>
      <w:r>
        <w:rPr>
          <w:rFonts w:hint="eastAsia"/>
        </w:rPr>
        <w:t>当前所有的</w:t>
      </w:r>
      <w:r w:rsidRPr="00C63EFA">
        <w:rPr>
          <w:rFonts w:hint="eastAsia"/>
          <w:b/>
          <w:color w:val="C00000"/>
        </w:rPr>
        <w:t>数据库</w:t>
      </w:r>
      <w:r>
        <w:rPr>
          <w:rFonts w:hint="eastAsia"/>
        </w:rPr>
        <w:t>：</w:t>
      </w:r>
      <w:r>
        <w:rPr>
          <w:rFonts w:hint="eastAsia"/>
        </w:rPr>
        <w:t>show databases;</w:t>
      </w:r>
    </w:p>
    <w:p w:rsidR="005E60D2" w:rsidRDefault="005E60D2" w:rsidP="00C63EFA">
      <w:r w:rsidRPr="00C63EFA">
        <w:rPr>
          <w:rFonts w:hint="eastAsia"/>
          <w:b/>
          <w:color w:val="C00000"/>
        </w:rPr>
        <w:t>创建</w:t>
      </w:r>
      <w:r>
        <w:rPr>
          <w:rFonts w:hint="eastAsia"/>
        </w:rPr>
        <w:t>一个新的</w:t>
      </w:r>
      <w:r w:rsidRPr="00C63EFA">
        <w:rPr>
          <w:rFonts w:hint="eastAsia"/>
          <w:b/>
          <w:color w:val="C00000"/>
        </w:rPr>
        <w:t>数据库</w:t>
      </w:r>
      <w:r>
        <w:rPr>
          <w:rFonts w:hint="eastAsia"/>
        </w:rPr>
        <w:t>：</w:t>
      </w:r>
      <w:r>
        <w:rPr>
          <w:rFonts w:hint="eastAsia"/>
        </w:rPr>
        <w:t>create database db_chang default character set utf8;</w:t>
      </w:r>
      <w:r w:rsidR="00C63EFA">
        <w:t xml:space="preserve"> </w:t>
      </w:r>
    </w:p>
    <w:p w:rsidR="005E60D2" w:rsidRDefault="005E60D2" w:rsidP="00C63EFA">
      <w:r w:rsidRPr="00C63EFA">
        <w:rPr>
          <w:rFonts w:hint="eastAsia"/>
          <w:b/>
          <w:color w:val="C00000"/>
        </w:rPr>
        <w:t>使用</w:t>
      </w:r>
      <w:r>
        <w:rPr>
          <w:rFonts w:hint="eastAsia"/>
        </w:rPr>
        <w:t>某个</w:t>
      </w:r>
      <w:r w:rsidRPr="00C63EFA">
        <w:rPr>
          <w:rFonts w:hint="eastAsia"/>
          <w:b/>
          <w:color w:val="C00000"/>
        </w:rPr>
        <w:t>数据库</w:t>
      </w:r>
      <w:r>
        <w:rPr>
          <w:rFonts w:hint="eastAsia"/>
        </w:rPr>
        <w:t>：</w:t>
      </w:r>
      <w:r>
        <w:rPr>
          <w:rFonts w:hint="eastAsia"/>
        </w:rPr>
        <w:t>use db_chang;</w:t>
      </w:r>
    </w:p>
    <w:p w:rsidR="005E60D2" w:rsidRDefault="005E60D2" w:rsidP="00C63EFA">
      <w:r w:rsidRPr="00C63EFA">
        <w:rPr>
          <w:rFonts w:hint="eastAsia"/>
          <w:b/>
          <w:color w:val="C00000"/>
        </w:rPr>
        <w:t>查看</w:t>
      </w:r>
      <w:r>
        <w:rPr>
          <w:rFonts w:hint="eastAsia"/>
        </w:rPr>
        <w:t>当前数据库有哪些</w:t>
      </w:r>
      <w:r w:rsidRPr="00C63EFA">
        <w:rPr>
          <w:rFonts w:hint="eastAsia"/>
          <w:b/>
          <w:color w:val="C00000"/>
        </w:rPr>
        <w:t>表</w:t>
      </w:r>
      <w:r>
        <w:rPr>
          <w:rFonts w:hint="eastAsia"/>
        </w:rPr>
        <w:t>：</w:t>
      </w:r>
      <w:r>
        <w:rPr>
          <w:rFonts w:hint="eastAsia"/>
        </w:rPr>
        <w:t xml:space="preserve">show tables;  </w:t>
      </w:r>
      <w:r>
        <w:rPr>
          <w:rFonts w:hint="eastAsia"/>
        </w:rPr>
        <w:tab/>
        <w:t>drop table tablname;//</w:t>
      </w:r>
      <w:r>
        <w:rPr>
          <w:rFonts w:hint="eastAsia"/>
        </w:rPr>
        <w:t>删表</w:t>
      </w:r>
    </w:p>
    <w:p w:rsidR="005E60D2" w:rsidRDefault="005E60D2" w:rsidP="00C63EFA">
      <w:r>
        <w:rPr>
          <w:rFonts w:hint="eastAsia"/>
        </w:rPr>
        <w:lastRenderedPageBreak/>
        <w:t>建表：</w:t>
      </w:r>
    </w:p>
    <w:p w:rsidR="00C63EFA" w:rsidRDefault="005E60D2" w:rsidP="00C63EFA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  <w:t>create table chang_emp(</w:t>
      </w:r>
      <w:r>
        <w:rPr>
          <w:rFonts w:hint="eastAsia"/>
        </w:rPr>
        <w:tab/>
      </w:r>
      <w:r>
        <w:rPr>
          <w:rFonts w:hint="eastAsia"/>
        </w:rPr>
        <w:tab/>
      </w:r>
    </w:p>
    <w:p w:rsidR="005E60D2" w:rsidRDefault="005E60D2" w:rsidP="00C63EFA">
      <w:pPr>
        <w:pBdr>
          <w:top w:val="single" w:sz="4" w:space="0" w:color="auto"/>
          <w:bottom w:val="single" w:sz="4" w:space="0" w:color="auto"/>
        </w:pBdr>
        <w:ind w:firstLineChars="800" w:firstLine="1680"/>
      </w:pPr>
      <w:r>
        <w:rPr>
          <w:rFonts w:hint="eastAsia"/>
        </w:rPr>
        <w:t>id int primary key auto_increment,</w:t>
      </w:r>
    </w:p>
    <w:p w:rsidR="00C63EFA" w:rsidRDefault="005E60D2" w:rsidP="00C63EFA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name varchar(50), </w:t>
      </w:r>
      <w:r>
        <w:rPr>
          <w:rFonts w:hint="eastAsia"/>
        </w:rPr>
        <w:tab/>
      </w:r>
      <w:r>
        <w:rPr>
          <w:rFonts w:hint="eastAsia"/>
        </w:rPr>
        <w:tab/>
      </w:r>
    </w:p>
    <w:p w:rsidR="00C63EFA" w:rsidRDefault="005E60D2" w:rsidP="00C63EFA">
      <w:pPr>
        <w:pBdr>
          <w:top w:val="single" w:sz="4" w:space="0" w:color="auto"/>
          <w:bottom w:val="single" w:sz="4" w:space="0" w:color="auto"/>
        </w:pBdr>
        <w:ind w:firstLineChars="800" w:firstLine="1680"/>
      </w:pPr>
      <w:r>
        <w:rPr>
          <w:rFonts w:hint="eastAsia"/>
        </w:rPr>
        <w:t xml:space="preserve">salary double, </w:t>
      </w:r>
      <w:r>
        <w:rPr>
          <w:rFonts w:hint="eastAsia"/>
        </w:rPr>
        <w:tab/>
      </w:r>
      <w:r>
        <w:rPr>
          <w:rFonts w:hint="eastAsia"/>
        </w:rPr>
        <w:tab/>
      </w:r>
    </w:p>
    <w:p w:rsidR="005E60D2" w:rsidRDefault="005E60D2" w:rsidP="00C63EFA">
      <w:pPr>
        <w:pBdr>
          <w:top w:val="single" w:sz="4" w:space="0" w:color="auto"/>
          <w:bottom w:val="single" w:sz="4" w:space="0" w:color="auto"/>
        </w:pBdr>
        <w:ind w:firstLineChars="800" w:firstLine="1680"/>
      </w:pPr>
      <w:r>
        <w:rPr>
          <w:rFonts w:hint="eastAsia"/>
        </w:rPr>
        <w:t>age int );</w:t>
      </w:r>
    </w:p>
    <w:p w:rsidR="005E60D2" w:rsidRDefault="005E60D2" w:rsidP="00C63EFA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ab/>
        <w:t xml:space="preserve"> </w:t>
      </w:r>
      <w:r>
        <w:rPr>
          <w:rFonts w:hint="eastAsia"/>
        </w:rPr>
        <w:tab/>
      </w:r>
      <w:r w:rsidR="00C63EFA">
        <w:rPr>
          <w:rFonts w:hint="eastAsia"/>
        </w:rPr>
        <w:t xml:space="preserve"> </w:t>
      </w:r>
      <w:r>
        <w:rPr>
          <w:rFonts w:hint="eastAsia"/>
        </w:rPr>
        <w:t>insert into chang_emp(name,salary,age) values("tom",10000,23);</w:t>
      </w:r>
    </w:p>
    <w:p w:rsidR="005E60D2" w:rsidRDefault="00C63EFA" w:rsidP="00C63EFA">
      <w:pPr>
        <w:pStyle w:val="3"/>
      </w:pPr>
      <w:r>
        <w:rPr>
          <w:rFonts w:hint="eastAsia"/>
        </w:rPr>
        <w:t xml:space="preserve">2.6.2 </w:t>
      </w:r>
      <w:r w:rsidR="005E60D2">
        <w:rPr>
          <w:rFonts w:hint="eastAsia"/>
        </w:rPr>
        <w:t>使用</w:t>
      </w:r>
      <w:r w:rsidR="005E60D2">
        <w:rPr>
          <w:rFonts w:hint="eastAsia"/>
        </w:rPr>
        <w:t>JDBC</w:t>
      </w:r>
      <w:r w:rsidR="005E60D2">
        <w:rPr>
          <w:rFonts w:hint="eastAsia"/>
        </w:rPr>
        <w:t>访问数据库</w:t>
      </w:r>
    </w:p>
    <w:p w:rsidR="005E60D2" w:rsidRDefault="005E60D2" w:rsidP="005F4BAC">
      <w:r>
        <w:rPr>
          <w:rFonts w:hint="eastAsia"/>
        </w:rPr>
        <w:t>step1</w:t>
      </w:r>
      <w:r>
        <w:rPr>
          <w:rFonts w:hint="eastAsia"/>
        </w:rPr>
        <w:t>：将</w:t>
      </w:r>
      <w:r>
        <w:rPr>
          <w:rFonts w:hint="eastAsia"/>
        </w:rPr>
        <w:t>JDBC</w:t>
      </w:r>
      <w:r>
        <w:rPr>
          <w:rFonts w:hint="eastAsia"/>
        </w:rPr>
        <w:t>驱动放到</w:t>
      </w:r>
      <w:r>
        <w:rPr>
          <w:rFonts w:hint="eastAsia"/>
        </w:rPr>
        <w:t>WEB-INF\lib</w:t>
      </w:r>
      <w:r>
        <w:rPr>
          <w:rFonts w:hint="eastAsia"/>
        </w:rPr>
        <w:t>下</w:t>
      </w:r>
    </w:p>
    <w:p w:rsidR="005E60D2" w:rsidRDefault="005E60D2" w:rsidP="005F4BAC">
      <w:r>
        <w:rPr>
          <w:rFonts w:hint="eastAsia"/>
        </w:rPr>
        <w:t>step2</w:t>
      </w:r>
      <w:r>
        <w:rPr>
          <w:rFonts w:hint="eastAsia"/>
        </w:rPr>
        <w:t>：编写</w:t>
      </w:r>
      <w:r>
        <w:rPr>
          <w:rFonts w:hint="eastAsia"/>
        </w:rPr>
        <w:t>JDBC</w:t>
      </w:r>
      <w:r>
        <w:rPr>
          <w:rFonts w:hint="eastAsia"/>
        </w:rPr>
        <w:t>代码，需要注意异常的处理！</w:t>
      </w:r>
    </w:p>
    <w:p w:rsidR="005E60D2" w:rsidRDefault="005E60D2">
      <w:pPr>
        <w:ind w:firstLine="420"/>
        <w:jc w:val="center"/>
      </w:pPr>
    </w:p>
    <w:p w:rsidR="005E60D2" w:rsidRDefault="005E60D2">
      <w:pPr>
        <w:pStyle w:val="1"/>
      </w:pPr>
      <w:r>
        <w:br w:type="page"/>
      </w:r>
      <w:bookmarkStart w:id="16" w:name="_Toc28620"/>
      <w:r w:rsidR="00C63EFA">
        <w:lastRenderedPageBreak/>
        <w:t>三、</w:t>
      </w:r>
      <w:r>
        <w:rPr>
          <w:rFonts w:hint="eastAsia"/>
        </w:rPr>
        <w:t>编码问题</w:t>
      </w:r>
      <w:bookmarkEnd w:id="16"/>
    </w:p>
    <w:p w:rsidR="005E60D2" w:rsidRDefault="005E60D2">
      <w:pPr>
        <w:pStyle w:val="2"/>
        <w:rPr>
          <w:rFonts w:hint="default"/>
        </w:rPr>
      </w:pPr>
      <w:bookmarkStart w:id="17" w:name="_Toc30381"/>
      <w:r>
        <w:t>3.1 Java</w:t>
      </w:r>
      <w:r>
        <w:t>语言在内存当中默认使用的字符集</w:t>
      </w:r>
      <w:bookmarkEnd w:id="17"/>
    </w:p>
    <w:p w:rsidR="005E60D2" w:rsidRDefault="005E60D2" w:rsidP="00C63EFA">
      <w:r>
        <w:rPr>
          <w:rFonts w:hint="eastAsia"/>
        </w:rPr>
        <w:t>默认会用“</w:t>
      </w:r>
      <w:r>
        <w:rPr>
          <w:rFonts w:hint="eastAsia"/>
        </w:rPr>
        <w:t>Unicode</w:t>
      </w:r>
      <w:r>
        <w:rPr>
          <w:rFonts w:hint="eastAsia"/>
        </w:rPr>
        <w:t>”编码格式（字符集）来保存字符。</w:t>
      </w:r>
    </w:p>
    <w:p w:rsidR="005E60D2" w:rsidRDefault="005E60D2">
      <w:pPr>
        <w:pStyle w:val="2"/>
        <w:rPr>
          <w:rFonts w:hint="default"/>
        </w:rPr>
      </w:pPr>
      <w:bookmarkStart w:id="18" w:name="_Toc10365"/>
      <w:r>
        <w:t>3.2</w:t>
      </w:r>
      <w:r>
        <w:t>编码</w:t>
      </w:r>
      <w:bookmarkEnd w:id="18"/>
    </w:p>
    <w:p w:rsidR="005E60D2" w:rsidRDefault="005E60D2" w:rsidP="00C63EFA">
      <w:r>
        <w:rPr>
          <w:rFonts w:hint="eastAsia"/>
        </w:rPr>
        <w:t>把</w:t>
      </w:r>
      <w:r>
        <w:rPr>
          <w:rFonts w:hint="eastAsia"/>
        </w:rPr>
        <w:t>Unicode</w:t>
      </w:r>
      <w:r>
        <w:rPr>
          <w:rFonts w:hint="eastAsia"/>
        </w:rPr>
        <w:t>这种编码格式对应的字节数组，转换成某种本地编码格式（比如</w:t>
      </w:r>
      <w:r>
        <w:rPr>
          <w:rFonts w:hint="eastAsia"/>
        </w:rPr>
        <w:t>GBK</w:t>
      </w:r>
      <w:r>
        <w:rPr>
          <w:rFonts w:hint="eastAsia"/>
        </w:rPr>
        <w:t>）对应的字节数组，从而保存。</w:t>
      </w:r>
      <w:r>
        <w:rPr>
          <w:rFonts w:hint="eastAsia"/>
        </w:rPr>
        <w:t>Unicode--&gt;GBK</w:t>
      </w:r>
      <w:r>
        <w:rPr>
          <w:rFonts w:hint="eastAsia"/>
        </w:rPr>
        <w:t>。</w:t>
      </w:r>
    </w:p>
    <w:p w:rsidR="005E60D2" w:rsidRDefault="005E60D2">
      <w:pPr>
        <w:pStyle w:val="2"/>
        <w:rPr>
          <w:rFonts w:hint="default"/>
        </w:rPr>
      </w:pPr>
      <w:bookmarkStart w:id="19" w:name="_Toc27426"/>
      <w:r>
        <w:t>3.3</w:t>
      </w:r>
      <w:r>
        <w:t>解码</w:t>
      </w:r>
      <w:bookmarkEnd w:id="19"/>
    </w:p>
    <w:p w:rsidR="005E60D2" w:rsidRDefault="005E60D2" w:rsidP="00C63EFA">
      <w:r>
        <w:rPr>
          <w:rFonts w:hint="eastAsia"/>
        </w:rPr>
        <w:t>把某种本地编码格式的字节数组转换成</w:t>
      </w:r>
      <w:r>
        <w:rPr>
          <w:rFonts w:hint="eastAsia"/>
        </w:rPr>
        <w:t>Unicode</w:t>
      </w:r>
      <w:r>
        <w:rPr>
          <w:rFonts w:hint="eastAsia"/>
        </w:rPr>
        <w:t>这种编码格式对应的字节数组。</w:t>
      </w:r>
      <w:r>
        <w:rPr>
          <w:rFonts w:hint="eastAsia"/>
        </w:rPr>
        <w:t>GBK--&gt;Unicode</w:t>
      </w:r>
      <w:r>
        <w:rPr>
          <w:rFonts w:hint="eastAsia"/>
        </w:rPr>
        <w:t>。</w:t>
      </w:r>
    </w:p>
    <w:p w:rsidR="005E60D2" w:rsidRDefault="005E60D2" w:rsidP="00C63EFA">
      <w:r>
        <w:rPr>
          <w:rFonts w:hint="eastAsia"/>
        </w:rPr>
        <w:t>服务器默认使用</w:t>
      </w:r>
      <w:r>
        <w:rPr>
          <w:rFonts w:hint="eastAsia"/>
        </w:rPr>
        <w:t>ISO-8859-1</w:t>
      </w:r>
      <w:r>
        <w:rPr>
          <w:rFonts w:hint="eastAsia"/>
        </w:rPr>
        <w:t>编码格式，使用</w:t>
      </w:r>
      <w:r>
        <w:rPr>
          <w:rFonts w:hint="eastAsia"/>
        </w:rPr>
        <w:t>1</w:t>
      </w:r>
      <w:r>
        <w:rPr>
          <w:rFonts w:hint="eastAsia"/>
        </w:rPr>
        <w:t>个字节保存，无法存中文！因此中文会出现乱码。</w:t>
      </w:r>
    </w:p>
    <w:p w:rsidR="005E60D2" w:rsidRDefault="005E60D2">
      <w:pPr>
        <w:pStyle w:val="2"/>
        <w:rPr>
          <w:rFonts w:hint="default"/>
        </w:rPr>
      </w:pPr>
      <w:bookmarkStart w:id="20" w:name="_Toc22697"/>
      <w:r>
        <w:t>3.4 Servlet</w:t>
      </w:r>
      <w:r>
        <w:t>如何输出中文</w:t>
      </w:r>
      <w:bookmarkEnd w:id="20"/>
    </w:p>
    <w:p w:rsidR="005E60D2" w:rsidRDefault="005E60D2" w:rsidP="00C63EFA">
      <w:r>
        <w:rPr>
          <w:rFonts w:hint="eastAsia"/>
        </w:rPr>
        <w:t>需要调用：</w:t>
      </w:r>
      <w:r w:rsidRPr="00C63EFA">
        <w:rPr>
          <w:rFonts w:hint="eastAsia"/>
          <w:color w:val="0000FF"/>
        </w:rPr>
        <w:t>response</w:t>
      </w:r>
      <w:r>
        <w:rPr>
          <w:rFonts w:hint="eastAsia"/>
        </w:rPr>
        <w:t>.</w:t>
      </w:r>
      <w:r w:rsidRPr="00C63EFA">
        <w:rPr>
          <w:rFonts w:hint="eastAsia"/>
          <w:color w:val="C00000"/>
        </w:rPr>
        <w:t>setContentTyp</w:t>
      </w:r>
      <w:r>
        <w:rPr>
          <w:rFonts w:hint="eastAsia"/>
        </w:rPr>
        <w:t>e("text/html;charset=utf-8");</w:t>
      </w:r>
      <w:r>
        <w:rPr>
          <w:rFonts w:hint="eastAsia"/>
        </w:rPr>
        <w:t>其中</w:t>
      </w:r>
      <w:r>
        <w:rPr>
          <w:rFonts w:hint="eastAsia"/>
        </w:rPr>
        <w:t>charset=utf-8</w:t>
      </w:r>
      <w:r>
        <w:rPr>
          <w:rFonts w:hint="eastAsia"/>
        </w:rPr>
        <w:t>表示：</w:t>
      </w:r>
    </w:p>
    <w:p w:rsidR="005E60D2" w:rsidRDefault="005E60D2" w:rsidP="00C63EFA">
      <w:r>
        <w:rPr>
          <w:rFonts w:hint="eastAsia"/>
        </w:rPr>
        <w:t>用来指定编码格式，只要支持中文即可，比如也可设置为</w:t>
      </w:r>
      <w:r>
        <w:rPr>
          <w:rFonts w:hint="eastAsia"/>
        </w:rPr>
        <w:t>charset=gbk</w:t>
      </w:r>
      <w:r>
        <w:rPr>
          <w:rFonts w:hint="eastAsia"/>
        </w:rPr>
        <w:t>。</w:t>
      </w:r>
    </w:p>
    <w:p w:rsidR="005E60D2" w:rsidRDefault="005E60D2" w:rsidP="00C63EFA">
      <w:r>
        <w:rPr>
          <w:rFonts w:hint="eastAsia"/>
        </w:rPr>
        <w:t>作用两个：①</w:t>
      </w:r>
      <w:r w:rsidR="00C63EFA">
        <w:rPr>
          <w:rFonts w:hint="eastAsia"/>
        </w:rPr>
        <w:t xml:space="preserve"> </w:t>
      </w:r>
      <w:r>
        <w:rPr>
          <w:rFonts w:hint="eastAsia"/>
        </w:rPr>
        <w:t>生成一个</w:t>
      </w:r>
      <w:r w:rsidRPr="00C63EFA">
        <w:rPr>
          <w:rFonts w:hint="eastAsia"/>
          <w:color w:val="FF0000"/>
        </w:rPr>
        <w:t>content-type</w:t>
      </w:r>
      <w:r w:rsidRPr="00C63EFA">
        <w:rPr>
          <w:rFonts w:hint="eastAsia"/>
          <w:color w:val="FF0000"/>
        </w:rPr>
        <w:t>消息头</w:t>
      </w:r>
      <w:r>
        <w:rPr>
          <w:rFonts w:hint="eastAsia"/>
        </w:rPr>
        <w:t>，告诉浏览器</w:t>
      </w:r>
      <w:r w:rsidRPr="00C63EFA">
        <w:rPr>
          <w:rFonts w:hint="eastAsia"/>
          <w:color w:val="0000FF"/>
        </w:rPr>
        <w:t>返回的数据类型</w:t>
      </w:r>
      <w:r>
        <w:rPr>
          <w:rFonts w:hint="eastAsia"/>
        </w:rPr>
        <w:t>和</w:t>
      </w:r>
      <w:r w:rsidRPr="00C63EFA">
        <w:rPr>
          <w:rFonts w:hint="eastAsia"/>
          <w:color w:val="0000FF"/>
        </w:rPr>
        <w:t>编码格式</w:t>
      </w:r>
      <w:r>
        <w:rPr>
          <w:rFonts w:hint="eastAsia"/>
        </w:rPr>
        <w:t>。</w:t>
      </w:r>
    </w:p>
    <w:p w:rsidR="005E60D2" w:rsidRDefault="00C63EFA">
      <w:pPr>
        <w:ind w:firstLine="420"/>
      </w:pPr>
      <w:r>
        <w:rPr>
          <w:rFonts w:hint="eastAsia"/>
        </w:rPr>
        <w:tab/>
        <w:t xml:space="preserve">  </w:t>
      </w:r>
      <w:r w:rsidR="005E60D2">
        <w:rPr>
          <w:rFonts w:hint="eastAsia"/>
        </w:rPr>
        <w:t>②</w:t>
      </w:r>
      <w:r>
        <w:rPr>
          <w:rFonts w:hint="eastAsia"/>
        </w:rPr>
        <w:t xml:space="preserve"> </w:t>
      </w:r>
      <w:r w:rsidR="005E60D2" w:rsidRPr="00C63EFA">
        <w:rPr>
          <w:rFonts w:hint="eastAsia"/>
          <w:color w:val="FF0000"/>
        </w:rPr>
        <w:t>服务器在输出</w:t>
      </w:r>
      <w:r w:rsidR="005E60D2">
        <w:rPr>
          <w:rFonts w:hint="eastAsia"/>
        </w:rPr>
        <w:t>时，会使用指定的编码格式进行编码。</w:t>
      </w:r>
    </w:p>
    <w:p w:rsidR="005E60D2" w:rsidRDefault="005E60D2">
      <w:pPr>
        <w:pStyle w:val="2"/>
        <w:rPr>
          <w:rFonts w:hint="default"/>
        </w:rPr>
      </w:pPr>
      <w:bookmarkStart w:id="21" w:name="_Toc30372"/>
      <w:r>
        <w:t>3.5</w:t>
      </w:r>
      <w:r>
        <w:t>如果表单有中文参数值，也需要注意编码问题</w:t>
      </w:r>
      <w:bookmarkEnd w:id="21"/>
    </w:p>
    <w:p w:rsidR="005E60D2" w:rsidRDefault="005E60D2" w:rsidP="00C63EFA">
      <w:r>
        <w:rPr>
          <w:rFonts w:hint="eastAsia"/>
        </w:rPr>
        <w:t>因为，当</w:t>
      </w:r>
      <w:r w:rsidRPr="00C63EFA">
        <w:rPr>
          <w:rFonts w:hint="eastAsia"/>
          <w:color w:val="FF0000"/>
        </w:rPr>
        <w:t>表单提交</w:t>
      </w:r>
      <w:r>
        <w:rPr>
          <w:rFonts w:hint="eastAsia"/>
        </w:rPr>
        <w:t>的时候，浏览器会对表单中的数据进行编码</w:t>
      </w:r>
      <w:r w:rsidR="00C63EFA">
        <w:rPr>
          <w:rFonts w:hint="eastAsia"/>
        </w:rPr>
        <w:t>，</w:t>
      </w:r>
      <w:r>
        <w:rPr>
          <w:rFonts w:hint="eastAsia"/>
        </w:rPr>
        <w:t>会使用</w:t>
      </w:r>
      <w:r w:rsidRPr="00C63EFA">
        <w:rPr>
          <w:rFonts w:hint="eastAsia"/>
          <w:color w:val="FF0000"/>
        </w:rPr>
        <w:t>打开表单时的编码格式</w:t>
      </w:r>
      <w:r w:rsidR="00C63EFA">
        <w:rPr>
          <w:rFonts w:hint="eastAsia"/>
        </w:rPr>
        <w:t>进行编码</w:t>
      </w:r>
      <w:r>
        <w:rPr>
          <w:rFonts w:hint="eastAsia"/>
        </w:rPr>
        <w:t>，而服务器默认情况下，会使用</w:t>
      </w:r>
      <w:r>
        <w:rPr>
          <w:rFonts w:hint="eastAsia"/>
        </w:rPr>
        <w:t>ISO-8859-1</w:t>
      </w:r>
      <w:r>
        <w:rPr>
          <w:rFonts w:hint="eastAsia"/>
        </w:rPr>
        <w:t>去解码，所以，会产生乱码问题。</w:t>
      </w:r>
    </w:p>
    <w:p w:rsidR="005E60D2" w:rsidRPr="00DE3EA5" w:rsidRDefault="005E60D2" w:rsidP="00C63EFA">
      <w:pPr>
        <w:rPr>
          <w:b/>
          <w:color w:val="C00000"/>
        </w:rPr>
      </w:pPr>
      <w:r w:rsidRPr="00DE3EA5">
        <w:rPr>
          <w:rFonts w:hint="eastAsia"/>
          <w:b/>
          <w:color w:val="C00000"/>
        </w:rPr>
        <w:t>解决方式一：</w:t>
      </w:r>
    </w:p>
    <w:p w:rsidR="005E60D2" w:rsidRDefault="005E60D2" w:rsidP="00C63EFA">
      <w:r>
        <w:rPr>
          <w:rFonts w:hint="eastAsia"/>
        </w:rPr>
        <w:t>step1</w:t>
      </w:r>
      <w:r>
        <w:rPr>
          <w:rFonts w:hint="eastAsia"/>
        </w:rPr>
        <w:t>：先保证表单所在的页面按照指定的编码格式打开。即：</w:t>
      </w:r>
    </w:p>
    <w:p w:rsidR="00C63EFA" w:rsidRDefault="005E60D2" w:rsidP="00C63EFA">
      <w:pPr>
        <w:ind w:leftChars="300" w:left="630"/>
      </w:pPr>
      <w:r>
        <w:rPr>
          <w:rFonts w:hint="eastAsia"/>
        </w:rPr>
        <w:t>&lt;meta http-equiv="content-type" content="</w:t>
      </w:r>
      <w:r w:rsidRPr="00C63EFA">
        <w:rPr>
          <w:rFonts w:hint="eastAsia"/>
          <w:color w:val="0000FF"/>
        </w:rPr>
        <w:t>text/html;charset=utf-8</w:t>
      </w:r>
      <w:r>
        <w:rPr>
          <w:rFonts w:hint="eastAsia"/>
        </w:rPr>
        <w:t>" /&gt;</w:t>
      </w:r>
    </w:p>
    <w:p w:rsidR="005E60D2" w:rsidRDefault="005E60D2" w:rsidP="00C63EFA">
      <w:pPr>
        <w:ind w:leftChars="300" w:left="630"/>
      </w:pPr>
      <w:r>
        <w:rPr>
          <w:rFonts w:hint="eastAsia"/>
        </w:rPr>
        <w:t>已是一种规范模拟</w:t>
      </w:r>
      <w:r>
        <w:rPr>
          <w:rFonts w:hint="eastAsia"/>
        </w:rPr>
        <w:t>content-type</w:t>
      </w:r>
      <w:r w:rsidR="00C63EFA">
        <w:rPr>
          <w:rFonts w:hint="eastAsia"/>
        </w:rPr>
        <w:t>消息头，</w:t>
      </w:r>
      <w:r w:rsidR="00C63EFA" w:rsidRPr="00C63EFA">
        <w:rPr>
          <w:rFonts w:hint="eastAsia"/>
          <w:color w:val="FF0000"/>
        </w:rPr>
        <w:t>告诉浏览器</w:t>
      </w:r>
      <w:r w:rsidR="00C63EFA">
        <w:rPr>
          <w:rFonts w:hint="eastAsia"/>
        </w:rPr>
        <w:t>正在解析的数据类型和编码格式</w:t>
      </w:r>
      <w:r>
        <w:rPr>
          <w:rFonts w:hint="eastAsia"/>
        </w:rPr>
        <w:t>。</w:t>
      </w:r>
    </w:p>
    <w:p w:rsidR="00C63EFA" w:rsidRDefault="005E60D2" w:rsidP="00C63EFA">
      <w:r>
        <w:rPr>
          <w:rFonts w:hint="eastAsia"/>
        </w:rPr>
        <w:t>step2</w:t>
      </w:r>
      <w:r>
        <w:rPr>
          <w:rFonts w:hint="eastAsia"/>
        </w:rPr>
        <w:t>：调用</w:t>
      </w:r>
      <w:r>
        <w:rPr>
          <w:rFonts w:hint="eastAsia"/>
        </w:rPr>
        <w:t>request.</w:t>
      </w:r>
      <w:r w:rsidRPr="00C63EFA">
        <w:rPr>
          <w:rFonts w:hint="eastAsia"/>
          <w:color w:val="0000FF"/>
        </w:rPr>
        <w:t>setCharacterEncoding</w:t>
      </w:r>
      <w:r>
        <w:rPr>
          <w:rFonts w:hint="eastAsia"/>
        </w:rPr>
        <w:t>("utf-8");</w:t>
      </w:r>
    </w:p>
    <w:p w:rsidR="005E60D2" w:rsidRDefault="005E60D2" w:rsidP="00C63EFA">
      <w:pPr>
        <w:ind w:leftChars="300" w:left="630"/>
      </w:pPr>
      <w:r>
        <w:rPr>
          <w:rFonts w:hint="eastAsia"/>
        </w:rPr>
        <w:t>意思是</w:t>
      </w:r>
      <w:r w:rsidRPr="00C63EFA">
        <w:rPr>
          <w:rFonts w:hint="eastAsia"/>
          <w:color w:val="FF0000"/>
        </w:rPr>
        <w:t>告诉服务器</w:t>
      </w:r>
      <w:r>
        <w:rPr>
          <w:rFonts w:hint="eastAsia"/>
        </w:rPr>
        <w:t>，使用指定的编码格式进行</w:t>
      </w:r>
      <w:r w:rsidRPr="00C63EFA">
        <w:rPr>
          <w:rFonts w:hint="eastAsia"/>
          <w:color w:val="0000FF"/>
        </w:rPr>
        <w:t>解码</w:t>
      </w:r>
      <w:r>
        <w:rPr>
          <w:rFonts w:hint="eastAsia"/>
        </w:rPr>
        <w:t>。</w:t>
      </w:r>
    </w:p>
    <w:p w:rsidR="005E60D2" w:rsidRDefault="005E60D2">
      <w:r>
        <w:rPr>
          <w:rFonts w:hint="eastAsia"/>
        </w:rPr>
        <w:t>注意事项：该方法只能用于</w:t>
      </w:r>
      <w:r>
        <w:rPr>
          <w:rFonts w:hint="eastAsia"/>
        </w:rPr>
        <w:t>"post"</w:t>
      </w:r>
      <w:r>
        <w:rPr>
          <w:rFonts w:hint="eastAsia"/>
        </w:rPr>
        <w:t>请求！注意代码放置顺序，在</w:t>
      </w:r>
      <w:r>
        <w:rPr>
          <w:rFonts w:hint="eastAsia"/>
        </w:rPr>
        <w:t>request.getParameter()</w:t>
      </w:r>
      <w:r>
        <w:rPr>
          <w:rFonts w:hint="eastAsia"/>
        </w:rPr>
        <w:t>方法前。</w:t>
      </w:r>
    </w:p>
    <w:p w:rsidR="005E60D2" w:rsidRPr="00DE3EA5" w:rsidRDefault="005E60D2" w:rsidP="00DE3EA5">
      <w:pPr>
        <w:rPr>
          <w:b/>
          <w:color w:val="C00000"/>
        </w:rPr>
      </w:pPr>
      <w:r w:rsidRPr="00DE3EA5">
        <w:rPr>
          <w:rFonts w:hint="eastAsia"/>
          <w:b/>
          <w:color w:val="C00000"/>
        </w:rPr>
        <w:t>解决方式二：</w:t>
      </w:r>
    </w:p>
    <w:p w:rsidR="005E60D2" w:rsidRDefault="005E60D2" w:rsidP="00DE3EA5">
      <w:r>
        <w:rPr>
          <w:rFonts w:hint="eastAsia"/>
        </w:rPr>
        <w:t>step1</w:t>
      </w:r>
      <w:r>
        <w:rPr>
          <w:rFonts w:hint="eastAsia"/>
        </w:rPr>
        <w:t>：同方式一的第一步。</w:t>
      </w:r>
    </w:p>
    <w:p w:rsidR="005E60D2" w:rsidRDefault="005E60D2" w:rsidP="00DE3EA5">
      <w:r>
        <w:rPr>
          <w:rFonts w:hint="eastAsia"/>
        </w:rPr>
        <w:t>step2</w:t>
      </w:r>
      <w:r>
        <w:rPr>
          <w:rFonts w:hint="eastAsia"/>
        </w:rPr>
        <w:t>：使用</w:t>
      </w:r>
      <w:r>
        <w:rPr>
          <w:rFonts w:hint="eastAsia"/>
        </w:rPr>
        <w:t>new String(str.getBytes("iso-8859-1"),"utf-8");</w:t>
      </w:r>
    </w:p>
    <w:p w:rsidR="005E60D2" w:rsidRDefault="005E60D2">
      <w:pPr>
        <w:pStyle w:val="2"/>
        <w:rPr>
          <w:rFonts w:hint="default"/>
        </w:rPr>
      </w:pPr>
      <w:bookmarkStart w:id="22" w:name="_Toc4995"/>
      <w:r>
        <w:t>3.</w:t>
      </w:r>
      <w:r w:rsidR="00DE3EA5">
        <w:t>6</w:t>
      </w:r>
      <w:r>
        <w:t>将中文数据插入到数据库</w:t>
      </w:r>
      <w:bookmarkEnd w:id="22"/>
    </w:p>
    <w:p w:rsidR="005E60D2" w:rsidRDefault="005E60D2" w:rsidP="00DE3EA5">
      <w:r>
        <w:rPr>
          <w:rFonts w:hint="eastAsia"/>
        </w:rPr>
        <w:t>程序从内存</w:t>
      </w:r>
      <w:r w:rsidRPr="00DE3EA5">
        <w:rPr>
          <w:rFonts w:hint="eastAsia"/>
          <w:color w:val="C00000"/>
        </w:rPr>
        <w:t>Unicode</w:t>
      </w:r>
      <w:r w:rsidRPr="00DE3EA5">
        <w:rPr>
          <w:rFonts w:hint="eastAsia"/>
          <w:color w:val="C00000"/>
        </w:rPr>
        <w:t>编码格式</w:t>
      </w:r>
      <w:r>
        <w:rPr>
          <w:rFonts w:hint="eastAsia"/>
        </w:rPr>
        <w:t>---&gt;</w:t>
      </w:r>
      <w:r w:rsidRPr="00DE3EA5">
        <w:rPr>
          <w:rFonts w:hint="eastAsia"/>
          <w:color w:val="C00000"/>
        </w:rPr>
        <w:t>数据库中的某种本地格式</w:t>
      </w:r>
      <w:r>
        <w:rPr>
          <w:rFonts w:hint="eastAsia"/>
        </w:rPr>
        <w:t>。</w:t>
      </w:r>
    </w:p>
    <w:p w:rsidR="005E60D2" w:rsidRDefault="005E60D2">
      <w:r>
        <w:rPr>
          <w:rFonts w:hint="eastAsia"/>
        </w:rPr>
        <w:t>step1</w:t>
      </w:r>
      <w:r>
        <w:rPr>
          <w:rFonts w:hint="eastAsia"/>
        </w:rPr>
        <w:t>：要</w:t>
      </w:r>
      <w:r w:rsidRPr="00DE3EA5">
        <w:rPr>
          <w:rFonts w:hint="eastAsia"/>
          <w:color w:val="0000FF"/>
        </w:rPr>
        <w:t>确保数据库支持中文</w:t>
      </w:r>
      <w:r>
        <w:rPr>
          <w:rFonts w:hint="eastAsia"/>
        </w:rPr>
        <w:t>，即正确设置数据库的字符集。</w:t>
      </w:r>
    </w:p>
    <w:p w:rsidR="005E60D2" w:rsidRDefault="005E60D2" w:rsidP="00DE3E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例如，建</w:t>
      </w:r>
      <w:r>
        <w:rPr>
          <w:rFonts w:hint="eastAsia"/>
        </w:rPr>
        <w:t>MySql</w:t>
      </w:r>
      <w:r>
        <w:rPr>
          <w:rFonts w:hint="eastAsia"/>
        </w:rPr>
        <w:t>的数据库时设置编码：</w:t>
      </w:r>
      <w:r w:rsidRPr="00DE3EA5">
        <w:rPr>
          <w:rFonts w:hint="eastAsia"/>
          <w:color w:val="C00000"/>
        </w:rPr>
        <w:t>create database</w:t>
      </w:r>
      <w:r w:rsidRPr="00DE3EA5">
        <w:rPr>
          <w:rFonts w:hint="eastAsia"/>
          <w:color w:val="0000FF"/>
        </w:rPr>
        <w:t xml:space="preserve"> db_chang</w:t>
      </w:r>
      <w:r>
        <w:rPr>
          <w:rFonts w:hint="eastAsia"/>
        </w:rPr>
        <w:t xml:space="preserve"> </w:t>
      </w:r>
      <w:r w:rsidRPr="00DE3EA5">
        <w:rPr>
          <w:rFonts w:hint="eastAsia"/>
          <w:color w:val="C00000"/>
        </w:rPr>
        <w:t>default character set</w:t>
      </w:r>
      <w:r w:rsidRPr="00DE3EA5">
        <w:rPr>
          <w:rFonts w:hint="eastAsia"/>
          <w:color w:val="0000FF"/>
        </w:rPr>
        <w:t xml:space="preserve"> utf8</w:t>
      </w:r>
      <w:r>
        <w:rPr>
          <w:rFonts w:hint="eastAsia"/>
        </w:rPr>
        <w:t>;</w:t>
      </w:r>
    </w:p>
    <w:p w:rsidR="005E60D2" w:rsidRDefault="005E60D2">
      <w:r>
        <w:rPr>
          <w:rFonts w:hint="eastAsia"/>
        </w:rPr>
        <w:t>step2</w:t>
      </w:r>
      <w:r>
        <w:rPr>
          <w:rFonts w:hint="eastAsia"/>
        </w:rPr>
        <w:t>：</w:t>
      </w:r>
      <w:r w:rsidRPr="00DE3EA5">
        <w:rPr>
          <w:rFonts w:hint="eastAsia"/>
          <w:color w:val="C00000"/>
        </w:rPr>
        <w:t>JDBC</w:t>
      </w:r>
      <w:r w:rsidRPr="00DE3EA5">
        <w:rPr>
          <w:rFonts w:hint="eastAsia"/>
          <w:color w:val="C00000"/>
        </w:rPr>
        <w:t>驱动</w:t>
      </w:r>
      <w:r>
        <w:rPr>
          <w:rFonts w:hint="eastAsia"/>
        </w:rPr>
        <w:t>必须能够正确地进行</w:t>
      </w:r>
      <w:r w:rsidRPr="00DE3EA5">
        <w:rPr>
          <w:rFonts w:hint="eastAsia"/>
          <w:color w:val="0000FF"/>
        </w:rPr>
        <w:t>编码</w:t>
      </w:r>
      <w:r>
        <w:rPr>
          <w:rFonts w:hint="eastAsia"/>
        </w:rPr>
        <w:t>和</w:t>
      </w:r>
      <w:r w:rsidRPr="00DE3EA5">
        <w:rPr>
          <w:rFonts w:hint="eastAsia"/>
          <w:color w:val="0000FF"/>
        </w:rPr>
        <w:t>解码</w:t>
      </w:r>
      <w:r>
        <w:rPr>
          <w:rFonts w:hint="eastAsia"/>
        </w:rPr>
        <w:t>。有些</w:t>
      </w:r>
      <w:r>
        <w:rPr>
          <w:rFonts w:hint="eastAsia"/>
        </w:rPr>
        <w:t>MySql</w:t>
      </w:r>
      <w:r>
        <w:rPr>
          <w:rFonts w:hint="eastAsia"/>
        </w:rPr>
        <w:t>的驱动不能够正确进行编码和解码（默认使用</w:t>
      </w:r>
      <w:r>
        <w:rPr>
          <w:rFonts w:hint="eastAsia"/>
        </w:rPr>
        <w:t>ISO-8859-1</w:t>
      </w:r>
      <w:r>
        <w:rPr>
          <w:rFonts w:hint="eastAsia"/>
        </w:rPr>
        <w:t>进行编码和解码），可以在</w:t>
      </w:r>
      <w:r w:rsidRPr="00DE3EA5">
        <w:rPr>
          <w:rFonts w:hint="eastAsia"/>
          <w:color w:val="0000FF"/>
        </w:rPr>
        <w:t>JDBC</w:t>
      </w:r>
      <w:r w:rsidRPr="00DE3EA5">
        <w:rPr>
          <w:rFonts w:hint="eastAsia"/>
          <w:color w:val="0000FF"/>
        </w:rPr>
        <w:t>的</w:t>
      </w:r>
      <w:r w:rsidRPr="00DE3EA5">
        <w:rPr>
          <w:rFonts w:hint="eastAsia"/>
          <w:color w:val="0000FF"/>
        </w:rPr>
        <w:t>URL</w:t>
      </w:r>
      <w:r w:rsidRPr="00DE3EA5">
        <w:rPr>
          <w:rFonts w:hint="eastAsia"/>
          <w:color w:val="0000FF"/>
        </w:rPr>
        <w:t>后添加</w:t>
      </w:r>
      <w:r>
        <w:rPr>
          <w:rFonts w:hint="eastAsia"/>
        </w:rPr>
        <w:t>：</w:t>
      </w:r>
    </w:p>
    <w:p w:rsidR="005E60D2" w:rsidRDefault="005E60D2">
      <w:r>
        <w:rPr>
          <w:rFonts w:hint="eastAsia"/>
        </w:rPr>
        <w:t>“</w:t>
      </w:r>
      <w:r w:rsidRPr="00DE3EA5">
        <w:rPr>
          <w:rFonts w:hint="eastAsia"/>
          <w:color w:val="FF0000"/>
        </w:rPr>
        <w:t>useUnicode</w:t>
      </w:r>
      <w:r>
        <w:rPr>
          <w:rFonts w:hint="eastAsia"/>
        </w:rPr>
        <w:t>=true&amp;</w:t>
      </w:r>
      <w:r w:rsidRPr="00DE3EA5">
        <w:rPr>
          <w:rFonts w:hint="eastAsia"/>
          <w:color w:val="FF0000"/>
        </w:rPr>
        <w:t>characterEncoding</w:t>
      </w:r>
      <w:r>
        <w:rPr>
          <w:rFonts w:hint="eastAsia"/>
        </w:rPr>
        <w:t>=utf8</w:t>
      </w:r>
      <w:r>
        <w:rPr>
          <w:rFonts w:hint="eastAsia"/>
        </w:rPr>
        <w:t>”。</w:t>
      </w:r>
    </w:p>
    <w:p w:rsidR="00DE3EA5" w:rsidRDefault="00DE3EA5"/>
    <w:p w:rsidR="005E60D2" w:rsidRDefault="005E60D2" w:rsidP="00DE3EA5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lastRenderedPageBreak/>
        <w:t>例如：</w:t>
      </w:r>
      <w:r>
        <w:rPr>
          <w:rFonts w:hint="eastAsia"/>
        </w:rPr>
        <w:t>conn=DriverManager.getConnection("jdbc:mysql://localhost:3306/db_chang?" +</w:t>
      </w:r>
    </w:p>
    <w:p w:rsidR="005E60D2" w:rsidRDefault="005E60D2" w:rsidP="00DE3EA5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"</w:t>
      </w:r>
      <w:r w:rsidRPr="00DE3EA5">
        <w:rPr>
          <w:rFonts w:hint="eastAsia"/>
          <w:color w:val="FF0000"/>
        </w:rPr>
        <w:t>useUnicode</w:t>
      </w:r>
      <w:r>
        <w:rPr>
          <w:rFonts w:hint="eastAsia"/>
        </w:rPr>
        <w:t>=</w:t>
      </w:r>
      <w:r w:rsidRPr="00DE3EA5">
        <w:rPr>
          <w:rFonts w:hint="eastAsia"/>
          <w:color w:val="0000FF"/>
        </w:rPr>
        <w:t>true</w:t>
      </w:r>
      <w:r>
        <w:rPr>
          <w:rFonts w:hint="eastAsia"/>
        </w:rPr>
        <w:t>&amp;</w:t>
      </w:r>
      <w:r w:rsidRPr="00DE3EA5">
        <w:rPr>
          <w:rFonts w:hint="eastAsia"/>
          <w:color w:val="FF0000"/>
        </w:rPr>
        <w:t>characterEncoding</w:t>
      </w:r>
      <w:r>
        <w:rPr>
          <w:rFonts w:hint="eastAsia"/>
        </w:rPr>
        <w:t>=</w:t>
      </w:r>
      <w:r w:rsidRPr="00DE3EA5">
        <w:rPr>
          <w:rFonts w:hint="eastAsia"/>
          <w:color w:val="0000FF"/>
        </w:rPr>
        <w:t>utf8</w:t>
      </w:r>
      <w:r>
        <w:rPr>
          <w:rFonts w:hint="eastAsia"/>
        </w:rPr>
        <w:t>","root","");</w:t>
      </w:r>
    </w:p>
    <w:p w:rsidR="005E60D2" w:rsidRDefault="005E60D2" w:rsidP="00DE3EA5">
      <w:r>
        <w:rPr>
          <w:rFonts w:hint="eastAsia"/>
        </w:rPr>
        <w:t>注意事项：</w:t>
      </w:r>
    </w:p>
    <w:p w:rsidR="005E60D2" w:rsidRDefault="005E60D2" w:rsidP="00DE3EA5">
      <w:pPr>
        <w:numPr>
          <w:ilvl w:val="0"/>
          <w:numId w:val="25"/>
        </w:numPr>
        <w:tabs>
          <w:tab w:val="left" w:pos="1260"/>
        </w:tabs>
      </w:pPr>
      <w:r>
        <w:rPr>
          <w:rFonts w:hint="eastAsia"/>
        </w:rPr>
        <w:t>MySql</w:t>
      </w:r>
      <w:r>
        <w:rPr>
          <w:rFonts w:hint="eastAsia"/>
        </w:rPr>
        <w:t>中</w:t>
      </w:r>
      <w:r>
        <w:rPr>
          <w:rFonts w:hint="eastAsia"/>
        </w:rPr>
        <w:t>utf</w:t>
      </w:r>
      <w:r>
        <w:rPr>
          <w:rFonts w:hint="eastAsia"/>
        </w:rPr>
        <w:t>不能写“</w:t>
      </w:r>
      <w:r>
        <w:rPr>
          <w:rFonts w:hint="eastAsia"/>
        </w:rPr>
        <w:t>-</w:t>
      </w:r>
      <w:r>
        <w:rPr>
          <w:rFonts w:hint="eastAsia"/>
        </w:rPr>
        <w:t>”，记得</w:t>
      </w:r>
      <w:r w:rsidRPr="00DE3EA5">
        <w:rPr>
          <w:rFonts w:hint="eastAsia"/>
          <w:color w:val="FF0000"/>
        </w:rPr>
        <w:t>数据库名</w:t>
      </w:r>
      <w:r>
        <w:rPr>
          <w:rFonts w:hint="eastAsia"/>
        </w:rPr>
        <w:t>后有个“？”。</w:t>
      </w:r>
    </w:p>
    <w:p w:rsidR="005E60D2" w:rsidRDefault="005E60D2" w:rsidP="00DE3EA5">
      <w:pPr>
        <w:numPr>
          <w:ilvl w:val="0"/>
          <w:numId w:val="26"/>
        </w:numPr>
        <w:tabs>
          <w:tab w:val="left" w:pos="1260"/>
        </w:tabs>
      </w:pPr>
      <w:r>
        <w:rPr>
          <w:rFonts w:hint="eastAsia"/>
        </w:rPr>
        <w:t>MySql</w:t>
      </w:r>
      <w:r>
        <w:rPr>
          <w:rFonts w:hint="eastAsia"/>
        </w:rPr>
        <w:t>客户端也是一个程序，也会有编码问题，若你的程序中数据显示正常，而</w:t>
      </w:r>
      <w:r>
        <w:rPr>
          <w:rFonts w:hint="eastAsia"/>
        </w:rPr>
        <w:t>MySql</w:t>
      </w:r>
      <w:r>
        <w:rPr>
          <w:rFonts w:hint="eastAsia"/>
        </w:rPr>
        <w:t>客户端中查询的数据为乱码，则更改下编码，使用：</w:t>
      </w:r>
      <w:r>
        <w:rPr>
          <w:rFonts w:hint="eastAsia"/>
        </w:rPr>
        <w:t>set names gbk;</w:t>
      </w:r>
      <w:r>
        <w:rPr>
          <w:rFonts w:hint="eastAsia"/>
        </w:rPr>
        <w:t>命令。</w:t>
      </w:r>
    </w:p>
    <w:p w:rsidR="005E60D2" w:rsidRDefault="005E60D2"/>
    <w:p w:rsidR="005E60D2" w:rsidRDefault="005E60D2">
      <w:pPr>
        <w:ind w:firstLine="420"/>
      </w:pPr>
    </w:p>
    <w:p w:rsidR="005E60D2" w:rsidRDefault="005E60D2">
      <w:pPr>
        <w:pStyle w:val="1"/>
      </w:pPr>
      <w:r>
        <w:rPr>
          <w:rFonts w:hint="eastAsia"/>
        </w:rPr>
        <w:br w:type="page"/>
      </w:r>
      <w:bookmarkStart w:id="23" w:name="_Toc4687"/>
      <w:r w:rsidR="009F5452">
        <w:rPr>
          <w:rFonts w:hint="eastAsia"/>
        </w:rPr>
        <w:lastRenderedPageBreak/>
        <w:t>四、</w:t>
      </w:r>
      <w:r>
        <w:rPr>
          <w:rFonts w:hint="eastAsia"/>
        </w:rPr>
        <w:t>重定向</w:t>
      </w:r>
      <w:bookmarkEnd w:id="23"/>
    </w:p>
    <w:p w:rsidR="005E60D2" w:rsidRDefault="005E60D2">
      <w:pPr>
        <w:pStyle w:val="2"/>
        <w:rPr>
          <w:rFonts w:hint="default"/>
        </w:rPr>
      </w:pPr>
      <w:bookmarkStart w:id="24" w:name="_Toc20880"/>
      <w:r>
        <w:t>4.1</w:t>
      </w:r>
      <w:r>
        <w:t>什么是重定向</w:t>
      </w:r>
      <w:bookmarkEnd w:id="24"/>
    </w:p>
    <w:p w:rsidR="005E60D2" w:rsidRDefault="005E60D2" w:rsidP="005903D9">
      <w:r>
        <w:rPr>
          <w:rFonts w:hint="eastAsia"/>
        </w:rPr>
        <w:t>服务器</w:t>
      </w:r>
      <w:r w:rsidR="00DD3AA1">
        <w:rPr>
          <w:rFonts w:hint="eastAsia"/>
        </w:rPr>
        <w:t>向浏览器</w:t>
      </w:r>
      <w:r>
        <w:rPr>
          <w:rFonts w:hint="eastAsia"/>
        </w:rPr>
        <w:t>发送一个</w:t>
      </w:r>
      <w:r w:rsidRPr="005903D9">
        <w:rPr>
          <w:rFonts w:hint="eastAsia"/>
          <w:color w:val="0000CC"/>
        </w:rPr>
        <w:t>302</w:t>
      </w:r>
      <w:r w:rsidRPr="005903D9">
        <w:rPr>
          <w:rFonts w:hint="eastAsia"/>
          <w:color w:val="0000CC"/>
        </w:rPr>
        <w:t>状态码</w:t>
      </w:r>
      <w:r>
        <w:rPr>
          <w:rFonts w:hint="eastAsia"/>
        </w:rPr>
        <w:t>及一个</w:t>
      </w:r>
      <w:r w:rsidRPr="005903D9">
        <w:rPr>
          <w:rFonts w:hint="eastAsia"/>
          <w:color w:val="0000CC"/>
        </w:rPr>
        <w:t>Location</w:t>
      </w:r>
      <w:r w:rsidRPr="005903D9">
        <w:rPr>
          <w:rFonts w:hint="eastAsia"/>
          <w:color w:val="0000CC"/>
        </w:rPr>
        <w:t>消息</w:t>
      </w:r>
      <w:r w:rsidR="005903D9">
        <w:rPr>
          <w:rFonts w:hint="eastAsia"/>
        </w:rPr>
        <w:t>头，值是一个地址，称为</w:t>
      </w:r>
      <w:r w:rsidR="005903D9" w:rsidRPr="005903D9">
        <w:rPr>
          <w:rFonts w:hint="eastAsia"/>
          <w:color w:val="FF0000"/>
        </w:rPr>
        <w:t>重定向地址</w:t>
      </w:r>
      <w:r>
        <w:rPr>
          <w:rFonts w:hint="eastAsia"/>
        </w:rPr>
        <w:t>，</w:t>
      </w:r>
      <w:r w:rsidR="00DD3AA1">
        <w:rPr>
          <w:rFonts w:hint="eastAsia"/>
        </w:rPr>
        <w:t>通知</w:t>
      </w:r>
      <w:r>
        <w:rPr>
          <w:rFonts w:hint="eastAsia"/>
        </w:rPr>
        <w:t>浏览器立即向</w:t>
      </w:r>
      <w:r w:rsidRPr="005903D9">
        <w:rPr>
          <w:rFonts w:hint="eastAsia"/>
          <w:color w:val="FF0000"/>
        </w:rPr>
        <w:t>重定向地址</w:t>
      </w:r>
      <w:r w:rsidRPr="005903D9">
        <w:rPr>
          <w:rFonts w:hint="eastAsia"/>
          <w:color w:val="0000CC"/>
        </w:rPr>
        <w:t>发请求</w:t>
      </w:r>
      <w:r>
        <w:rPr>
          <w:rFonts w:hint="eastAsia"/>
        </w:rPr>
        <w:t>。</w:t>
      </w:r>
    </w:p>
    <w:p w:rsidR="005E60D2" w:rsidRDefault="005E60D2" w:rsidP="005903D9">
      <w:r>
        <w:rPr>
          <w:rFonts w:hint="eastAsia"/>
        </w:rPr>
        <w:t>使用</w:t>
      </w:r>
      <w:r w:rsidRPr="005903D9">
        <w:rPr>
          <w:rFonts w:hint="eastAsia"/>
          <w:color w:val="FF0000"/>
        </w:rPr>
        <w:t>response</w:t>
      </w:r>
      <w:r>
        <w:rPr>
          <w:rFonts w:hint="eastAsia"/>
        </w:rPr>
        <w:t>.</w:t>
      </w:r>
      <w:r w:rsidRPr="005903D9">
        <w:rPr>
          <w:rFonts w:hint="eastAsia"/>
          <w:color w:val="0000CC"/>
        </w:rPr>
        <w:t>sendRedirect</w:t>
      </w:r>
      <w:r>
        <w:rPr>
          <w:rFonts w:hint="eastAsia"/>
        </w:rPr>
        <w:t>(String url);</w:t>
      </w:r>
    </w:p>
    <w:p w:rsidR="005E60D2" w:rsidRDefault="005E60D2">
      <w:pPr>
        <w:pStyle w:val="2"/>
        <w:rPr>
          <w:rFonts w:hint="default"/>
        </w:rPr>
      </w:pPr>
      <w:bookmarkStart w:id="25" w:name="_Toc14905"/>
      <w:r>
        <w:t>4.</w:t>
      </w:r>
      <w:bookmarkEnd w:id="25"/>
      <w:r w:rsidR="00665CBE">
        <w:t>2</w:t>
      </w:r>
      <w:r w:rsidR="00665CBE">
        <w:t>重定向特点</w:t>
      </w:r>
    </w:p>
    <w:p w:rsidR="005E60D2" w:rsidRDefault="005E60D2" w:rsidP="005903D9">
      <w:r>
        <w:rPr>
          <w:rFonts w:hint="eastAsia"/>
        </w:rPr>
        <w:t>重定向之前，</w:t>
      </w:r>
      <w:r w:rsidRPr="00665CBE">
        <w:rPr>
          <w:rFonts w:hint="eastAsia"/>
          <w:color w:val="0000CC"/>
        </w:rPr>
        <w:t>不要调用</w:t>
      </w:r>
      <w:r w:rsidRPr="00665CBE">
        <w:rPr>
          <w:rFonts w:hint="eastAsia"/>
          <w:color w:val="0000CC"/>
        </w:rPr>
        <w:t>out.close();</w:t>
      </w:r>
      <w:r w:rsidR="005903D9">
        <w:rPr>
          <w:rFonts w:hint="eastAsia"/>
        </w:rPr>
        <w:t>否则</w:t>
      </w:r>
      <w:r w:rsidR="00665CBE">
        <w:rPr>
          <w:rFonts w:hint="eastAsia"/>
        </w:rPr>
        <w:t>会报错</w:t>
      </w:r>
    </w:p>
    <w:p w:rsidR="005E60D2" w:rsidRDefault="005E60D2" w:rsidP="005903D9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ab/>
        <w:t>out.println("</w:t>
      </w:r>
      <w:r>
        <w:rPr>
          <w:rFonts w:hint="eastAsia"/>
        </w:rPr>
        <w:t>添加成功</w:t>
      </w:r>
      <w:r>
        <w:rPr>
          <w:rFonts w:hint="eastAsia"/>
        </w:rPr>
        <w:t>");//</w:t>
      </w:r>
      <w:r>
        <w:rPr>
          <w:rFonts w:hint="eastAsia"/>
        </w:rPr>
        <w:t>能看到这个输出！（如果不写这个输出，则响应为空白页）</w:t>
      </w:r>
    </w:p>
    <w:p w:rsidR="005E60D2" w:rsidRDefault="005E60D2" w:rsidP="005903D9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ab/>
        <w:t>out.close();</w:t>
      </w:r>
    </w:p>
    <w:p w:rsidR="005E60D2" w:rsidRDefault="005E60D2" w:rsidP="005903D9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ab/>
        <w:t>response.sendRedirect("list");//</w:t>
      </w:r>
      <w:r>
        <w:rPr>
          <w:rFonts w:hint="eastAsia"/>
        </w:rPr>
        <w:t>看不到重定向结果！</w:t>
      </w:r>
    </w:p>
    <w:p w:rsidR="005E60D2" w:rsidRDefault="005E60D2" w:rsidP="005903D9">
      <w:r>
        <w:rPr>
          <w:rFonts w:hint="eastAsia"/>
        </w:rPr>
        <w:t>重定向之前，服务器会先</w:t>
      </w:r>
      <w:r w:rsidRPr="00665CBE">
        <w:rPr>
          <w:rFonts w:hint="eastAsia"/>
          <w:color w:val="0000CC"/>
        </w:rPr>
        <w:t>清空</w:t>
      </w:r>
      <w:r w:rsidRPr="00665CBE">
        <w:rPr>
          <w:rFonts w:hint="eastAsia"/>
          <w:color w:val="0000CC"/>
        </w:rPr>
        <w:t>response</w:t>
      </w:r>
      <w:r w:rsidRPr="00665CBE">
        <w:rPr>
          <w:rFonts w:hint="eastAsia"/>
          <w:color w:val="0000CC"/>
        </w:rPr>
        <w:t>对象</w:t>
      </w:r>
      <w:r>
        <w:rPr>
          <w:rFonts w:hint="eastAsia"/>
        </w:rPr>
        <w:t>上缓存的数据。</w:t>
      </w:r>
      <w:r>
        <w:rPr>
          <w:rFonts w:hint="eastAsia"/>
        </w:rPr>
        <w:t>Servlet</w:t>
      </w:r>
      <w:r>
        <w:rPr>
          <w:rFonts w:hint="eastAsia"/>
        </w:rPr>
        <w:t>只允许同时</w:t>
      </w:r>
      <w:r w:rsidRPr="00665CBE">
        <w:rPr>
          <w:rFonts w:hint="eastAsia"/>
          <w:color w:val="0000CC"/>
        </w:rPr>
        <w:t>发送一个响应</w:t>
      </w:r>
      <w:r>
        <w:rPr>
          <w:rFonts w:hint="eastAsia"/>
        </w:rPr>
        <w:t>。</w:t>
      </w:r>
    </w:p>
    <w:p w:rsidR="005E60D2" w:rsidRDefault="005E60D2" w:rsidP="005903D9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ab/>
        <w:t>out.println("</w:t>
      </w:r>
      <w:r>
        <w:rPr>
          <w:rFonts w:hint="eastAsia"/>
        </w:rPr>
        <w:t>添加成功</w:t>
      </w:r>
      <w:r>
        <w:rPr>
          <w:rFonts w:hint="eastAsia"/>
        </w:rPr>
        <w:t>");//</w:t>
      </w:r>
      <w:r>
        <w:rPr>
          <w:rFonts w:hint="eastAsia"/>
        </w:rPr>
        <w:t>看不到这个输出！缓存数据被清空（响应一）</w:t>
      </w:r>
    </w:p>
    <w:p w:rsidR="005E60D2" w:rsidRDefault="005E60D2" w:rsidP="005903D9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ab/>
        <w:t>response.sendRedirect("list");//</w:t>
      </w:r>
      <w:r>
        <w:rPr>
          <w:rFonts w:hint="eastAsia"/>
        </w:rPr>
        <w:t>能看到重定向结果！（响应二）</w:t>
      </w:r>
    </w:p>
    <w:p w:rsidR="005E60D2" w:rsidRDefault="005E60D2" w:rsidP="005903D9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ab/>
        <w:t>out.close();</w:t>
      </w:r>
    </w:p>
    <w:p w:rsidR="005E60D2" w:rsidRDefault="005E60D2" w:rsidP="00665CBE">
      <w:r>
        <w:rPr>
          <w:rFonts w:hint="eastAsia"/>
        </w:rPr>
        <w:t>重定向的地址是任意的</w:t>
      </w:r>
      <w:r w:rsidR="00665CBE">
        <w:rPr>
          <w:rFonts w:hint="eastAsia"/>
        </w:rPr>
        <w:t>，</w:t>
      </w:r>
      <w:r>
        <w:rPr>
          <w:rFonts w:hint="eastAsia"/>
        </w:rPr>
        <w:t>前提要存在否则报</w:t>
      </w:r>
      <w:r>
        <w:rPr>
          <w:rFonts w:hint="eastAsia"/>
        </w:rPr>
        <w:t>404</w:t>
      </w:r>
      <w:r>
        <w:rPr>
          <w:rFonts w:hint="eastAsia"/>
        </w:rPr>
        <w:t>。</w:t>
      </w:r>
    </w:p>
    <w:p w:rsidR="005E60D2" w:rsidRDefault="005E60D2" w:rsidP="00665CBE">
      <w:r>
        <w:rPr>
          <w:rFonts w:hint="eastAsia"/>
        </w:rPr>
        <w:t>重定向之后，浏览器地址栏的地址会变成重定向地址。</w:t>
      </w:r>
    </w:p>
    <w:p w:rsidR="005E60D2" w:rsidRDefault="005E60D2">
      <w:pPr>
        <w:pStyle w:val="2"/>
        <w:rPr>
          <w:rFonts w:hint="default"/>
        </w:rPr>
      </w:pPr>
      <w:bookmarkStart w:id="26" w:name="_Toc5815"/>
      <w:r>
        <w:t>4.5</w:t>
      </w:r>
      <w:r>
        <w:t>重定向原理图：以</w:t>
      </w:r>
      <w:r>
        <w:t>2.8</w:t>
      </w:r>
      <w:r>
        <w:t>案例为例</w:t>
      </w:r>
      <w:bookmarkEnd w:id="26"/>
    </w:p>
    <w:p w:rsidR="005E60D2" w:rsidRDefault="00DD3AA1" w:rsidP="00DD3AA1">
      <w:pPr>
        <w:jc w:val="left"/>
      </w:pPr>
      <w:r>
        <w:rPr>
          <w:noProof/>
        </w:rPr>
        <w:drawing>
          <wp:inline distT="0" distB="0" distL="0" distR="0" wp14:anchorId="4ABCDBD2" wp14:editId="0D09DACA">
            <wp:extent cx="4019550" cy="233680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AA1" w:rsidRDefault="00DD3AA1" w:rsidP="00DD3AA1">
      <w:r>
        <w:rPr>
          <w:rFonts w:hint="eastAsia"/>
        </w:rPr>
        <w:t xml:space="preserve">1. </w:t>
      </w:r>
      <w:r>
        <w:rPr>
          <w:rFonts w:hint="eastAsia"/>
        </w:rPr>
        <w:t>访问</w:t>
      </w:r>
      <w:r>
        <w:rPr>
          <w:rFonts w:hint="eastAsia"/>
        </w:rPr>
        <w:t>AddEmp</w:t>
      </w:r>
    </w:p>
    <w:p w:rsidR="00DD3AA1" w:rsidRDefault="00DD3AA1" w:rsidP="00DD3AA1">
      <w:r>
        <w:rPr>
          <w:rFonts w:hint="eastAsia"/>
        </w:rPr>
        <w:t xml:space="preserve">2. </w:t>
      </w:r>
      <w:r>
        <w:rPr>
          <w:rFonts w:hint="eastAsia"/>
        </w:rPr>
        <w:t>执行数据插入操作</w:t>
      </w:r>
    </w:p>
    <w:p w:rsidR="00DD3AA1" w:rsidRDefault="00DD3AA1" w:rsidP="00DD3AA1">
      <w:r>
        <w:rPr>
          <w:rFonts w:hint="eastAsia"/>
        </w:rPr>
        <w:t xml:space="preserve">3. </w:t>
      </w:r>
      <w:r>
        <w:rPr>
          <w:rFonts w:hint="eastAsia"/>
        </w:rPr>
        <w:t>执行结束后使用重定向代码发回—个数据包，里面包括</w:t>
      </w:r>
    </w:p>
    <w:p w:rsidR="00DD3AA1" w:rsidRDefault="00DD3AA1" w:rsidP="00DD3AA1">
      <w:r>
        <w:rPr>
          <w:rFonts w:hint="eastAsia"/>
        </w:rPr>
        <w:t>4. 302</w:t>
      </w:r>
      <w:r>
        <w:rPr>
          <w:rFonts w:hint="eastAsia"/>
        </w:rPr>
        <w:t>状态码和—个消息头</w:t>
      </w:r>
      <w:r>
        <w:rPr>
          <w:rFonts w:hint="eastAsia"/>
        </w:rPr>
        <w:t>Location</w:t>
      </w:r>
    </w:p>
    <w:p w:rsidR="005E60D2" w:rsidRDefault="00DD3AA1" w:rsidP="00DD3AA1">
      <w:r>
        <w:rPr>
          <w:rFonts w:hint="eastAsia"/>
        </w:rPr>
        <w:t xml:space="preserve">5. </w:t>
      </w:r>
      <w:r>
        <w:rPr>
          <w:rFonts w:hint="eastAsia"/>
        </w:rPr>
        <w:t>浏览器收到后会立即向服务器的</w:t>
      </w:r>
      <w:r>
        <w:rPr>
          <w:rFonts w:hint="eastAsia"/>
        </w:rPr>
        <w:t>ListEmp</w:t>
      </w:r>
      <w:r>
        <w:rPr>
          <w:rFonts w:hint="eastAsia"/>
        </w:rPr>
        <w:t>发出请求</w:t>
      </w:r>
      <w:r w:rsidR="005E60D2">
        <w:rPr>
          <w:rFonts w:hint="eastAsia"/>
        </w:rPr>
        <w:br w:type="page"/>
      </w:r>
      <w:bookmarkStart w:id="27" w:name="_Toc13147"/>
      <w:r w:rsidRPr="00DD3AA1">
        <w:rPr>
          <w:rStyle w:val="1Char"/>
          <w:rFonts w:hint="eastAsia"/>
        </w:rPr>
        <w:lastRenderedPageBreak/>
        <w:t>五、</w:t>
      </w:r>
      <w:r w:rsidR="005E60D2" w:rsidRPr="00DD3AA1">
        <w:rPr>
          <w:rStyle w:val="1Char"/>
          <w:rFonts w:hint="eastAsia"/>
        </w:rPr>
        <w:t>DAO</w:t>
      </w:r>
      <w:bookmarkEnd w:id="27"/>
      <w:r>
        <w:rPr>
          <w:rStyle w:val="1Char"/>
          <w:rFonts w:hint="eastAsia"/>
        </w:rPr>
        <w:t>数据访问对象</w:t>
      </w:r>
    </w:p>
    <w:p w:rsidR="005E60D2" w:rsidRDefault="005E60D2">
      <w:pPr>
        <w:pStyle w:val="2"/>
        <w:rPr>
          <w:rFonts w:hint="default"/>
        </w:rPr>
      </w:pPr>
      <w:bookmarkStart w:id="28" w:name="_Toc12376"/>
      <w:r>
        <w:t>5.1</w:t>
      </w:r>
      <w:r>
        <w:t>什么是</w:t>
      </w:r>
      <w:r>
        <w:t>DAO</w:t>
      </w:r>
      <w:bookmarkEnd w:id="28"/>
    </w:p>
    <w:p w:rsidR="005E60D2" w:rsidRDefault="005E60D2" w:rsidP="005E505B">
      <w:r>
        <w:rPr>
          <w:rFonts w:hint="eastAsia"/>
        </w:rPr>
        <w:t>Data Access Object</w:t>
      </w:r>
      <w:r>
        <w:rPr>
          <w:rFonts w:hint="eastAsia"/>
        </w:rPr>
        <w:t>，即封装了数据访问逻辑的一个模块。</w:t>
      </w:r>
    </w:p>
    <w:p w:rsidR="005E60D2" w:rsidRDefault="001B5EFE">
      <w:pPr>
        <w:jc w:val="center"/>
      </w:pPr>
      <w:r>
        <w:pict>
          <v:shape id="_x0000_i1028" type="#_x0000_t75" style="width:242.2pt;height:126.5pt;mso-wrap-style:square;mso-position-horizontal-relative:page;mso-position-vertical-relative:page">
            <v:imagedata r:id="rId22" o:title=""/>
          </v:shape>
        </w:pict>
      </w:r>
    </w:p>
    <w:p w:rsidR="005E60D2" w:rsidRDefault="005E60D2">
      <w:pPr>
        <w:pStyle w:val="2"/>
        <w:rPr>
          <w:rFonts w:hint="default"/>
        </w:rPr>
      </w:pPr>
      <w:bookmarkStart w:id="29" w:name="_Toc25430"/>
      <w:r>
        <w:t>5.2</w:t>
      </w:r>
      <w:r>
        <w:t>如何写一个</w:t>
      </w:r>
      <w:r>
        <w:t>DAO</w:t>
      </w:r>
      <w:bookmarkEnd w:id="29"/>
    </w:p>
    <w:p w:rsidR="005E60D2" w:rsidRPr="005E505B" w:rsidRDefault="005E60D2">
      <w:pPr>
        <w:rPr>
          <w:b/>
          <w:color w:val="FF0000"/>
        </w:rPr>
      </w:pPr>
      <w:r w:rsidRPr="005E505B">
        <w:rPr>
          <w:rFonts w:hint="eastAsia"/>
          <w:b/>
          <w:color w:val="FF0000"/>
        </w:rPr>
        <w:t>step1</w:t>
      </w:r>
      <w:r w:rsidRPr="005E505B">
        <w:rPr>
          <w:rFonts w:hint="eastAsia"/>
          <w:b/>
          <w:color w:val="FF0000"/>
        </w:rPr>
        <w:t>：实体类</w:t>
      </w:r>
    </w:p>
    <w:p w:rsidR="005E60D2" w:rsidRDefault="005E60D2" w:rsidP="005E505B">
      <w:pPr>
        <w:pBdr>
          <w:top w:val="single" w:sz="4" w:space="0" w:color="auto"/>
          <w:bottom w:val="single" w:sz="4" w:space="0" w:color="auto"/>
        </w:pBdr>
      </w:pPr>
      <w:r>
        <w:rPr>
          <w:rFonts w:hint="eastAsia"/>
        </w:rPr>
        <w:t>为了方便对数据库中的</w:t>
      </w:r>
      <w:r w:rsidRPr="005E505B">
        <w:rPr>
          <w:rFonts w:hint="eastAsia"/>
          <w:color w:val="C00000"/>
        </w:rPr>
        <w:t>记录进行操作</w:t>
      </w:r>
      <w:r>
        <w:rPr>
          <w:rFonts w:hint="eastAsia"/>
        </w:rPr>
        <w:t>而封装的一个</w:t>
      </w:r>
      <w:r w:rsidRPr="005E505B">
        <w:rPr>
          <w:rFonts w:hint="eastAsia"/>
          <w:color w:val="0000CC"/>
        </w:rPr>
        <w:t>普通的</w:t>
      </w:r>
      <w:r w:rsidRPr="005E505B">
        <w:rPr>
          <w:rFonts w:hint="eastAsia"/>
          <w:color w:val="0000CC"/>
        </w:rPr>
        <w:t>Java</w:t>
      </w:r>
      <w:r w:rsidRPr="005E505B">
        <w:rPr>
          <w:rFonts w:hint="eastAsia"/>
          <w:color w:val="0000CC"/>
        </w:rPr>
        <w:t>类</w:t>
      </w:r>
      <w:r>
        <w:rPr>
          <w:rFonts w:hint="eastAsia"/>
        </w:rPr>
        <w:t>。比如，有一个表</w:t>
      </w:r>
      <w:r>
        <w:rPr>
          <w:rFonts w:hint="eastAsia"/>
        </w:rPr>
        <w:t>chang_emp</w:t>
      </w:r>
      <w:r>
        <w:rPr>
          <w:rFonts w:hint="eastAsia"/>
        </w:rPr>
        <w:t>，可以根据表中的字段设计一个</w:t>
      </w:r>
      <w:r>
        <w:rPr>
          <w:rFonts w:hint="eastAsia"/>
        </w:rPr>
        <w:t>Employee</w:t>
      </w:r>
      <w:r>
        <w:rPr>
          <w:rFonts w:hint="eastAsia"/>
        </w:rPr>
        <w:t>类，属性名与表中的字段名相同，且有</w:t>
      </w:r>
      <w:r>
        <w:rPr>
          <w:rFonts w:hint="eastAsia"/>
        </w:rPr>
        <w:t>get/set</w:t>
      </w:r>
      <w:r>
        <w:rPr>
          <w:rFonts w:hint="eastAsia"/>
        </w:rPr>
        <w:t>方法。</w:t>
      </w:r>
    </w:p>
    <w:p w:rsidR="005E60D2" w:rsidRPr="005E505B" w:rsidRDefault="005E60D2">
      <w:pPr>
        <w:rPr>
          <w:b/>
          <w:color w:val="FF0000"/>
        </w:rPr>
      </w:pPr>
      <w:r w:rsidRPr="005E505B">
        <w:rPr>
          <w:rFonts w:hint="eastAsia"/>
          <w:b/>
          <w:color w:val="FF0000"/>
        </w:rPr>
        <w:t>step2</w:t>
      </w:r>
      <w:r w:rsidRPr="005E505B">
        <w:rPr>
          <w:rFonts w:hint="eastAsia"/>
          <w:b/>
          <w:color w:val="FF0000"/>
        </w:rPr>
        <w:t>：声明</w:t>
      </w:r>
      <w:r w:rsidRPr="005E505B">
        <w:rPr>
          <w:rFonts w:hint="eastAsia"/>
          <w:b/>
          <w:color w:val="FF0000"/>
        </w:rPr>
        <w:t>DAO</w:t>
      </w:r>
      <w:r w:rsidRPr="005E505B">
        <w:rPr>
          <w:rFonts w:hint="eastAsia"/>
          <w:b/>
          <w:color w:val="FF0000"/>
        </w:rPr>
        <w:t>接口</w:t>
      </w:r>
    </w:p>
    <w:p w:rsidR="005E505B" w:rsidRDefault="005E60D2" w:rsidP="005E505B">
      <w:pPr>
        <w:pBdr>
          <w:top w:val="single" w:sz="4" w:space="0" w:color="auto"/>
          <w:bottom w:val="single" w:sz="4" w:space="0" w:color="auto"/>
        </w:pBdr>
      </w:pPr>
      <w:r>
        <w:rPr>
          <w:rFonts w:hint="eastAsia"/>
        </w:rPr>
        <w:t>声明一系列方法，这些方法</w:t>
      </w:r>
      <w:r w:rsidRPr="005E505B">
        <w:rPr>
          <w:rFonts w:hint="eastAsia"/>
          <w:color w:val="FF0000"/>
        </w:rPr>
        <w:t>不应该涉及</w:t>
      </w:r>
      <w:r w:rsidRPr="005E505B">
        <w:rPr>
          <w:rFonts w:hint="eastAsia"/>
          <w:color w:val="0000CC"/>
        </w:rPr>
        <w:t>任何具体的数据库访问技术</w:t>
      </w:r>
      <w:r>
        <w:rPr>
          <w:rFonts w:hint="eastAsia"/>
        </w:rPr>
        <w:t>。</w:t>
      </w:r>
    </w:p>
    <w:p w:rsidR="005E60D2" w:rsidRDefault="005E60D2" w:rsidP="005E505B">
      <w:pPr>
        <w:pBdr>
          <w:top w:val="single" w:sz="4" w:space="0" w:color="auto"/>
          <w:bottom w:val="single" w:sz="4" w:space="0" w:color="auto"/>
        </w:pBdr>
      </w:pPr>
      <w:r>
        <w:rPr>
          <w:rFonts w:hint="eastAsia"/>
        </w:rPr>
        <w:t xml:space="preserve">public </w:t>
      </w:r>
      <w:r w:rsidRPr="005E505B">
        <w:rPr>
          <w:rFonts w:hint="eastAsia"/>
          <w:color w:val="FF0000"/>
        </w:rPr>
        <w:t xml:space="preserve">ResultSet </w:t>
      </w:r>
      <w:r>
        <w:rPr>
          <w:rFonts w:hint="eastAsia"/>
        </w:rPr>
        <w:t>findAll();//</w:t>
      </w:r>
      <w:r>
        <w:rPr>
          <w:rFonts w:hint="eastAsia"/>
        </w:rPr>
        <w:t>错误的！因为</w:t>
      </w:r>
      <w:r>
        <w:rPr>
          <w:rFonts w:hint="eastAsia"/>
        </w:rPr>
        <w:t>ResultSet</w:t>
      </w:r>
      <w:r>
        <w:rPr>
          <w:rFonts w:hint="eastAsia"/>
        </w:rPr>
        <w:t>限制了只能是用</w:t>
      </w:r>
      <w:r>
        <w:rPr>
          <w:rFonts w:hint="eastAsia"/>
        </w:rPr>
        <w:t>JDBC</w:t>
      </w:r>
      <w:r>
        <w:rPr>
          <w:rFonts w:hint="eastAsia"/>
        </w:rPr>
        <w:t>来实现</w:t>
      </w:r>
    </w:p>
    <w:p w:rsidR="005E60D2" w:rsidRDefault="005E60D2" w:rsidP="005E505B">
      <w:pPr>
        <w:pBdr>
          <w:top w:val="single" w:sz="4" w:space="0" w:color="auto"/>
          <w:bottom w:val="single" w:sz="4" w:space="0" w:color="auto"/>
        </w:pBdr>
      </w:pPr>
      <w:r>
        <w:rPr>
          <w:rFonts w:hint="eastAsia"/>
        </w:rPr>
        <w:t xml:space="preserve">public List&lt;Employee&gt; findAll() throws </w:t>
      </w:r>
      <w:r w:rsidRPr="005E505B">
        <w:rPr>
          <w:rFonts w:hint="eastAsia"/>
          <w:color w:val="FF0000"/>
        </w:rPr>
        <w:t>SQLException</w:t>
      </w:r>
      <w:r>
        <w:rPr>
          <w:rFonts w:hint="eastAsia"/>
        </w:rPr>
        <w:t>;//</w:t>
      </w:r>
      <w:r>
        <w:rPr>
          <w:rFonts w:hint="eastAsia"/>
        </w:rPr>
        <w:t>错误的！因为限制了只能是用</w:t>
      </w:r>
      <w:r>
        <w:rPr>
          <w:rFonts w:hint="eastAsia"/>
        </w:rPr>
        <w:t>JDBC</w:t>
      </w:r>
      <w:r>
        <w:rPr>
          <w:rFonts w:hint="eastAsia"/>
        </w:rPr>
        <w:t>来实现，</w:t>
      </w:r>
      <w:r>
        <w:rPr>
          <w:rFonts w:hint="eastAsia"/>
        </w:rPr>
        <w:t>SQLException</w:t>
      </w:r>
      <w:r>
        <w:rPr>
          <w:rFonts w:hint="eastAsia"/>
        </w:rPr>
        <w:t>是</w:t>
      </w:r>
      <w:r>
        <w:rPr>
          <w:rFonts w:hint="eastAsia"/>
        </w:rPr>
        <w:t>JDBC</w:t>
      </w:r>
      <w:r>
        <w:rPr>
          <w:rFonts w:hint="eastAsia"/>
        </w:rPr>
        <w:t>的错误</w:t>
      </w:r>
    </w:p>
    <w:p w:rsidR="005E60D2" w:rsidRDefault="005E60D2" w:rsidP="005E505B">
      <w:pPr>
        <w:pBdr>
          <w:top w:val="single" w:sz="4" w:space="0" w:color="auto"/>
          <w:bottom w:val="single" w:sz="4" w:space="0" w:color="auto"/>
        </w:pBdr>
      </w:pPr>
      <w:r>
        <w:rPr>
          <w:rFonts w:hint="eastAsia"/>
        </w:rPr>
        <w:t>public List&lt;Employee&gt; findAll();//</w:t>
      </w:r>
      <w:r>
        <w:rPr>
          <w:rFonts w:hint="eastAsia"/>
        </w:rPr>
        <w:t>正确的！</w:t>
      </w:r>
    </w:p>
    <w:p w:rsidR="005E60D2" w:rsidRDefault="005E60D2" w:rsidP="005E505B">
      <w:pPr>
        <w:pBdr>
          <w:top w:val="single" w:sz="4" w:space="0" w:color="auto"/>
          <w:bottom w:val="single" w:sz="4" w:space="0" w:color="auto"/>
        </w:pBdr>
      </w:pPr>
      <w:r>
        <w:rPr>
          <w:rFonts w:hint="eastAsia"/>
        </w:rPr>
        <w:t>public List&lt;Employee&gt; findAll() throws Exception;//</w:t>
      </w:r>
      <w:r>
        <w:rPr>
          <w:rFonts w:hint="eastAsia"/>
        </w:rPr>
        <w:t>正确的！</w:t>
      </w:r>
    </w:p>
    <w:p w:rsidR="005E60D2" w:rsidRPr="005E505B" w:rsidRDefault="005E60D2">
      <w:pPr>
        <w:rPr>
          <w:b/>
          <w:color w:val="FF0000"/>
        </w:rPr>
      </w:pPr>
      <w:r w:rsidRPr="005E505B">
        <w:rPr>
          <w:rFonts w:hint="eastAsia"/>
          <w:b/>
          <w:color w:val="FF0000"/>
        </w:rPr>
        <w:t>step3</w:t>
      </w:r>
      <w:r w:rsidRPr="005E505B">
        <w:rPr>
          <w:rFonts w:hint="eastAsia"/>
          <w:b/>
          <w:color w:val="FF0000"/>
        </w:rPr>
        <w:t>：</w:t>
      </w:r>
      <w:r w:rsidRPr="005E505B">
        <w:rPr>
          <w:rFonts w:hint="eastAsia"/>
          <w:b/>
          <w:color w:val="FF0000"/>
        </w:rPr>
        <w:t>DAO</w:t>
      </w:r>
      <w:r w:rsidRPr="005E505B">
        <w:rPr>
          <w:rFonts w:hint="eastAsia"/>
          <w:b/>
          <w:color w:val="FF0000"/>
        </w:rPr>
        <w:t>实现</w:t>
      </w:r>
    </w:p>
    <w:p w:rsidR="005E60D2" w:rsidRDefault="005E60D2" w:rsidP="005E505B">
      <w:pPr>
        <w:pBdr>
          <w:top w:val="single" w:sz="4" w:space="0" w:color="auto"/>
          <w:bottom w:val="single" w:sz="4" w:space="0" w:color="auto"/>
        </w:pBdr>
      </w:pPr>
      <w:r>
        <w:rPr>
          <w:rFonts w:hint="eastAsia"/>
        </w:rPr>
        <w:t>使用具体的技术来实现</w:t>
      </w:r>
      <w:r>
        <w:rPr>
          <w:rFonts w:hint="eastAsia"/>
        </w:rPr>
        <w:t>DAO</w:t>
      </w:r>
      <w:r>
        <w:rPr>
          <w:rFonts w:hint="eastAsia"/>
        </w:rPr>
        <w:t>接口。比如，</w:t>
      </w:r>
      <w:r>
        <w:rPr>
          <w:rFonts w:hint="eastAsia"/>
        </w:rPr>
        <w:t>EmployeeDAOJdbcImpl</w:t>
      </w:r>
      <w:r>
        <w:rPr>
          <w:rFonts w:hint="eastAsia"/>
        </w:rPr>
        <w:t>类</w:t>
      </w:r>
    </w:p>
    <w:p w:rsidR="005E60D2" w:rsidRPr="005E505B" w:rsidRDefault="005E60D2">
      <w:pPr>
        <w:rPr>
          <w:b/>
          <w:color w:val="FF0000"/>
        </w:rPr>
      </w:pPr>
      <w:r w:rsidRPr="005E505B">
        <w:rPr>
          <w:rFonts w:hint="eastAsia"/>
          <w:b/>
          <w:color w:val="FF0000"/>
        </w:rPr>
        <w:t>step4</w:t>
      </w:r>
      <w:r w:rsidRPr="005E505B">
        <w:rPr>
          <w:rFonts w:hint="eastAsia"/>
          <w:b/>
          <w:color w:val="FF0000"/>
        </w:rPr>
        <w:t>：</w:t>
      </w:r>
      <w:r w:rsidRPr="005E505B">
        <w:rPr>
          <w:rFonts w:hint="eastAsia"/>
          <w:b/>
          <w:color w:val="FF0000"/>
        </w:rPr>
        <w:t>DAO</w:t>
      </w:r>
      <w:r w:rsidRPr="005E505B">
        <w:rPr>
          <w:rFonts w:hint="eastAsia"/>
          <w:b/>
          <w:color w:val="FF0000"/>
        </w:rPr>
        <w:t>工厂</w:t>
      </w:r>
    </w:p>
    <w:p w:rsidR="005E60D2" w:rsidRDefault="005E60D2" w:rsidP="005E505B">
      <w:pPr>
        <w:pBdr>
          <w:top w:val="single" w:sz="4" w:space="0" w:color="auto"/>
          <w:bottom w:val="single" w:sz="4" w:space="0" w:color="auto"/>
        </w:pBdr>
      </w:pPr>
      <w:r>
        <w:rPr>
          <w:rFonts w:hint="eastAsia"/>
        </w:rPr>
        <w:t>Connection conn=DriverManager.getConnection...//DriverManager</w:t>
      </w:r>
      <w:r>
        <w:rPr>
          <w:rFonts w:hint="eastAsia"/>
        </w:rPr>
        <w:t>就是个工厂类，调用者通过</w:t>
      </w:r>
      <w:r>
        <w:rPr>
          <w:rFonts w:hint="eastAsia"/>
        </w:rPr>
        <w:t>DriverManager</w:t>
      </w:r>
      <w:r>
        <w:rPr>
          <w:rFonts w:hint="eastAsia"/>
        </w:rPr>
        <w:t>工厂类获得一个符合</w:t>
      </w:r>
      <w:r>
        <w:rPr>
          <w:rFonts w:hint="eastAsia"/>
        </w:rPr>
        <w:t>Connection</w:t>
      </w:r>
      <w:r>
        <w:rPr>
          <w:rFonts w:hint="eastAsia"/>
        </w:rPr>
        <w:t>接口要求的对象</w:t>
      </w:r>
      <w:r>
        <w:rPr>
          <w:rFonts w:hint="eastAsia"/>
        </w:rPr>
        <w:t>conn</w:t>
      </w:r>
    </w:p>
    <w:p w:rsidR="005E60D2" w:rsidRDefault="005E60D2">
      <w:pPr>
        <w:pStyle w:val="2"/>
        <w:rPr>
          <w:rFonts w:hint="default"/>
        </w:rPr>
      </w:pPr>
      <w:bookmarkStart w:id="30" w:name="_Toc9325"/>
      <w:r>
        <w:t>5.3</w:t>
      </w:r>
      <w:r>
        <w:t>工厂类</w:t>
      </w:r>
      <w:bookmarkEnd w:id="30"/>
    </w:p>
    <w:p w:rsidR="005E60D2" w:rsidRDefault="005E60D2" w:rsidP="005E505B">
      <w:r>
        <w:rPr>
          <w:rFonts w:hint="eastAsia"/>
        </w:rPr>
        <w:t>封装了对象的创建细节，为调用者提供符合要求的对象。详细介绍见第六章。</w:t>
      </w:r>
    </w:p>
    <w:p w:rsidR="005E60D2" w:rsidRDefault="005E60D2">
      <w:pPr>
        <w:pStyle w:val="1"/>
      </w:pPr>
      <w:r>
        <w:rPr>
          <w:rFonts w:hint="eastAsia"/>
        </w:rPr>
        <w:br w:type="page"/>
      </w:r>
      <w:bookmarkStart w:id="31" w:name="_Toc2855"/>
      <w:r w:rsidR="005E505B">
        <w:rPr>
          <w:rFonts w:hint="eastAsia"/>
        </w:rPr>
        <w:lastRenderedPageBreak/>
        <w:t>六、</w:t>
      </w:r>
      <w:r>
        <w:rPr>
          <w:rFonts w:hint="eastAsia"/>
        </w:rPr>
        <w:t>工厂设计模式</w:t>
      </w:r>
      <w:bookmarkEnd w:id="31"/>
    </w:p>
    <w:p w:rsidR="005E60D2" w:rsidRDefault="005E60D2">
      <w:pPr>
        <w:pStyle w:val="2"/>
        <w:rPr>
          <w:rFonts w:hint="default"/>
        </w:rPr>
      </w:pPr>
      <w:bookmarkStart w:id="32" w:name="_Toc28778"/>
      <w:r>
        <w:t>6.1</w:t>
      </w:r>
      <w:r>
        <w:t>什么是工厂</w:t>
      </w:r>
      <w:bookmarkEnd w:id="32"/>
    </w:p>
    <w:p w:rsidR="005E60D2" w:rsidRDefault="005E60D2">
      <w:pPr>
        <w:ind w:firstLine="420"/>
      </w:pPr>
      <w:r>
        <w:rPr>
          <w:rFonts w:hint="eastAsia"/>
        </w:rPr>
        <w:t>工厂是一个设计模式，所谓设计模式，是为解决一类相同或者相似的问题提出的一套解决方案，并且会对这个解决方案命名，比如工厂就是一个常用的设计模式。</w:t>
      </w:r>
    </w:p>
    <w:p w:rsidR="005E60D2" w:rsidRDefault="005E60D2">
      <w:pPr>
        <w:pStyle w:val="2"/>
        <w:rPr>
          <w:rFonts w:hint="default"/>
        </w:rPr>
      </w:pPr>
      <w:bookmarkStart w:id="33" w:name="_Toc28153"/>
      <w:r>
        <w:t>6.2</w:t>
      </w:r>
      <w:r>
        <w:t>使用工厂设计模式的好处</w:t>
      </w:r>
      <w:bookmarkEnd w:id="33"/>
    </w:p>
    <w:p w:rsidR="005E60D2" w:rsidRDefault="005E60D2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）工厂为调用者提供符合接口要求的对象（对这对象一般称为产品），这样做的好处是，调用者不用了解对象的创建细节，这样，当对象创建过程发生改变，不会影响到调用者。</w:t>
      </w:r>
    </w:p>
    <w:p w:rsidR="005E60D2" w:rsidRDefault="005E60D2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）工厂也可以从配置文件来获得接口与其对应的实现类的配置信息。这样，当实现类发生改变时，也不用再去修改工厂类的源代码了。</w:t>
      </w:r>
    </w:p>
    <w:p w:rsidR="005E60D2" w:rsidRDefault="005E60D2">
      <w:pPr>
        <w:pStyle w:val="2"/>
        <w:rPr>
          <w:rFonts w:hint="default"/>
        </w:rPr>
      </w:pPr>
      <w:bookmarkStart w:id="34" w:name="_Toc16437"/>
      <w:r>
        <w:t>6.3</w:t>
      </w:r>
      <w:r>
        <w:t>如何使用工厂模式</w:t>
      </w:r>
      <w:bookmarkEnd w:id="34"/>
    </w:p>
    <w:p w:rsidR="005E60D2" w:rsidRDefault="005E60D2">
      <w:pPr>
        <w:ind w:firstLine="420"/>
      </w:pPr>
      <w:r>
        <w:rPr>
          <w:rFonts w:hint="eastAsia"/>
        </w:rPr>
        <w:t>现在做这样一个假设，假如我们的底层数据访问不再使用</w:t>
      </w:r>
      <w:r>
        <w:rPr>
          <w:rFonts w:hint="eastAsia"/>
        </w:rPr>
        <w:t>JDBC</w:t>
      </w:r>
      <w:r>
        <w:rPr>
          <w:rFonts w:hint="eastAsia"/>
        </w:rPr>
        <w:t>，而采用</w:t>
      </w:r>
      <w:r>
        <w:rPr>
          <w:rFonts w:hint="eastAsia"/>
        </w:rPr>
        <w:t>Hibernate</w:t>
      </w:r>
      <w:r>
        <w:rPr>
          <w:rFonts w:hint="eastAsia"/>
        </w:rPr>
        <w:t>（框架技术，后续会学习，此处做了解）。</w:t>
      </w:r>
    </w:p>
    <w:p w:rsidR="005E60D2" w:rsidRDefault="005E60D2">
      <w:pPr>
        <w:ind w:firstLine="420"/>
      </w:pPr>
      <w:r>
        <w:rPr>
          <w:rFonts w:hint="eastAsia"/>
        </w:rPr>
        <w:t>那么我们需要为</w:t>
      </w:r>
      <w:r>
        <w:rPr>
          <w:rFonts w:hint="eastAsia"/>
        </w:rPr>
        <w:t>EmployeeDAO</w:t>
      </w:r>
      <w:r>
        <w:rPr>
          <w:rFonts w:hint="eastAsia"/>
        </w:rPr>
        <w:t>增加一个实现</w:t>
      </w:r>
      <w:r>
        <w:rPr>
          <w:rFonts w:hint="eastAsia"/>
        </w:rPr>
        <w:t>EmployeeDAOHibernateImpl.java</w:t>
      </w:r>
    </w:p>
    <w:p w:rsidR="005E60D2" w:rsidRDefault="005E60D2">
      <w:pPr>
        <w:ind w:firstLine="420"/>
      </w:pPr>
      <w:r>
        <w:rPr>
          <w:rFonts w:hint="eastAsia"/>
        </w:rPr>
        <w:t>并且修改之前的代码，</w:t>
      </w:r>
      <w:r>
        <w:rPr>
          <w:rFonts w:hint="eastAsia"/>
        </w:rPr>
        <w:t>DelEmpServlet</w:t>
      </w:r>
      <w:r>
        <w:rPr>
          <w:rFonts w:hint="eastAsia"/>
        </w:rPr>
        <w:t>、</w:t>
      </w:r>
      <w:r>
        <w:rPr>
          <w:rFonts w:hint="eastAsia"/>
        </w:rPr>
        <w:t>AddEmpServlet</w:t>
      </w:r>
      <w:r>
        <w:rPr>
          <w:rFonts w:hint="eastAsia"/>
        </w:rPr>
        <w:t>、</w:t>
      </w:r>
      <w:r>
        <w:rPr>
          <w:rFonts w:hint="eastAsia"/>
        </w:rPr>
        <w:t>ListEmpServlet</w:t>
      </w:r>
      <w:r>
        <w:rPr>
          <w:rFonts w:hint="eastAsia"/>
        </w:rPr>
        <w:t>、</w:t>
      </w:r>
      <w:r>
        <w:rPr>
          <w:rFonts w:hint="eastAsia"/>
        </w:rPr>
        <w:t>LoadEmpServlet</w:t>
      </w:r>
      <w:r>
        <w:rPr>
          <w:rFonts w:hint="eastAsia"/>
        </w:rPr>
        <w:t>、</w:t>
      </w:r>
      <w:r>
        <w:rPr>
          <w:rFonts w:hint="eastAsia"/>
        </w:rPr>
        <w:t>ModifyEmpServlet</w:t>
      </w:r>
      <w:r>
        <w:rPr>
          <w:rFonts w:hint="eastAsia"/>
        </w:rPr>
        <w:t>都要做相应修改（</w:t>
      </w:r>
      <w:r>
        <w:rPr>
          <w:rFonts w:hint="eastAsia"/>
        </w:rPr>
        <w:t>new</w:t>
      </w:r>
      <w:r>
        <w:rPr>
          <w:rFonts w:hint="eastAsia"/>
        </w:rPr>
        <w:t>的地方都要换成</w:t>
      </w:r>
      <w:r>
        <w:rPr>
          <w:rFonts w:hint="eastAsia"/>
        </w:rPr>
        <w:t>EmployeeDAOHibernateImpl</w:t>
      </w:r>
      <w:r>
        <w:rPr>
          <w:rFonts w:hint="eastAsia"/>
        </w:rPr>
        <w:t>对象）。</w:t>
      </w:r>
    </w:p>
    <w:p w:rsidR="005E60D2" w:rsidRDefault="005E60D2">
      <w:pPr>
        <w:pStyle w:val="2"/>
        <w:rPr>
          <w:rFonts w:hint="default"/>
        </w:rPr>
      </w:pPr>
      <w:bookmarkStart w:id="35" w:name="_Toc12281"/>
      <w:r>
        <w:t>6.4</w:t>
      </w:r>
      <w:r>
        <w:t>案例：为</w:t>
      </w:r>
      <w:r>
        <w:t>2.8</w:t>
      </w:r>
      <w:r>
        <w:t>案例添加新功能，并使用</w:t>
      </w:r>
      <w:r>
        <w:t>DAO</w:t>
      </w:r>
      <w:r>
        <w:t>和工厂模式</w:t>
      </w:r>
      <w:bookmarkEnd w:id="35"/>
    </w:p>
    <w:p w:rsidR="005E60D2" w:rsidRDefault="005E60D2">
      <w:r>
        <w:rPr>
          <w:rFonts w:hint="eastAsia"/>
        </w:rPr>
        <w:t>step1</w:t>
      </w:r>
      <w:r>
        <w:rPr>
          <w:rFonts w:hint="eastAsia"/>
        </w:rPr>
        <w:t>：创建</w:t>
      </w:r>
      <w:r>
        <w:rPr>
          <w:rFonts w:hint="eastAsia"/>
        </w:rPr>
        <w:t>DBUtil.java</w:t>
      </w:r>
      <w:r>
        <w:rPr>
          <w:rFonts w:hint="eastAsia"/>
        </w:rPr>
        <w:t>类，专门用于连接和关闭数据库：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public static Connection getConnection() throws Exception{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Connection conn=null;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try {</w:t>
      </w:r>
      <w:r>
        <w:rPr>
          <w:rFonts w:hint="eastAsia"/>
        </w:rPr>
        <w:tab/>
        <w:t>Class.forName("com.mysql.jdbc.Driver");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  <w:t>conn=DriverManager.getConnection("jdbc:mysql://localhost:3306/db_chang?" +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"useUnicode=true&amp;characterEncoding=utf8","root","");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} catch (Exception e) {</w:t>
      </w:r>
      <w:r>
        <w:rPr>
          <w:rFonts w:hint="eastAsia"/>
        </w:rPr>
        <w:tab/>
        <w:t>e.printStackTrace();</w:t>
      </w:r>
      <w:r>
        <w:rPr>
          <w:rFonts w:hint="eastAsia"/>
        </w:rPr>
        <w:tab/>
      </w:r>
      <w:r>
        <w:rPr>
          <w:rFonts w:hint="eastAsia"/>
        </w:rPr>
        <w:tab/>
        <w:t>throw e;</w:t>
      </w:r>
      <w:r>
        <w:rPr>
          <w:rFonts w:hint="eastAsia"/>
        </w:rPr>
        <w:tab/>
        <w:t>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return conn;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public static void close(Connection conn){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if(conn!=null){  try {</w:t>
      </w:r>
      <w:r>
        <w:rPr>
          <w:rFonts w:hint="eastAsia"/>
        </w:rPr>
        <w:tab/>
        <w:t>conn.close();</w:t>
      </w:r>
      <w:r>
        <w:rPr>
          <w:rFonts w:hint="eastAsia"/>
        </w:rPr>
        <w:tab/>
        <w:t>} catch (SQLException e) {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e.printStackTrace();</w:t>
      </w:r>
      <w:r>
        <w:rPr>
          <w:rFonts w:hint="eastAsia"/>
        </w:rPr>
        <w:tab/>
      </w:r>
      <w:r>
        <w:rPr>
          <w:rFonts w:hint="eastAsia"/>
        </w:rPr>
        <w:tab/>
        <w:t>}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r>
        <w:rPr>
          <w:rFonts w:hint="eastAsia"/>
        </w:rPr>
        <w:t>step2</w:t>
      </w:r>
      <w:r>
        <w:rPr>
          <w:rFonts w:hint="eastAsia"/>
        </w:rPr>
        <w:t>：创建</w:t>
      </w:r>
      <w:r>
        <w:rPr>
          <w:rFonts w:hint="eastAsia"/>
        </w:rPr>
        <w:t>Employee.java</w:t>
      </w:r>
      <w:r>
        <w:rPr>
          <w:rFonts w:hint="eastAsia"/>
        </w:rPr>
        <w:t>实体类：有</w:t>
      </w:r>
      <w:r>
        <w:rPr>
          <w:rFonts w:hint="eastAsia"/>
        </w:rPr>
        <w:t>id</w:t>
      </w:r>
      <w:r>
        <w:rPr>
          <w:rFonts w:hint="eastAsia"/>
        </w:rPr>
        <w:t>、</w:t>
      </w:r>
      <w:r>
        <w:rPr>
          <w:rFonts w:hint="eastAsia"/>
        </w:rPr>
        <w:t>name</w:t>
      </w:r>
      <w:r>
        <w:rPr>
          <w:rFonts w:hint="eastAsia"/>
        </w:rPr>
        <w:t>、</w:t>
      </w:r>
      <w:r>
        <w:rPr>
          <w:rFonts w:hint="eastAsia"/>
        </w:rPr>
        <w:t>salary</w:t>
      </w:r>
      <w:r>
        <w:rPr>
          <w:rFonts w:hint="eastAsia"/>
        </w:rPr>
        <w:t>、</w:t>
      </w:r>
      <w:r>
        <w:rPr>
          <w:rFonts w:hint="eastAsia"/>
        </w:rPr>
        <w:t>age</w:t>
      </w:r>
      <w:r>
        <w:rPr>
          <w:rFonts w:hint="eastAsia"/>
        </w:rPr>
        <w:t>四个属性，以及</w:t>
      </w:r>
      <w:r>
        <w:rPr>
          <w:rFonts w:hint="eastAsia"/>
        </w:rPr>
        <w:t>get/set</w:t>
      </w:r>
      <w:r>
        <w:rPr>
          <w:rFonts w:hint="eastAsia"/>
        </w:rPr>
        <w:t>方法。</w:t>
      </w:r>
    </w:p>
    <w:p w:rsidR="005E60D2" w:rsidRDefault="005E60D2">
      <w:r>
        <w:rPr>
          <w:rFonts w:hint="eastAsia"/>
        </w:rPr>
        <w:t>step3</w:t>
      </w:r>
      <w:r>
        <w:rPr>
          <w:rFonts w:hint="eastAsia"/>
        </w:rPr>
        <w:t>：创建</w:t>
      </w:r>
      <w:r>
        <w:rPr>
          <w:rFonts w:hint="eastAsia"/>
        </w:rPr>
        <w:t>DAO</w:t>
      </w:r>
      <w:r>
        <w:rPr>
          <w:rFonts w:hint="eastAsia"/>
        </w:rPr>
        <w:t>接口</w:t>
      </w:r>
      <w:r>
        <w:rPr>
          <w:rFonts w:hint="eastAsia"/>
        </w:rPr>
        <w:t>EmployeeDAO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 xml:space="preserve"> </w:t>
      </w:r>
      <w:r>
        <w:rPr>
          <w:rFonts w:hint="eastAsia"/>
        </w:rPr>
        <w:tab/>
        <w:t>public List&lt;Employee&gt; findAll() throws Exception;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 xml:space="preserve"> </w:t>
      </w:r>
      <w:r>
        <w:rPr>
          <w:rFonts w:hint="eastAsia"/>
        </w:rPr>
        <w:tab/>
        <w:t>public void add(Employee e)throws Exception;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 xml:space="preserve"> </w:t>
      </w:r>
      <w:r>
        <w:rPr>
          <w:rFonts w:hint="eastAsia"/>
        </w:rPr>
        <w:tab/>
        <w:t>public void delete(long index)throws Exception;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 xml:space="preserve"> </w:t>
      </w:r>
      <w:r>
        <w:rPr>
          <w:rFonts w:hint="eastAsia"/>
        </w:rPr>
        <w:tab/>
        <w:t>public void modify(Employee e)throws Exception;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 xml:space="preserve"> </w:t>
      </w:r>
      <w:r>
        <w:rPr>
          <w:rFonts w:hint="eastAsia"/>
        </w:rPr>
        <w:tab/>
        <w:t>public Employee findById(long id) throws Exception;</w:t>
      </w:r>
    </w:p>
    <w:p w:rsidR="005E60D2" w:rsidRDefault="005E60D2">
      <w:r>
        <w:rPr>
          <w:rFonts w:hint="eastAsia"/>
        </w:rPr>
        <w:t>step4</w:t>
      </w:r>
      <w:r>
        <w:rPr>
          <w:rFonts w:hint="eastAsia"/>
        </w:rPr>
        <w:t>：创建</w:t>
      </w:r>
      <w:r>
        <w:rPr>
          <w:rFonts w:hint="eastAsia"/>
        </w:rPr>
        <w:t>DAO</w:t>
      </w:r>
      <w:r>
        <w:rPr>
          <w:rFonts w:hint="eastAsia"/>
        </w:rPr>
        <w:t>接口的实现类</w:t>
      </w:r>
      <w:r>
        <w:rPr>
          <w:rFonts w:hint="eastAsia"/>
        </w:rPr>
        <w:t>EmployeeDAOJdbcImpl</w:t>
      </w:r>
      <w:r>
        <w:rPr>
          <w:rFonts w:hint="eastAsia"/>
        </w:rPr>
        <w:t>：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public List&lt;Employee&gt; findAll() throws Exception{//</w:t>
      </w:r>
      <w:r>
        <w:rPr>
          <w:rFonts w:hint="eastAsia"/>
        </w:rPr>
        <w:t>查找所有员工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List&lt;Employee&gt; employees=new ArrayList&lt;Employee&gt;();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Connection conn=DBUtil.getConnection();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Statement state=conn.createStatement();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lastRenderedPageBreak/>
        <w:tab/>
        <w:t>ResultSet rs=state.executeQuery("select * from chang_emp order by id");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while(rs.next()){</w:t>
      </w:r>
      <w:r>
        <w:rPr>
          <w:rFonts w:hint="eastAsia"/>
        </w:rPr>
        <w:tab/>
        <w:t>int id=rs.getInt("id");</w:t>
      </w:r>
      <w:r>
        <w:rPr>
          <w:rFonts w:hint="eastAsia"/>
        </w:rPr>
        <w:tab/>
        <w:t>String name=rs.getString("name");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  <w:t>double salary=rs.getDouble("salary");</w:t>
      </w:r>
      <w:r>
        <w:rPr>
          <w:rFonts w:hint="eastAsia"/>
        </w:rPr>
        <w:tab/>
        <w:t>int age=rs.getInt("age");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  <w:t>Employee e=new Employee();</w:t>
      </w:r>
      <w:r>
        <w:rPr>
          <w:rFonts w:hint="eastAsia"/>
        </w:rPr>
        <w:tab/>
        <w:t>e.setId(id);</w:t>
      </w:r>
      <w:r>
        <w:rPr>
          <w:rFonts w:hint="eastAsia"/>
        </w:rPr>
        <w:tab/>
        <w:t>e.setName(name);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  <w:t>e.setSalary(salary);</w:t>
      </w:r>
      <w:r>
        <w:rPr>
          <w:rFonts w:hint="eastAsia"/>
        </w:rPr>
        <w:tab/>
      </w:r>
      <w:r>
        <w:rPr>
          <w:rFonts w:hint="eastAsia"/>
        </w:rPr>
        <w:tab/>
        <w:t>e.setAge(age);</w:t>
      </w:r>
      <w:r>
        <w:rPr>
          <w:rFonts w:hint="eastAsia"/>
        </w:rPr>
        <w:tab/>
      </w:r>
      <w:r>
        <w:rPr>
          <w:rFonts w:hint="eastAsia"/>
        </w:rPr>
        <w:tab/>
        <w:t>employees.add(e);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DBUtil.close(conn);</w:t>
      </w:r>
      <w:r>
        <w:rPr>
          <w:rFonts w:hint="eastAsia"/>
        </w:rPr>
        <w:tab/>
        <w:t>return employees;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public void add(Employee e) throws Exception{//</w:t>
      </w:r>
      <w:r>
        <w:rPr>
          <w:rFonts w:hint="eastAsia"/>
        </w:rPr>
        <w:t>添加员工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Connection conn=DBUtil.getConnection();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PreparedStatement prep=conn.prepareStatement(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"insert into chang_emp(name,salary,age) value(?,?,?)");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prep.setString(1, e.getName());</w:t>
      </w:r>
      <w:r>
        <w:rPr>
          <w:rFonts w:hint="eastAsia"/>
        </w:rPr>
        <w:tab/>
        <w:t>prep.setDouble(2, e.getSalary());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prep.setInt(3, e.getAge());</w:t>
      </w:r>
      <w:r>
        <w:rPr>
          <w:rFonts w:hint="eastAsia"/>
        </w:rPr>
        <w:tab/>
        <w:t>prep.executeUpdate();</w:t>
      </w:r>
      <w:r>
        <w:rPr>
          <w:rFonts w:hint="eastAsia"/>
        </w:rPr>
        <w:tab/>
        <w:t xml:space="preserve">  DBUtil.close(conn);</w:t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public void delete(long index) throws Exception{//</w:t>
      </w:r>
      <w:r>
        <w:rPr>
          <w:rFonts w:hint="eastAsia"/>
        </w:rPr>
        <w:t>删除员工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Connection conn=DBUtil.getConnection();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PreparedStatement prep=conn.prepareStatement("delete from chang_emp where id=?");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prep.setLong(1, index);</w:t>
      </w:r>
      <w:r>
        <w:rPr>
          <w:rFonts w:hint="eastAsia"/>
        </w:rPr>
        <w:tab/>
      </w:r>
      <w:r>
        <w:rPr>
          <w:rFonts w:hint="eastAsia"/>
        </w:rPr>
        <w:tab/>
        <w:t>prep.executeUpdate();</w:t>
      </w:r>
      <w:r>
        <w:rPr>
          <w:rFonts w:hint="eastAsia"/>
        </w:rPr>
        <w:tab/>
        <w:t xml:space="preserve">  DBUtil.close(conn);</w:t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public void modify(Employee e) throws Exception{//</w:t>
      </w:r>
      <w:r>
        <w:rPr>
          <w:rFonts w:hint="eastAsia"/>
        </w:rPr>
        <w:t>修改员工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Connection conn=DBUtil.getConnection();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PreparedStatement prep=conn.prepareStatement(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"update chang_emp set name=?,salary=?,age=? "where id=?");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prep.setString(1, e.getName());</w:t>
      </w:r>
      <w:r>
        <w:rPr>
          <w:rFonts w:hint="eastAsia"/>
        </w:rPr>
        <w:tab/>
        <w:t>prep.setDouble(2, e.getSalary());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prep.setInt(3, e.getAge());</w:t>
      </w:r>
      <w:r>
        <w:rPr>
          <w:rFonts w:hint="eastAsia"/>
        </w:rPr>
        <w:tab/>
        <w:t>prep.setLong(4, e.getId());</w:t>
      </w:r>
      <w:r>
        <w:rPr>
          <w:rFonts w:hint="eastAsia"/>
        </w:rPr>
        <w:tab/>
        <w:t>prep.executeUpdate();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DBUtil.close(conn);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public Employee findById(long id) throws Exception {//</w:t>
      </w:r>
      <w:r>
        <w:rPr>
          <w:rFonts w:hint="eastAsia"/>
        </w:rPr>
        <w:t>根据</w:t>
      </w:r>
      <w:r>
        <w:rPr>
          <w:rFonts w:hint="eastAsia"/>
        </w:rPr>
        <w:t>id</w:t>
      </w:r>
      <w:r>
        <w:rPr>
          <w:rFonts w:hint="eastAsia"/>
        </w:rPr>
        <w:t>查找员工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Connection conn=DBUtil.getConnection();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PreparedStatement prep=conn.prepareStatement("select * from chang_emp where id=?");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prep.setLong(1, id);</w:t>
      </w:r>
      <w:r>
        <w:rPr>
          <w:rFonts w:hint="eastAsia"/>
        </w:rPr>
        <w:tab/>
      </w:r>
      <w:r>
        <w:rPr>
          <w:rFonts w:hint="eastAsia"/>
        </w:rPr>
        <w:tab/>
        <w:t>ResultSet rs=prep.executeQuery();</w:t>
      </w:r>
      <w:r>
        <w:rPr>
          <w:rFonts w:hint="eastAsia"/>
        </w:rPr>
        <w:tab/>
      </w:r>
      <w:r>
        <w:rPr>
          <w:rFonts w:hint="eastAsia"/>
        </w:rPr>
        <w:tab/>
        <w:t>Employee e=null;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if(rs.next()){</w:t>
      </w:r>
      <w:r>
        <w:rPr>
          <w:rFonts w:hint="eastAsia"/>
        </w:rPr>
        <w:tab/>
        <w:t>e=new Employee();</w:t>
      </w:r>
      <w:r>
        <w:rPr>
          <w:rFonts w:hint="eastAsia"/>
        </w:rPr>
        <w:tab/>
      </w:r>
      <w:r>
        <w:rPr>
          <w:rFonts w:hint="eastAsia"/>
        </w:rPr>
        <w:tab/>
        <w:t>e.setId(id);</w:t>
      </w:r>
      <w:r>
        <w:rPr>
          <w:rFonts w:hint="eastAsia"/>
        </w:rPr>
        <w:tab/>
        <w:t>e.setName(rs.getString("name"));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  <w:t>e.setSalary(rs.getDouble("salary"));</w:t>
      </w:r>
      <w:r>
        <w:rPr>
          <w:rFonts w:hint="eastAsia"/>
        </w:rPr>
        <w:tab/>
        <w:t>e.setAge(rs.getInt("age"));</w:t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DBUtil.close(conn);</w:t>
      </w:r>
      <w:r>
        <w:rPr>
          <w:rFonts w:hint="eastAsia"/>
        </w:rPr>
        <w:tab/>
      </w:r>
      <w:r>
        <w:rPr>
          <w:rFonts w:hint="eastAsia"/>
        </w:rPr>
        <w:tab/>
        <w:t>return e;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r>
        <w:rPr>
          <w:rFonts w:hint="eastAsia"/>
        </w:rPr>
        <w:t>step5</w:t>
      </w:r>
      <w:r>
        <w:rPr>
          <w:rFonts w:hint="eastAsia"/>
        </w:rPr>
        <w:t>：创建</w:t>
      </w:r>
      <w:r>
        <w:rPr>
          <w:rFonts w:hint="eastAsia"/>
        </w:rPr>
        <w:t>Factory.java</w:t>
      </w:r>
      <w:r>
        <w:rPr>
          <w:rFonts w:hint="eastAsia"/>
        </w:rPr>
        <w:t>工厂类：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public static Object getInstance(String type){</w:t>
      </w:r>
      <w:r>
        <w:rPr>
          <w:rFonts w:hint="eastAsia"/>
        </w:rPr>
        <w:tab/>
        <w:t>Object obj=null;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if("EmployeeDAO".equals(type)){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  <w:t>obj=new EmployeeDAOJdbcImpl();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/** obj=new EmployeeDAOHibernateImpl();</w:t>
      </w:r>
      <w:r>
        <w:rPr>
          <w:rFonts w:hint="eastAsia"/>
        </w:rPr>
        <w:t>当不再使用</w:t>
      </w:r>
      <w:r>
        <w:rPr>
          <w:rFonts w:hint="eastAsia"/>
        </w:rPr>
        <w:t>JDBC</w:t>
      </w:r>
      <w:r>
        <w:rPr>
          <w:rFonts w:hint="eastAsia"/>
        </w:rPr>
        <w:t>连接数据库时，如</w:t>
      </w:r>
      <w:r>
        <w:rPr>
          <w:rFonts w:hint="eastAsia"/>
        </w:rPr>
        <w:t>HibernateI</w:t>
      </w:r>
      <w:r>
        <w:rPr>
          <w:rFonts w:hint="eastAsia"/>
        </w:rPr>
        <w:t>连接时，就需要更改每个</w:t>
      </w:r>
      <w:r>
        <w:rPr>
          <w:rFonts w:hint="eastAsia"/>
        </w:rPr>
        <w:t>new EmployeeDAOJdbcImpl();</w:t>
      </w:r>
      <w:r>
        <w:rPr>
          <w:rFonts w:hint="eastAsia"/>
        </w:rPr>
        <w:t>不方便维护。使用工厂模式就可以统一更改了</w:t>
      </w:r>
      <w:r>
        <w:rPr>
          <w:rFonts w:hint="eastAsia"/>
        </w:rPr>
        <w:t xml:space="preserve"> */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return obj;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r>
        <w:rPr>
          <w:rFonts w:hint="eastAsia"/>
        </w:rPr>
        <w:t>step6</w:t>
      </w:r>
      <w:r>
        <w:rPr>
          <w:rFonts w:hint="eastAsia"/>
        </w:rPr>
        <w:t>：修改</w:t>
      </w:r>
      <w:r>
        <w:rPr>
          <w:rFonts w:hint="eastAsia"/>
        </w:rPr>
        <w:t>AddEmpMySql.java</w:t>
      </w:r>
      <w:r>
        <w:rPr>
          <w:rFonts w:hint="eastAsia"/>
        </w:rPr>
        <w:t>中的</w:t>
      </w:r>
      <w:r>
        <w:rPr>
          <w:rFonts w:hint="eastAsia"/>
        </w:rPr>
        <w:t>try</w:t>
      </w:r>
      <w:r>
        <w:rPr>
          <w:rFonts w:hint="eastAsia"/>
        </w:rPr>
        <w:t>块，</w:t>
      </w:r>
      <w:r>
        <w:rPr>
          <w:rFonts w:hint="eastAsia"/>
        </w:rPr>
        <w:t>finally</w:t>
      </w:r>
      <w:r>
        <w:rPr>
          <w:rFonts w:hint="eastAsia"/>
        </w:rPr>
        <w:t>块也不需要了（</w:t>
      </w:r>
      <w:r>
        <w:rPr>
          <w:rFonts w:hint="eastAsia"/>
        </w:rPr>
        <w:t>DAO</w:t>
      </w:r>
      <w:r>
        <w:rPr>
          <w:rFonts w:hint="eastAsia"/>
        </w:rPr>
        <w:t>中调用了</w:t>
      </w:r>
      <w:r>
        <w:rPr>
          <w:rFonts w:hint="eastAsia"/>
        </w:rPr>
        <w:t>DBUtil</w:t>
      </w:r>
      <w:r>
        <w:rPr>
          <w:rFonts w:hint="eastAsia"/>
        </w:rPr>
        <w:t>的关闭）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try {</w:t>
      </w:r>
      <w:r>
        <w:rPr>
          <w:rFonts w:hint="eastAsia"/>
        </w:rPr>
        <w:tab/>
        <w:t>EmployeeDAO dao=(EmployeeDAO) Factory.getInstance("EmployeeDAO");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Employee e=new Employee();</w:t>
      </w:r>
      <w:r>
        <w:rPr>
          <w:rFonts w:hint="eastAsia"/>
        </w:rPr>
        <w:tab/>
        <w:t xml:space="preserve">e.setName(name);  </w:t>
      </w:r>
      <w:r>
        <w:rPr>
          <w:rFonts w:hint="eastAsia"/>
        </w:rPr>
        <w:tab/>
        <w:t>e.setSalary(salary);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lastRenderedPageBreak/>
        <w:tab/>
        <w:t xml:space="preserve">e.setAge(age);  </w:t>
      </w:r>
      <w:r>
        <w:rPr>
          <w:rFonts w:hint="eastAsia"/>
        </w:rPr>
        <w:tab/>
        <w:t xml:space="preserve">dao.add(e);   </w:t>
      </w:r>
      <w:r>
        <w:rPr>
          <w:rFonts w:hint="eastAsia"/>
        </w:rPr>
        <w:tab/>
        <w:t>response.sendRedirect("list");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r>
        <w:rPr>
          <w:rFonts w:hint="eastAsia"/>
        </w:rPr>
        <w:t>step7</w:t>
      </w:r>
      <w:r>
        <w:rPr>
          <w:rFonts w:hint="eastAsia"/>
        </w:rPr>
        <w:t>：修改</w:t>
      </w:r>
      <w:r>
        <w:rPr>
          <w:rFonts w:hint="eastAsia"/>
        </w:rPr>
        <w:t>ListEmpServlet.java</w:t>
      </w:r>
      <w:r>
        <w:rPr>
          <w:rFonts w:hint="eastAsia"/>
        </w:rPr>
        <w:t>中的</w:t>
      </w:r>
      <w:r>
        <w:rPr>
          <w:rFonts w:hint="eastAsia"/>
        </w:rPr>
        <w:t>try</w:t>
      </w:r>
      <w:r>
        <w:rPr>
          <w:rFonts w:hint="eastAsia"/>
        </w:rPr>
        <w:t>块，</w:t>
      </w:r>
      <w:r>
        <w:rPr>
          <w:rFonts w:hint="eastAsia"/>
        </w:rPr>
        <w:t>finally</w:t>
      </w:r>
      <w:r>
        <w:rPr>
          <w:rFonts w:hint="eastAsia"/>
        </w:rPr>
        <w:t>块也不需要了（</w:t>
      </w:r>
      <w:r>
        <w:rPr>
          <w:rFonts w:hint="eastAsia"/>
        </w:rPr>
        <w:t>DAO</w:t>
      </w:r>
      <w:r>
        <w:rPr>
          <w:rFonts w:hint="eastAsia"/>
        </w:rPr>
        <w:t>中调用了</w:t>
      </w:r>
      <w:r>
        <w:rPr>
          <w:rFonts w:hint="eastAsia"/>
        </w:rPr>
        <w:t>DBUtil</w:t>
      </w:r>
      <w:r>
        <w:rPr>
          <w:rFonts w:hint="eastAsia"/>
        </w:rPr>
        <w:t>的关闭）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try {</w:t>
      </w:r>
      <w:r>
        <w:rPr>
          <w:rFonts w:hint="eastAsia"/>
        </w:rPr>
        <w:tab/>
        <w:t>EmployeeDAO dao=(EmployeeDAO) Factory.getInstance("EmployeeDAO");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List&lt;Employee&gt; Employees=new ArrayList();</w:t>
      </w:r>
      <w:r>
        <w:rPr>
          <w:rFonts w:hint="eastAsia"/>
        </w:rPr>
        <w:tab/>
        <w:t>Employees=dao.findAll();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out.println("&lt;style&gt;tr:hover{color:red;background:silver;}&lt;/style&gt;"+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 xml:space="preserve">        "&lt;table border='1' width='60%' cellpadding='1' cellspacing='1'&gt;");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out.println("&lt;tr&gt;&lt;td&gt;id&lt;/td&gt;&lt;td&gt;</w:t>
      </w:r>
      <w:r>
        <w:rPr>
          <w:rFonts w:hint="eastAsia"/>
        </w:rPr>
        <w:t>姓名</w:t>
      </w:r>
      <w:r>
        <w:rPr>
          <w:rFonts w:hint="eastAsia"/>
        </w:rPr>
        <w:t>&lt;/td&gt;&lt;td&gt;</w:t>
      </w:r>
      <w:r>
        <w:rPr>
          <w:rFonts w:hint="eastAsia"/>
        </w:rPr>
        <w:t>薪水</w:t>
      </w:r>
      <w:r>
        <w:rPr>
          <w:rFonts w:hint="eastAsia"/>
        </w:rPr>
        <w:t>&lt;/td&gt;&lt;td&gt;</w:t>
      </w:r>
      <w:r>
        <w:rPr>
          <w:rFonts w:hint="eastAsia"/>
        </w:rPr>
        <w:t>年龄</w:t>
      </w:r>
      <w:r>
        <w:rPr>
          <w:rFonts w:hint="eastAsia"/>
        </w:rPr>
        <w:t>&lt;/td&gt;" +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 xml:space="preserve">        "&lt;td&gt;</w:t>
      </w:r>
      <w:r>
        <w:rPr>
          <w:rFonts w:hint="eastAsia"/>
        </w:rPr>
        <w:t>操作</w:t>
      </w:r>
      <w:r>
        <w:rPr>
          <w:rFonts w:hint="eastAsia"/>
        </w:rPr>
        <w:t>&lt;/td&gt;&lt;/tr&gt;");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for(int i=0;i&lt;Employees.size();i++){</w:t>
      </w:r>
      <w:r>
        <w:rPr>
          <w:rFonts w:hint="eastAsia"/>
        </w:rPr>
        <w:tab/>
        <w:t>Employee e=Employees.get(i);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        out.println("&lt;tr&gt;&lt;td&gt;"+e.getId()+"&lt;/td&gt;&lt;td&gt;"+e.getName()+"&lt;/td&gt;" +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        </w:t>
      </w:r>
      <w:r>
        <w:rPr>
          <w:rFonts w:hint="eastAsia"/>
        </w:rPr>
        <w:tab/>
      </w:r>
      <w:r>
        <w:rPr>
          <w:rFonts w:hint="eastAsia"/>
        </w:rPr>
        <w:tab/>
        <w:t>"&lt;td&gt;"+e.getSalary()+"&lt;/td&gt;&lt;td&gt;"+e.getAge()+"&lt;/td&gt;"+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        </w:t>
      </w:r>
      <w:r>
        <w:rPr>
          <w:rFonts w:hint="eastAsia"/>
        </w:rPr>
        <w:tab/>
      </w:r>
      <w:r>
        <w:rPr>
          <w:rFonts w:hint="eastAsia"/>
        </w:rPr>
        <w:tab/>
        <w:t>"&lt;td&gt;&lt;a href='del?id="+e.getId()+"&gt;</w:t>
      </w:r>
      <w:r>
        <w:rPr>
          <w:rFonts w:hint="eastAsia"/>
        </w:rPr>
        <w:t>删除</w:t>
      </w:r>
      <w:r>
        <w:rPr>
          <w:rFonts w:hint="eastAsia"/>
        </w:rPr>
        <w:t>&lt;/a&gt;&amp;nbsp;" +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    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"&lt;a href='load?id="+e.getId()+"&gt;</w:t>
      </w:r>
      <w:r>
        <w:rPr>
          <w:rFonts w:hint="eastAsia"/>
        </w:rPr>
        <w:t>修改</w:t>
      </w:r>
      <w:r>
        <w:rPr>
          <w:rFonts w:hint="eastAsia"/>
        </w:rPr>
        <w:t>&lt;/a&gt;&lt;/td&gt;&lt;/tr&gt;");</w:t>
      </w:r>
      <w:r>
        <w:rPr>
          <w:rFonts w:hint="eastAsia"/>
        </w:rPr>
        <w:tab/>
        <w:t>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out.println("&lt;/table&gt;");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out.println("&lt;a href='addEmpMySql.html'&gt;</w:t>
      </w:r>
      <w:r>
        <w:rPr>
          <w:rFonts w:hint="eastAsia"/>
        </w:rPr>
        <w:t>再次添加新员工</w:t>
      </w:r>
      <w:r>
        <w:rPr>
          <w:rFonts w:hint="eastAsia"/>
        </w:rPr>
        <w:t>&lt;/a&gt;");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r>
        <w:rPr>
          <w:rFonts w:hint="eastAsia"/>
        </w:rPr>
        <w:t>step8</w:t>
      </w:r>
      <w:r>
        <w:rPr>
          <w:rFonts w:hint="eastAsia"/>
        </w:rPr>
        <w:t>：增加</w:t>
      </w:r>
      <w:r>
        <w:rPr>
          <w:rFonts w:hint="eastAsia"/>
        </w:rPr>
        <w:t>DelEmpServlet.java</w:t>
      </w:r>
      <w:r>
        <w:rPr>
          <w:rFonts w:hint="eastAsia"/>
        </w:rPr>
        <w:t>类用于删除员工，其中</w:t>
      </w:r>
      <w:r>
        <w:rPr>
          <w:rFonts w:hint="eastAsia"/>
        </w:rPr>
        <w:t>service</w:t>
      </w:r>
      <w:r>
        <w:rPr>
          <w:rFonts w:hint="eastAsia"/>
        </w:rPr>
        <w:t>方法内容为：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response.setCharacterEncoding("utf-8");</w:t>
      </w:r>
      <w:r>
        <w:rPr>
          <w:rFonts w:hint="eastAsia"/>
        </w:rPr>
        <w:tab/>
        <w:t>PrintWriter out=response.getWriter();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long id=Long.parseLong(request.getParameter("id"));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try{</w:t>
      </w:r>
      <w:r>
        <w:rPr>
          <w:rFonts w:hint="eastAsia"/>
        </w:rPr>
        <w:tab/>
        <w:t>EmployeeDAO dao=(EmployeeDAO) Factory.getInstance("EmployeeDAO");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  <w:t xml:space="preserve">dao.delete(id);    </w:t>
      </w:r>
      <w:r>
        <w:rPr>
          <w:rFonts w:hint="eastAsia"/>
        </w:rPr>
        <w:tab/>
        <w:t>response.sendRedirect("list");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}catch(Exception e){  e.printStackTrace();  out.println("</w:t>
      </w:r>
      <w:r>
        <w:rPr>
          <w:rFonts w:hint="eastAsia"/>
        </w:rPr>
        <w:t>删除失败！请稍后再试！</w:t>
      </w:r>
      <w:r>
        <w:rPr>
          <w:rFonts w:hint="eastAsia"/>
        </w:rPr>
        <w:t>");</w:t>
      </w:r>
      <w:r>
        <w:rPr>
          <w:rFonts w:hint="eastAsia"/>
        </w:rPr>
        <w:tab/>
        <w:t>}</w:t>
      </w:r>
    </w:p>
    <w:p w:rsidR="005E60D2" w:rsidRDefault="005E60D2">
      <w:r>
        <w:rPr>
          <w:rFonts w:hint="eastAsia"/>
        </w:rPr>
        <w:t>step9</w:t>
      </w:r>
      <w:r>
        <w:rPr>
          <w:rFonts w:hint="eastAsia"/>
        </w:rPr>
        <w:t>：增加</w:t>
      </w:r>
      <w:r>
        <w:rPr>
          <w:rFonts w:hint="eastAsia"/>
        </w:rPr>
        <w:t>LoadEmpServlet.java</w:t>
      </w:r>
      <w:r>
        <w:rPr>
          <w:rFonts w:hint="eastAsia"/>
        </w:rPr>
        <w:t>类用于读取员工，其中</w:t>
      </w:r>
      <w:r>
        <w:rPr>
          <w:rFonts w:hint="eastAsia"/>
        </w:rPr>
        <w:t>service</w:t>
      </w:r>
      <w:r>
        <w:rPr>
          <w:rFonts w:hint="eastAsia"/>
        </w:rPr>
        <w:t>方法内容为：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response.setCharacterEncoding("utf-8");</w:t>
      </w:r>
      <w:r>
        <w:rPr>
          <w:rFonts w:hint="eastAsia"/>
        </w:rPr>
        <w:tab/>
        <w:t>PrintWriter out=response.getWriter();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long id = Long.parseLong(request.getParameter("id"));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try{</w:t>
      </w:r>
      <w:r>
        <w:rPr>
          <w:rFonts w:hint="eastAsia"/>
        </w:rPr>
        <w:tab/>
        <w:t>EmployeeDAO dao=(EmployeeDAO) Factory.getInstance("EmployeeDAO");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  <w:t>Employee e=dao.findById(id);</w:t>
      </w:r>
      <w:r>
        <w:rPr>
          <w:rFonts w:hint="eastAsia"/>
        </w:rPr>
        <w:tab/>
        <w:t>response.setContentType("text/html;charset=utf-8");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  <w:t>out.println("&lt;form action='modify?id="+id+"' method='post'&gt;");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  <w:t>out.println("id</w:t>
      </w:r>
      <w:r>
        <w:rPr>
          <w:rFonts w:hint="eastAsia"/>
        </w:rPr>
        <w:t>：</w:t>
      </w:r>
      <w:r>
        <w:rPr>
          <w:rFonts w:hint="eastAsia"/>
        </w:rPr>
        <w:t>"+id+"&lt;br /&gt;");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  <w:t>out.println("</w:t>
      </w:r>
      <w:r>
        <w:rPr>
          <w:rFonts w:hint="eastAsia"/>
        </w:rPr>
        <w:t>姓名：</w:t>
      </w:r>
      <w:r>
        <w:rPr>
          <w:rFonts w:hint="eastAsia"/>
        </w:rPr>
        <w:t>&lt;input name='name' value='"+e.getName()+"' /&gt;&lt;br /&gt;");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  <w:t>out.println("</w:t>
      </w:r>
      <w:r>
        <w:rPr>
          <w:rFonts w:hint="eastAsia"/>
        </w:rPr>
        <w:t>薪水：</w:t>
      </w:r>
      <w:r>
        <w:rPr>
          <w:rFonts w:hint="eastAsia"/>
        </w:rPr>
        <w:t>&lt;input name='salary' value='"+e.getSalary()+"' /&gt;&lt;br /&gt;");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  <w:t>out.println("</w:t>
      </w:r>
      <w:r>
        <w:rPr>
          <w:rFonts w:hint="eastAsia"/>
        </w:rPr>
        <w:t>年龄：</w:t>
      </w:r>
      <w:r>
        <w:rPr>
          <w:rFonts w:hint="eastAsia"/>
        </w:rPr>
        <w:t>&lt;input name='age' value='"+e.getAge()+"' /&gt;&lt;br /&gt;");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或</w:t>
      </w:r>
      <w:r>
        <w:rPr>
          <w:rFonts w:hint="eastAsia"/>
        </w:rPr>
        <w:t>out.println("&lt;input type='hidden' name='id' value='"+id+" /&gt;");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  <w:t>out.println("&lt;input type='submit' value='</w:t>
      </w:r>
      <w:r>
        <w:rPr>
          <w:rFonts w:hint="eastAsia"/>
        </w:rPr>
        <w:t>确定</w:t>
      </w:r>
      <w:r>
        <w:rPr>
          <w:rFonts w:hint="eastAsia"/>
        </w:rPr>
        <w:t>' /&gt;");</w:t>
      </w:r>
      <w:r>
        <w:rPr>
          <w:rFonts w:hint="eastAsia"/>
        </w:rPr>
        <w:tab/>
      </w:r>
      <w:r>
        <w:rPr>
          <w:rFonts w:hint="eastAsia"/>
        </w:rPr>
        <w:tab/>
        <w:t>out.println("&lt;/form&gt;");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}catch(Exception e){  e.printStackTrace();  out.println("</w:t>
      </w:r>
      <w:r>
        <w:rPr>
          <w:rFonts w:hint="eastAsia"/>
        </w:rPr>
        <w:t>读取失败！稍后再试！</w:t>
      </w:r>
      <w:r>
        <w:rPr>
          <w:rFonts w:hint="eastAsia"/>
        </w:rPr>
        <w:t>");</w:t>
      </w:r>
      <w:r>
        <w:rPr>
          <w:rFonts w:hint="eastAsia"/>
        </w:rPr>
        <w:tab/>
        <w:t>}</w:t>
      </w:r>
    </w:p>
    <w:p w:rsidR="005E60D2" w:rsidRDefault="005E60D2">
      <w:r>
        <w:rPr>
          <w:rFonts w:hint="eastAsia"/>
        </w:rPr>
        <w:t>step10</w:t>
      </w:r>
      <w:r>
        <w:rPr>
          <w:rFonts w:hint="eastAsia"/>
        </w:rPr>
        <w:t>：增加</w:t>
      </w:r>
      <w:r>
        <w:rPr>
          <w:rFonts w:hint="eastAsia"/>
        </w:rPr>
        <w:t>ModifyEmpServlet.java</w:t>
      </w:r>
      <w:r>
        <w:rPr>
          <w:rFonts w:hint="eastAsia"/>
        </w:rPr>
        <w:t>类用于修改员工，其中</w:t>
      </w:r>
      <w:r>
        <w:rPr>
          <w:rFonts w:hint="eastAsia"/>
        </w:rPr>
        <w:t>service</w:t>
      </w:r>
      <w:r>
        <w:rPr>
          <w:rFonts w:hint="eastAsia"/>
        </w:rPr>
        <w:t>方法内容为：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response.setCharacterEncoding("utf-8");</w:t>
      </w:r>
      <w:r>
        <w:rPr>
          <w:rFonts w:hint="eastAsia"/>
        </w:rPr>
        <w:tab/>
        <w:t>request.setCharacterEncoding("utf-8");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PrintWriter out = response.getWriter();</w:t>
      </w:r>
      <w:r>
        <w:rPr>
          <w:rFonts w:hint="eastAsia"/>
        </w:rPr>
        <w:tab/>
        <w:t>long id = Long.parseLong(request.getParameter("id"));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String name=request.getParameter("name");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double salary=Double.parseDouble(request.getParameter("salary"));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int age=Integer.parseInt(request.getParameter("age"));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try {</w:t>
      </w:r>
      <w:r>
        <w:rPr>
          <w:rFonts w:hint="eastAsia"/>
        </w:rPr>
        <w:tab/>
        <w:t>EmployeeDAO dao=(EmployeeDAO) Factory.getInstance("EmployeeDAO");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  <w:t>Employee e=new Employee();  e.setId(id);  e.setName(name);  e.setSalary(salary);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lastRenderedPageBreak/>
        <w:tab/>
      </w:r>
      <w:r>
        <w:rPr>
          <w:rFonts w:hint="eastAsia"/>
        </w:rPr>
        <w:tab/>
        <w:t xml:space="preserve">e.setAge(age); </w:t>
      </w:r>
      <w:r>
        <w:rPr>
          <w:rFonts w:hint="eastAsia"/>
        </w:rPr>
        <w:tab/>
        <w:t>dao.modify(e);</w:t>
      </w:r>
      <w:r>
        <w:rPr>
          <w:rFonts w:hint="eastAsia"/>
        </w:rPr>
        <w:tab/>
      </w:r>
      <w:r>
        <w:rPr>
          <w:rFonts w:hint="eastAsia"/>
        </w:rPr>
        <w:tab/>
        <w:t>response.sendRedirect("list");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} catch (Exception e) {</w:t>
      </w:r>
      <w:r>
        <w:rPr>
          <w:rFonts w:hint="eastAsia"/>
        </w:rPr>
        <w:tab/>
        <w:t>e.printStackTrace();  out.println("</w:t>
      </w:r>
      <w:r>
        <w:rPr>
          <w:rFonts w:hint="eastAsia"/>
        </w:rPr>
        <w:t>修改失败！稍后重试</w:t>
      </w:r>
      <w:r>
        <w:rPr>
          <w:rFonts w:hint="eastAsia"/>
        </w:rPr>
        <w:t xml:space="preserve">"); </w:t>
      </w:r>
      <w:r>
        <w:rPr>
          <w:rFonts w:hint="eastAsia"/>
        </w:rPr>
        <w:tab/>
        <w:t>}</w:t>
      </w:r>
    </w:p>
    <w:p w:rsidR="005E60D2" w:rsidRDefault="005E60D2">
      <w:r>
        <w:rPr>
          <w:rFonts w:hint="eastAsia"/>
        </w:rPr>
        <w:t>step11</w:t>
      </w:r>
      <w:r>
        <w:rPr>
          <w:rFonts w:hint="eastAsia"/>
        </w:rPr>
        <w:t>：在浏览器地址栏输入</w:t>
      </w:r>
      <w:r>
        <w:rPr>
          <w:rFonts w:hint="eastAsia"/>
        </w:rPr>
        <w:t>http://localhost:8080/</w:t>
      </w:r>
      <w:r>
        <w:rPr>
          <w:rFonts w:hint="eastAsia"/>
        </w:rPr>
        <w:t>应用名</w:t>
      </w:r>
      <w:r>
        <w:rPr>
          <w:rFonts w:hint="eastAsia"/>
        </w:rPr>
        <w:t>/list</w:t>
      </w:r>
      <w:r>
        <w:rPr>
          <w:rFonts w:hint="eastAsia"/>
        </w:rPr>
        <w:t>则访问出员工列表页面。</w:t>
      </w:r>
    </w:p>
    <w:p w:rsidR="005E60D2" w:rsidRDefault="005E60D2">
      <w:pPr>
        <w:pStyle w:val="1"/>
      </w:pPr>
      <w:r>
        <w:rPr>
          <w:rFonts w:hint="eastAsia"/>
        </w:rPr>
        <w:br w:type="page"/>
      </w:r>
      <w:bookmarkStart w:id="36" w:name="_Toc6071"/>
      <w:r w:rsidR="005E505B">
        <w:rPr>
          <w:rFonts w:hint="eastAsia"/>
        </w:rPr>
        <w:lastRenderedPageBreak/>
        <w:t>七、</w:t>
      </w:r>
      <w:r>
        <w:rPr>
          <w:rFonts w:hint="eastAsia"/>
        </w:rPr>
        <w:t>Servlet</w:t>
      </w:r>
      <w:r>
        <w:rPr>
          <w:rFonts w:hint="eastAsia"/>
        </w:rPr>
        <w:t>容器处理细节</w:t>
      </w:r>
      <w:bookmarkEnd w:id="36"/>
    </w:p>
    <w:p w:rsidR="005E60D2" w:rsidRDefault="005E60D2">
      <w:pPr>
        <w:pStyle w:val="2"/>
        <w:rPr>
          <w:rFonts w:hint="default"/>
        </w:rPr>
      </w:pPr>
      <w:bookmarkStart w:id="37" w:name="_Toc15379"/>
      <w:r>
        <w:t>7.1 Servlet</w:t>
      </w:r>
      <w:r>
        <w:t>容器处理</w:t>
      </w:r>
      <w:r w:rsidRPr="00A71683">
        <w:rPr>
          <w:color w:val="C00000"/>
        </w:rPr>
        <w:t>请求资源路径</w:t>
      </w:r>
      <w:r>
        <w:t>以及</w:t>
      </w:r>
      <w:r w:rsidRPr="00A71683">
        <w:rPr>
          <w:color w:val="C00000"/>
        </w:rPr>
        <w:t>匹配</w:t>
      </w:r>
      <w:bookmarkEnd w:id="37"/>
    </w:p>
    <w:p w:rsidR="005E60D2" w:rsidRDefault="005E60D2" w:rsidP="005E505B">
      <w:r>
        <w:rPr>
          <w:rFonts w:hint="eastAsia"/>
        </w:rPr>
        <w:t>比如：我们在浏览器地址栏输入：</w:t>
      </w:r>
      <w:r>
        <w:rPr>
          <w:rFonts w:hint="eastAsia"/>
        </w:rPr>
        <w:t>http://ip:port/appname/abc.html</w:t>
      </w:r>
      <w:r w:rsidR="00A71683">
        <w:rPr>
          <w:rFonts w:hint="eastAsia"/>
        </w:rPr>
        <w:t>浏览器会</w:t>
      </w:r>
      <w:r w:rsidR="005E505B">
        <w:rPr>
          <w:rFonts w:hint="eastAsia"/>
        </w:rPr>
        <w:t>：</w:t>
      </w:r>
    </w:p>
    <w:p w:rsidR="00A71683" w:rsidRDefault="00A71683" w:rsidP="005E505B">
      <w:r w:rsidRPr="00A71683">
        <w:rPr>
          <w:rFonts w:hint="eastAsia"/>
          <w:b/>
          <w:color w:val="FF0000"/>
        </w:rPr>
        <w:t>step1</w:t>
      </w:r>
      <w:r>
        <w:rPr>
          <w:rFonts w:hint="eastAsia"/>
        </w:rPr>
        <w:t>：依据</w:t>
      </w:r>
      <w:r>
        <w:rPr>
          <w:rFonts w:hint="eastAsia"/>
        </w:rPr>
        <w:t>ip</w:t>
      </w:r>
      <w:r>
        <w:rPr>
          <w:rFonts w:hint="eastAsia"/>
        </w:rPr>
        <w:t>和</w:t>
      </w:r>
      <w:r>
        <w:rPr>
          <w:rFonts w:hint="eastAsia"/>
        </w:rPr>
        <w:t>port</w:t>
      </w:r>
      <w:r>
        <w:rPr>
          <w:rFonts w:hint="eastAsia"/>
        </w:rPr>
        <w:t>建立与</w:t>
      </w:r>
      <w:r>
        <w:rPr>
          <w:rFonts w:hint="eastAsia"/>
        </w:rPr>
        <w:t>servlet</w:t>
      </w:r>
      <w:r>
        <w:rPr>
          <w:rFonts w:hint="eastAsia"/>
        </w:rPr>
        <w:t>容器之间的连接</w:t>
      </w:r>
    </w:p>
    <w:p w:rsidR="005E60D2" w:rsidRDefault="005E60D2" w:rsidP="00A71683">
      <w:pPr>
        <w:ind w:leftChars="200" w:left="420"/>
      </w:pPr>
      <w:r>
        <w:rPr>
          <w:rFonts w:hint="eastAsia"/>
        </w:rPr>
        <w:t>"</w:t>
      </w:r>
      <w:r w:rsidRPr="005E505B">
        <w:rPr>
          <w:rFonts w:hint="eastAsia"/>
          <w:color w:val="0000CC"/>
        </w:rPr>
        <w:t>/appname/abc.html</w:t>
      </w:r>
      <w:r>
        <w:rPr>
          <w:rFonts w:hint="eastAsia"/>
        </w:rPr>
        <w:t>"</w:t>
      </w:r>
      <w:r>
        <w:rPr>
          <w:rFonts w:hint="eastAsia"/>
        </w:rPr>
        <w:t>作为</w:t>
      </w:r>
      <w:r w:rsidRPr="005E505B">
        <w:rPr>
          <w:rFonts w:hint="eastAsia"/>
          <w:color w:val="FF0000"/>
        </w:rPr>
        <w:t>请求资源路径</w:t>
      </w:r>
      <w:r>
        <w:rPr>
          <w:rFonts w:hint="eastAsia"/>
        </w:rPr>
        <w:t>发送给</w:t>
      </w:r>
      <w:r>
        <w:rPr>
          <w:rFonts w:hint="eastAsia"/>
        </w:rPr>
        <w:t>Servlet</w:t>
      </w:r>
      <w:r>
        <w:rPr>
          <w:rFonts w:hint="eastAsia"/>
        </w:rPr>
        <w:t>容器。</w:t>
      </w:r>
    </w:p>
    <w:p w:rsidR="005E60D2" w:rsidRDefault="005E60D2">
      <w:r w:rsidRPr="005E505B">
        <w:rPr>
          <w:rFonts w:hint="eastAsia"/>
          <w:b/>
          <w:color w:val="FF0000"/>
        </w:rPr>
        <w:t>step</w:t>
      </w:r>
      <w:r w:rsidR="00A71683">
        <w:rPr>
          <w:rFonts w:hint="eastAsia"/>
          <w:b/>
          <w:color w:val="FF0000"/>
        </w:rPr>
        <w:t>2</w:t>
      </w:r>
      <w:r>
        <w:rPr>
          <w:rFonts w:hint="eastAsia"/>
        </w:rPr>
        <w:t>：</w:t>
      </w:r>
      <w:r>
        <w:rPr>
          <w:rFonts w:hint="eastAsia"/>
        </w:rPr>
        <w:t>Servlet</w:t>
      </w:r>
      <w:r>
        <w:rPr>
          <w:rFonts w:hint="eastAsia"/>
        </w:rPr>
        <w:t>容器会</w:t>
      </w:r>
      <w:r w:rsidRPr="005E505B">
        <w:rPr>
          <w:rFonts w:hint="eastAsia"/>
          <w:color w:val="FF0000"/>
        </w:rPr>
        <w:t>先假设</w:t>
      </w:r>
      <w:r>
        <w:rPr>
          <w:rFonts w:hint="eastAsia"/>
        </w:rPr>
        <w:t>访问的是一个</w:t>
      </w:r>
      <w:r w:rsidRPr="005E505B">
        <w:rPr>
          <w:rFonts w:hint="eastAsia"/>
          <w:color w:val="0000CC"/>
        </w:rPr>
        <w:t>Servlet</w:t>
      </w:r>
      <w:r w:rsidR="005E505B">
        <w:rPr>
          <w:rFonts w:hint="eastAsia"/>
        </w:rPr>
        <w:t>，会依据应用名</w:t>
      </w:r>
      <w:r w:rsidRPr="005E505B">
        <w:rPr>
          <w:rFonts w:hint="eastAsia"/>
          <w:color w:val="0000CC"/>
        </w:rPr>
        <w:t>appname</w:t>
      </w:r>
      <w:r>
        <w:rPr>
          <w:rFonts w:hint="eastAsia"/>
        </w:rPr>
        <w:t>找到应用所在的文件夹，然后找到</w:t>
      </w:r>
      <w:r w:rsidRPr="005E505B">
        <w:rPr>
          <w:rFonts w:hint="eastAsia"/>
          <w:color w:val="0000CC"/>
        </w:rPr>
        <w:t>web.xml</w:t>
      </w:r>
      <w:r>
        <w:rPr>
          <w:rFonts w:hint="eastAsia"/>
        </w:rPr>
        <w:t>文件。</w:t>
      </w:r>
    </w:p>
    <w:p w:rsidR="005E60D2" w:rsidRDefault="005E60D2">
      <w:r w:rsidRPr="005E505B">
        <w:rPr>
          <w:rFonts w:hint="eastAsia"/>
          <w:b/>
          <w:color w:val="FF0000"/>
        </w:rPr>
        <w:t>step</w:t>
      </w:r>
      <w:r w:rsidR="00A71683">
        <w:rPr>
          <w:rFonts w:hint="eastAsia"/>
          <w:b/>
          <w:color w:val="FF0000"/>
        </w:rPr>
        <w:t>3</w:t>
      </w:r>
      <w:r>
        <w:rPr>
          <w:rFonts w:hint="eastAsia"/>
        </w:rPr>
        <w:t>：</w:t>
      </w:r>
      <w:r w:rsidRPr="005E505B">
        <w:rPr>
          <w:rFonts w:hint="eastAsia"/>
          <w:color w:val="FF0000"/>
        </w:rPr>
        <w:t>匹配</w:t>
      </w:r>
      <w:r>
        <w:rPr>
          <w:rFonts w:hint="eastAsia"/>
        </w:rPr>
        <w:t>&lt;</w:t>
      </w:r>
      <w:r w:rsidRPr="005E505B">
        <w:rPr>
          <w:rFonts w:hint="eastAsia"/>
          <w:color w:val="0000CC"/>
        </w:rPr>
        <w:t>url-pattern</w:t>
      </w:r>
      <w:r>
        <w:rPr>
          <w:rFonts w:hint="eastAsia"/>
        </w:rPr>
        <w:t>&gt;</w:t>
      </w:r>
    </w:p>
    <w:p w:rsidR="005E60D2" w:rsidRDefault="00A71683">
      <w:pPr>
        <w:ind w:firstLine="420"/>
      </w:pPr>
      <w:r>
        <w:rPr>
          <w:rFonts w:hint="eastAsia"/>
        </w:rPr>
        <w:t xml:space="preserve">1. </w:t>
      </w:r>
      <w:r w:rsidR="005E60D2" w:rsidRPr="00A71683">
        <w:rPr>
          <w:rFonts w:hint="eastAsia"/>
          <w:color w:val="C00000"/>
        </w:rPr>
        <w:t>精确匹配</w:t>
      </w:r>
      <w:r w:rsidR="005E60D2">
        <w:rPr>
          <w:rFonts w:hint="eastAsia"/>
        </w:rPr>
        <w:t>（完全匹配）：“</w:t>
      </w:r>
      <w:r w:rsidR="005E60D2" w:rsidRPr="00A71683">
        <w:rPr>
          <w:rFonts w:hint="eastAsia"/>
          <w:color w:val="0000CC"/>
        </w:rPr>
        <w:t>/</w:t>
      </w:r>
      <w:r w:rsidR="005E60D2" w:rsidRPr="00A71683">
        <w:rPr>
          <w:rFonts w:hint="eastAsia"/>
          <w:color w:val="0000CC"/>
        </w:rPr>
        <w:t>”</w:t>
      </w:r>
      <w:r w:rsidR="005E60D2">
        <w:rPr>
          <w:rFonts w:hint="eastAsia"/>
        </w:rPr>
        <w:t>、大小写、名字完全一样。</w:t>
      </w:r>
    </w:p>
    <w:p w:rsidR="005E60D2" w:rsidRDefault="00A71683">
      <w:pPr>
        <w:ind w:firstLine="420"/>
      </w:pPr>
      <w:r>
        <w:rPr>
          <w:rFonts w:hint="eastAsia"/>
        </w:rPr>
        <w:t xml:space="preserve">2. </w:t>
      </w:r>
      <w:r w:rsidR="005E60D2" w:rsidRPr="00A71683">
        <w:rPr>
          <w:rFonts w:hint="eastAsia"/>
          <w:color w:val="C00000"/>
        </w:rPr>
        <w:t>通配符匹配</w:t>
      </w:r>
      <w:r w:rsidR="005E60D2">
        <w:rPr>
          <w:rFonts w:hint="eastAsia"/>
        </w:rPr>
        <w:t>：使用</w:t>
      </w:r>
      <w:r w:rsidR="005E60D2">
        <w:rPr>
          <w:rFonts w:hint="eastAsia"/>
        </w:rPr>
        <w:t xml:space="preserve"> </w:t>
      </w:r>
      <w:r w:rsidR="005E60D2">
        <w:rPr>
          <w:rFonts w:hint="eastAsia"/>
        </w:rPr>
        <w:t>“</w:t>
      </w:r>
      <w:r w:rsidR="005E60D2" w:rsidRPr="00A71683">
        <w:rPr>
          <w:rFonts w:hint="eastAsia"/>
          <w:color w:val="0000CC"/>
        </w:rPr>
        <w:t>*</w:t>
      </w:r>
      <w:r w:rsidR="005E60D2">
        <w:rPr>
          <w:rFonts w:hint="eastAsia"/>
        </w:rPr>
        <w:t>”</w:t>
      </w:r>
      <w:r w:rsidR="005E60D2">
        <w:rPr>
          <w:rFonts w:hint="eastAsia"/>
        </w:rPr>
        <w:t xml:space="preserve"> </w:t>
      </w:r>
      <w:r w:rsidR="005E60D2">
        <w:rPr>
          <w:rFonts w:hint="eastAsia"/>
        </w:rPr>
        <w:t>来匹配任意长度的字符串，比如：</w:t>
      </w:r>
      <w:r w:rsidR="005E60D2">
        <w:rPr>
          <w:rFonts w:hint="eastAsia"/>
        </w:rPr>
        <w:t>&lt;url-pattern&gt;/*&lt;/url-pattern&gt;</w:t>
      </w:r>
    </w:p>
    <w:p w:rsidR="005E60D2" w:rsidRDefault="00A71683">
      <w:pPr>
        <w:ind w:firstLine="420"/>
      </w:pPr>
      <w:r>
        <w:rPr>
          <w:rFonts w:hint="eastAsia"/>
        </w:rPr>
        <w:t xml:space="preserve">3. </w:t>
      </w:r>
      <w:r w:rsidR="005E60D2" w:rsidRPr="00A71683">
        <w:rPr>
          <w:rFonts w:hint="eastAsia"/>
          <w:color w:val="C00000"/>
        </w:rPr>
        <w:t>后缀匹配</w:t>
      </w:r>
      <w:r w:rsidR="005E60D2">
        <w:rPr>
          <w:rFonts w:hint="eastAsia"/>
        </w:rPr>
        <w:t>：使用“</w:t>
      </w:r>
      <w:r w:rsidR="005E60D2" w:rsidRPr="00A71683">
        <w:rPr>
          <w:rFonts w:hint="eastAsia"/>
          <w:color w:val="0000CC"/>
        </w:rPr>
        <w:t>*.</w:t>
      </w:r>
      <w:r w:rsidR="005E60D2">
        <w:rPr>
          <w:rFonts w:hint="eastAsia"/>
        </w:rPr>
        <w:t>”开头，后接任意的字符串，比如：</w:t>
      </w:r>
      <w:r w:rsidR="005E60D2">
        <w:rPr>
          <w:rFonts w:hint="eastAsia"/>
        </w:rPr>
        <w:t>&lt;url-pattern&gt;*.do&lt;/url-pattern&gt;</w:t>
      </w:r>
    </w:p>
    <w:p w:rsidR="005E60D2" w:rsidRDefault="005E60D2" w:rsidP="00A71683">
      <w:r>
        <w:rPr>
          <w:rFonts w:hint="eastAsia"/>
        </w:rPr>
        <w:t>注意事项：</w:t>
      </w:r>
      <w:r>
        <w:rPr>
          <w:rFonts w:hint="eastAsia"/>
        </w:rPr>
        <w:t>*.do</w:t>
      </w:r>
      <w:r>
        <w:rPr>
          <w:rFonts w:hint="eastAsia"/>
        </w:rPr>
        <w:t>表示匹配所有以</w:t>
      </w:r>
      <w:r>
        <w:rPr>
          <w:rFonts w:hint="eastAsia"/>
        </w:rPr>
        <w:t>.do</w:t>
      </w:r>
      <w:r>
        <w:rPr>
          <w:rFonts w:hint="eastAsia"/>
        </w:rPr>
        <w:t>结尾的请求，注意不写“</w:t>
      </w:r>
      <w:r>
        <w:rPr>
          <w:rFonts w:hint="eastAsia"/>
        </w:rPr>
        <w:t>/</w:t>
      </w:r>
      <w:r>
        <w:rPr>
          <w:rFonts w:hint="eastAsia"/>
        </w:rPr>
        <w:t>”。</w:t>
      </w:r>
    </w:p>
    <w:p w:rsidR="005E60D2" w:rsidRDefault="005E60D2">
      <w:r w:rsidRPr="00A71683">
        <w:rPr>
          <w:rFonts w:hint="eastAsia"/>
          <w:b/>
          <w:color w:val="FF0000"/>
        </w:rPr>
        <w:t>step</w:t>
      </w:r>
      <w:r w:rsidR="00A71683">
        <w:rPr>
          <w:rFonts w:hint="eastAsia"/>
          <w:b/>
          <w:color w:val="FF0000"/>
        </w:rPr>
        <w:t>4</w:t>
      </w:r>
      <w:r>
        <w:rPr>
          <w:rFonts w:hint="eastAsia"/>
        </w:rPr>
        <w:t>：如果</w:t>
      </w:r>
      <w:r w:rsidRPr="00A71683">
        <w:rPr>
          <w:rFonts w:hint="eastAsia"/>
          <w:b/>
          <w:color w:val="C00000"/>
        </w:rPr>
        <w:t>都不匹配</w:t>
      </w:r>
      <w:r>
        <w:rPr>
          <w:rFonts w:hint="eastAsia"/>
        </w:rPr>
        <w:t>，则容器认为访问的是一个</w:t>
      </w:r>
      <w:r w:rsidRPr="00A71683">
        <w:rPr>
          <w:rFonts w:hint="eastAsia"/>
          <w:color w:val="0000CC"/>
        </w:rPr>
        <w:t>静态资源文件</w:t>
      </w:r>
      <w:r>
        <w:rPr>
          <w:rFonts w:hint="eastAsia"/>
        </w:rPr>
        <w:t>（比如</w:t>
      </w:r>
      <w:r>
        <w:rPr>
          <w:rFonts w:hint="eastAsia"/>
        </w:rPr>
        <w:t>html</w:t>
      </w:r>
      <w:r>
        <w:rPr>
          <w:rFonts w:hint="eastAsia"/>
        </w:rPr>
        <w:t>文件），然后容器会</w:t>
      </w:r>
      <w:r w:rsidRPr="00A71683">
        <w:rPr>
          <w:rFonts w:hint="eastAsia"/>
          <w:color w:val="C00000"/>
        </w:rPr>
        <w:t>查找该文件</w:t>
      </w:r>
      <w:r>
        <w:rPr>
          <w:rFonts w:hint="eastAsia"/>
        </w:rPr>
        <w:t>，如果找到则返回，否则会返回</w:t>
      </w:r>
      <w:r>
        <w:rPr>
          <w:rFonts w:hint="eastAsia"/>
        </w:rPr>
        <w:t>404</w:t>
      </w:r>
      <w:r>
        <w:rPr>
          <w:rFonts w:hint="eastAsia"/>
        </w:rPr>
        <w:t>。</w:t>
      </w:r>
    </w:p>
    <w:p w:rsidR="005E60D2" w:rsidRDefault="005E60D2">
      <w:pPr>
        <w:pStyle w:val="2"/>
        <w:rPr>
          <w:rFonts w:hint="default"/>
        </w:rPr>
      </w:pPr>
      <w:bookmarkStart w:id="38" w:name="_Toc31274"/>
      <w:r>
        <w:t>7.2</w:t>
      </w:r>
      <w:r>
        <w:t>一个</w:t>
      </w:r>
      <w:r>
        <w:t>Servlet</w:t>
      </w:r>
      <w:r>
        <w:t>处理多种请求</w:t>
      </w:r>
      <w:bookmarkEnd w:id="38"/>
    </w:p>
    <w:p w:rsidR="00A71683" w:rsidRPr="00A71683" w:rsidRDefault="00A71683" w:rsidP="00A71683">
      <w:r>
        <w:rPr>
          <w:rFonts w:hint="eastAsia"/>
        </w:rPr>
        <w:t>—般情况下，</w:t>
      </w:r>
      <w:r>
        <w:rPr>
          <w:rFonts w:hint="eastAsia"/>
        </w:rPr>
        <w:t>Servlet</w:t>
      </w:r>
      <w:r>
        <w:rPr>
          <w:rFonts w:hint="eastAsia"/>
        </w:rPr>
        <w:t>的主要作用为充当</w:t>
      </w:r>
      <w:r w:rsidRPr="00A71683">
        <w:rPr>
          <w:rFonts w:hint="eastAsia"/>
          <w:color w:val="FF0000"/>
        </w:rPr>
        <w:t>控制器的角色</w:t>
      </w:r>
      <w:r>
        <w:rPr>
          <w:rFonts w:hint="eastAsia"/>
        </w:rPr>
        <w:t>，即</w:t>
      </w:r>
      <w:r w:rsidRPr="00A71683">
        <w:rPr>
          <w:rFonts w:hint="eastAsia"/>
          <w:color w:val="0000CC"/>
        </w:rPr>
        <w:t>接受请求</w:t>
      </w:r>
      <w:r>
        <w:rPr>
          <w:rFonts w:hint="eastAsia"/>
        </w:rPr>
        <w:t>并</w:t>
      </w:r>
      <w:r w:rsidRPr="00A71683">
        <w:rPr>
          <w:rFonts w:hint="eastAsia"/>
          <w:color w:val="0000CC"/>
        </w:rPr>
        <w:t>分发给不同的资源</w:t>
      </w:r>
      <w:r>
        <w:rPr>
          <w:rFonts w:hint="eastAsia"/>
        </w:rPr>
        <w:t>，这时只要有—个</w:t>
      </w:r>
      <w:r>
        <w:rPr>
          <w:rFonts w:hint="eastAsia"/>
        </w:rPr>
        <w:t>Servlet</w:t>
      </w:r>
      <w:r>
        <w:rPr>
          <w:rFonts w:hint="eastAsia"/>
        </w:rPr>
        <w:t>就可以完成分发的过程，所以需要将</w:t>
      </w:r>
      <w:r>
        <w:rPr>
          <w:rFonts w:hint="eastAsia"/>
        </w:rPr>
        <w:t>Servlet</w:t>
      </w:r>
      <w:r>
        <w:rPr>
          <w:rFonts w:hint="eastAsia"/>
        </w:rPr>
        <w:t>合并。实现合并的步骤：</w:t>
      </w:r>
      <w:r>
        <w:rPr>
          <w:rFonts w:hint="eastAsia"/>
        </w:rPr>
        <w:t xml:space="preserve">  </w:t>
      </w:r>
    </w:p>
    <w:p w:rsidR="005E60D2" w:rsidRDefault="005E60D2" w:rsidP="00A71683">
      <w:pPr>
        <w:ind w:leftChars="200" w:left="420"/>
      </w:pPr>
      <w:r>
        <w:rPr>
          <w:rFonts w:hint="eastAsia"/>
        </w:rPr>
        <w:t>step1</w:t>
      </w:r>
      <w:r>
        <w:rPr>
          <w:rFonts w:hint="eastAsia"/>
        </w:rPr>
        <w:t>：使用</w:t>
      </w:r>
      <w:r w:rsidRPr="00A71683">
        <w:rPr>
          <w:rFonts w:hint="eastAsia"/>
          <w:color w:val="0000CC"/>
        </w:rPr>
        <w:t>后缀匹配模式</w:t>
      </w:r>
      <w:r w:rsidR="00A71683">
        <w:rPr>
          <w:rFonts w:hint="eastAsia"/>
        </w:rPr>
        <w:t>修改</w:t>
      </w:r>
      <w:r w:rsidR="00A71683">
        <w:rPr>
          <w:rFonts w:hint="eastAsia"/>
        </w:rPr>
        <w:t>web.xml</w:t>
      </w:r>
      <w:r w:rsidR="00A71683">
        <w:rPr>
          <w:rFonts w:hint="eastAsia"/>
        </w:rPr>
        <w:t>文件</w:t>
      </w:r>
      <w:r>
        <w:rPr>
          <w:rFonts w:hint="eastAsia"/>
        </w:rPr>
        <w:t>，比如</w:t>
      </w:r>
      <w:r>
        <w:rPr>
          <w:rFonts w:hint="eastAsia"/>
        </w:rPr>
        <w:t>&lt;url-pattern&gt;*.do&lt;/url-pattern&gt;</w:t>
      </w:r>
    </w:p>
    <w:p w:rsidR="00A71683" w:rsidRDefault="005E60D2" w:rsidP="00A71683">
      <w:pPr>
        <w:ind w:leftChars="200" w:left="420"/>
      </w:pPr>
      <w:r>
        <w:rPr>
          <w:rFonts w:hint="eastAsia"/>
        </w:rPr>
        <w:t>step2</w:t>
      </w:r>
      <w:r>
        <w:rPr>
          <w:rFonts w:hint="eastAsia"/>
        </w:rPr>
        <w:t>：</w:t>
      </w:r>
      <w:r w:rsidRPr="00A71683">
        <w:rPr>
          <w:rFonts w:hint="eastAsia"/>
          <w:color w:val="0000CC"/>
        </w:rPr>
        <w:t>分析请求资源路径</w:t>
      </w:r>
      <w:r>
        <w:rPr>
          <w:rFonts w:hint="eastAsia"/>
        </w:rPr>
        <w:t>，然后依据分析的结果分别进行不同的处理</w:t>
      </w:r>
    </w:p>
    <w:p w:rsidR="005E60D2" w:rsidRDefault="005E60D2" w:rsidP="00A71683">
      <w:r>
        <w:rPr>
          <w:rFonts w:hint="eastAsia"/>
        </w:rPr>
        <w:t>注意事项：是</w:t>
      </w:r>
      <w:r>
        <w:rPr>
          <w:rFonts w:hint="eastAsia"/>
        </w:rPr>
        <w:t>URI</w:t>
      </w:r>
      <w:r>
        <w:rPr>
          <w:rFonts w:hint="eastAsia"/>
        </w:rPr>
        <w:t>不是</w:t>
      </w:r>
      <w:r>
        <w:rPr>
          <w:rFonts w:hint="eastAsia"/>
        </w:rPr>
        <w:t>URL</w:t>
      </w:r>
      <w:r>
        <w:rPr>
          <w:rFonts w:hint="eastAsia"/>
        </w:rPr>
        <w:t>。</w:t>
      </w:r>
    </w:p>
    <w:p w:rsidR="005E60D2" w:rsidRDefault="005E60D2">
      <w:pPr>
        <w:pStyle w:val="1"/>
      </w:pPr>
      <w:r>
        <w:rPr>
          <w:rFonts w:hint="eastAsia"/>
        </w:rPr>
        <w:br w:type="page"/>
      </w:r>
      <w:bookmarkStart w:id="39" w:name="_Toc17554"/>
      <w:r w:rsidR="00A71683">
        <w:rPr>
          <w:rFonts w:hint="eastAsia"/>
        </w:rPr>
        <w:lastRenderedPageBreak/>
        <w:t>八、</w:t>
      </w:r>
      <w:r>
        <w:rPr>
          <w:rFonts w:hint="eastAsia"/>
        </w:rPr>
        <w:t>Servlet</w:t>
      </w:r>
      <w:r>
        <w:rPr>
          <w:rFonts w:hint="eastAsia"/>
        </w:rPr>
        <w:t>的生命周期</w:t>
      </w:r>
      <w:bookmarkEnd w:id="39"/>
    </w:p>
    <w:p w:rsidR="005E60D2" w:rsidRDefault="005E60D2">
      <w:pPr>
        <w:pStyle w:val="2"/>
        <w:rPr>
          <w:rFonts w:hint="default"/>
        </w:rPr>
      </w:pPr>
      <w:bookmarkStart w:id="40" w:name="_Toc1219"/>
      <w:r>
        <w:t>8.1 Servlet</w:t>
      </w:r>
      <w:r>
        <w:t>的生命周期的含义</w:t>
      </w:r>
      <w:bookmarkEnd w:id="40"/>
    </w:p>
    <w:p w:rsidR="004A33B4" w:rsidRDefault="005E60D2" w:rsidP="004A33B4">
      <w:r>
        <w:rPr>
          <w:rFonts w:hint="eastAsia"/>
        </w:rPr>
        <w:t>Servlet</w:t>
      </w:r>
      <w:r>
        <w:rPr>
          <w:rFonts w:hint="eastAsia"/>
        </w:rPr>
        <w:t>容器如何去</w:t>
      </w:r>
      <w:r w:rsidRPr="004A33B4">
        <w:rPr>
          <w:rFonts w:hint="eastAsia"/>
          <w:color w:val="0000CC"/>
        </w:rPr>
        <w:t>创建</w:t>
      </w:r>
      <w:r w:rsidRPr="004A33B4">
        <w:rPr>
          <w:rFonts w:hint="eastAsia"/>
          <w:color w:val="0000CC"/>
        </w:rPr>
        <w:t>Servlet</w:t>
      </w:r>
      <w:r w:rsidRPr="004A33B4">
        <w:rPr>
          <w:rFonts w:hint="eastAsia"/>
          <w:color w:val="0000CC"/>
        </w:rPr>
        <w:t>对象</w:t>
      </w:r>
      <w:r>
        <w:rPr>
          <w:rFonts w:hint="eastAsia"/>
        </w:rPr>
        <w:t>，如何</w:t>
      </w:r>
      <w:r w:rsidRPr="004A33B4">
        <w:rPr>
          <w:rFonts w:hint="eastAsia"/>
          <w:color w:val="0000CC"/>
        </w:rPr>
        <w:t>给</w:t>
      </w:r>
      <w:r w:rsidRPr="004A33B4">
        <w:rPr>
          <w:rFonts w:hint="eastAsia"/>
          <w:color w:val="0000CC"/>
        </w:rPr>
        <w:t>Servlet</w:t>
      </w:r>
      <w:r w:rsidRPr="004A33B4">
        <w:rPr>
          <w:rFonts w:hint="eastAsia"/>
          <w:color w:val="0000CC"/>
        </w:rPr>
        <w:t>对象分配资</w:t>
      </w:r>
      <w:r>
        <w:rPr>
          <w:rFonts w:hint="eastAsia"/>
        </w:rPr>
        <w:t>源，如何</w:t>
      </w:r>
      <w:r w:rsidRPr="004A33B4">
        <w:rPr>
          <w:rFonts w:hint="eastAsia"/>
          <w:color w:val="0000CC"/>
        </w:rPr>
        <w:t>调用</w:t>
      </w:r>
      <w:r w:rsidRPr="004A33B4">
        <w:rPr>
          <w:rFonts w:hint="eastAsia"/>
          <w:color w:val="0000CC"/>
        </w:rPr>
        <w:t>Servlet</w:t>
      </w:r>
      <w:r w:rsidRPr="004A33B4">
        <w:rPr>
          <w:rFonts w:hint="eastAsia"/>
          <w:color w:val="0000CC"/>
        </w:rPr>
        <w:t>对象的方法</w:t>
      </w:r>
      <w:r>
        <w:rPr>
          <w:rFonts w:hint="eastAsia"/>
        </w:rPr>
        <w:t>来处理请求，以及如何去</w:t>
      </w:r>
      <w:r w:rsidRPr="004A33B4">
        <w:rPr>
          <w:rFonts w:hint="eastAsia"/>
          <w:color w:val="0000CC"/>
        </w:rPr>
        <w:t>销毁</w:t>
      </w:r>
      <w:r w:rsidRPr="004A33B4">
        <w:rPr>
          <w:rFonts w:hint="eastAsia"/>
          <w:color w:val="0000CC"/>
        </w:rPr>
        <w:t>Servlet</w:t>
      </w:r>
      <w:r w:rsidRPr="004A33B4">
        <w:rPr>
          <w:rFonts w:hint="eastAsia"/>
          <w:color w:val="0000CC"/>
        </w:rPr>
        <w:t>对象</w:t>
      </w:r>
      <w:r>
        <w:rPr>
          <w:rFonts w:hint="eastAsia"/>
        </w:rPr>
        <w:t>的整个过程。</w:t>
      </w:r>
      <w:bookmarkStart w:id="41" w:name="_Toc7587"/>
      <w:r>
        <w:t xml:space="preserve"> </w:t>
      </w:r>
    </w:p>
    <w:p w:rsidR="005E60D2" w:rsidRDefault="005E60D2" w:rsidP="004A33B4">
      <w:r>
        <w:t>Servlet</w:t>
      </w:r>
      <w:r>
        <w:t>生命周期的四个阶段</w:t>
      </w:r>
      <w:bookmarkEnd w:id="41"/>
      <w:r w:rsidR="004A33B4">
        <w:t>如下：</w:t>
      </w:r>
    </w:p>
    <w:p w:rsidR="004A33B4" w:rsidRDefault="004A33B4">
      <w:pPr>
        <w:ind w:firstLine="420"/>
      </w:pPr>
      <w:r>
        <w:rPr>
          <w:rFonts w:hint="eastAsia"/>
        </w:rPr>
        <w:t xml:space="preserve">1. </w:t>
      </w:r>
      <w:r w:rsidR="005E60D2">
        <w:rPr>
          <w:rFonts w:hint="eastAsia"/>
        </w:rPr>
        <w:t>实例化</w:t>
      </w:r>
    </w:p>
    <w:p w:rsidR="004A33B4" w:rsidRDefault="004A33B4">
      <w:pPr>
        <w:ind w:firstLine="420"/>
      </w:pPr>
      <w:r>
        <w:rPr>
          <w:rFonts w:hint="eastAsia"/>
        </w:rPr>
        <w:t xml:space="preserve">2. </w:t>
      </w:r>
      <w:r w:rsidR="005E60D2">
        <w:rPr>
          <w:rFonts w:hint="eastAsia"/>
        </w:rPr>
        <w:t>初始化</w:t>
      </w:r>
    </w:p>
    <w:p w:rsidR="004A33B4" w:rsidRDefault="004A33B4">
      <w:pPr>
        <w:ind w:firstLine="420"/>
      </w:pPr>
      <w:r>
        <w:rPr>
          <w:rFonts w:hint="eastAsia"/>
        </w:rPr>
        <w:t xml:space="preserve">3. </w:t>
      </w:r>
      <w:r w:rsidR="005E60D2">
        <w:rPr>
          <w:rFonts w:hint="eastAsia"/>
        </w:rPr>
        <w:t>就绪</w:t>
      </w:r>
    </w:p>
    <w:p w:rsidR="005E60D2" w:rsidRDefault="004A33B4">
      <w:pPr>
        <w:ind w:firstLine="420"/>
      </w:pPr>
      <w:r>
        <w:rPr>
          <w:rFonts w:hint="eastAsia"/>
        </w:rPr>
        <w:t xml:space="preserve">4. </w:t>
      </w:r>
      <w:r>
        <w:rPr>
          <w:rFonts w:hint="eastAsia"/>
        </w:rPr>
        <w:t>销毁</w:t>
      </w:r>
    </w:p>
    <w:p w:rsidR="0048019F" w:rsidRDefault="0048019F" w:rsidP="0048019F">
      <w:pPr>
        <w:pStyle w:val="2"/>
        <w:rPr>
          <w:rFonts w:hint="default"/>
        </w:rPr>
      </w:pPr>
      <w:r>
        <w:t>8.2 Servlet</w:t>
      </w:r>
      <w:r>
        <w:t>的生命周期四个阶段</w:t>
      </w:r>
    </w:p>
    <w:p w:rsidR="005E60D2" w:rsidRDefault="005E60D2" w:rsidP="0048019F">
      <w:pPr>
        <w:pStyle w:val="3"/>
      </w:pPr>
      <w:bookmarkStart w:id="42" w:name="_Toc24477"/>
      <w:r>
        <w:t>8.</w:t>
      </w:r>
      <w:r w:rsidR="004A33B4">
        <w:t>2</w:t>
      </w:r>
      <w:r w:rsidR="0048019F">
        <w:t>.1</w:t>
      </w:r>
      <w:r w:rsidR="004A33B4">
        <w:t>Servlet</w:t>
      </w:r>
      <w:r>
        <w:t>实例化</w:t>
      </w:r>
      <w:bookmarkEnd w:id="42"/>
    </w:p>
    <w:p w:rsidR="005E60D2" w:rsidRDefault="003D4664" w:rsidP="003D4664">
      <w:r w:rsidRPr="003D4664">
        <w:rPr>
          <w:rFonts w:hint="eastAsia"/>
          <w:color w:val="FF0000"/>
        </w:rPr>
        <w:t>概述</w:t>
      </w:r>
      <w:r>
        <w:rPr>
          <w:rFonts w:hint="eastAsia"/>
        </w:rPr>
        <w:t>：</w:t>
      </w:r>
      <w:r w:rsidR="004A33B4">
        <w:rPr>
          <w:rFonts w:hint="eastAsia"/>
        </w:rPr>
        <w:t>实例化</w:t>
      </w:r>
      <w:r w:rsidR="005E60D2">
        <w:rPr>
          <w:rFonts w:hint="eastAsia"/>
        </w:rPr>
        <w:t>指的是容器调用</w:t>
      </w:r>
      <w:r w:rsidR="005E60D2" w:rsidRPr="004A33B4">
        <w:rPr>
          <w:rFonts w:hint="eastAsia"/>
          <w:color w:val="0000CC"/>
        </w:rPr>
        <w:t>Servlet</w:t>
      </w:r>
      <w:r w:rsidR="005E60D2" w:rsidRPr="004A33B4">
        <w:rPr>
          <w:rFonts w:hint="eastAsia"/>
          <w:color w:val="0000CC"/>
        </w:rPr>
        <w:t>的构造器</w:t>
      </w:r>
      <w:r w:rsidR="005E60D2">
        <w:rPr>
          <w:rFonts w:hint="eastAsia"/>
        </w:rPr>
        <w:t>，创建</w:t>
      </w:r>
      <w:r w:rsidR="005E60D2">
        <w:rPr>
          <w:rFonts w:hint="eastAsia"/>
        </w:rPr>
        <w:t>Servlet</w:t>
      </w:r>
      <w:r w:rsidR="005E60D2">
        <w:rPr>
          <w:rFonts w:hint="eastAsia"/>
        </w:rPr>
        <w:t>对象。</w:t>
      </w:r>
    </w:p>
    <w:p w:rsidR="004A33B4" w:rsidRDefault="005E60D2" w:rsidP="004A33B4">
      <w:r w:rsidRPr="004A33B4">
        <w:rPr>
          <w:rFonts w:hint="eastAsia"/>
          <w:b/>
          <w:color w:val="C00000"/>
        </w:rPr>
        <w:t>情况</w:t>
      </w:r>
      <w:r w:rsidRPr="004A33B4">
        <w:rPr>
          <w:rFonts w:hint="eastAsia"/>
          <w:b/>
          <w:color w:val="C00000"/>
        </w:rPr>
        <w:t>1</w:t>
      </w:r>
      <w:r>
        <w:rPr>
          <w:rFonts w:hint="eastAsia"/>
        </w:rPr>
        <w:t>：</w:t>
      </w:r>
    </w:p>
    <w:p w:rsidR="004A33B4" w:rsidRDefault="004A33B4" w:rsidP="004A33B4">
      <w:pPr>
        <w:ind w:leftChars="200" w:left="420"/>
      </w:pPr>
      <w:r>
        <w:rPr>
          <w:rFonts w:hint="eastAsia"/>
        </w:rPr>
        <w:t xml:space="preserve">1. </w:t>
      </w:r>
      <w:r w:rsidR="005E60D2">
        <w:rPr>
          <w:rFonts w:hint="eastAsia"/>
        </w:rPr>
        <w:t>容器</w:t>
      </w:r>
      <w:r w:rsidR="005E60D2" w:rsidRPr="003D4664">
        <w:rPr>
          <w:rFonts w:hint="eastAsia"/>
          <w:color w:val="FF0000"/>
        </w:rPr>
        <w:t>收到请求之后</w:t>
      </w:r>
      <w:r w:rsidR="005E60D2">
        <w:rPr>
          <w:rFonts w:hint="eastAsia"/>
        </w:rPr>
        <w:t>才创建</w:t>
      </w:r>
      <w:r w:rsidR="005E60D2">
        <w:rPr>
          <w:rFonts w:hint="eastAsia"/>
        </w:rPr>
        <w:t>Servlet</w:t>
      </w:r>
      <w:r w:rsidR="005E60D2">
        <w:rPr>
          <w:rFonts w:hint="eastAsia"/>
        </w:rPr>
        <w:t>对象。</w:t>
      </w:r>
    </w:p>
    <w:p w:rsidR="004A33B4" w:rsidRDefault="004A33B4" w:rsidP="004A33B4">
      <w:pPr>
        <w:ind w:leftChars="200" w:left="420"/>
      </w:pPr>
      <w:r>
        <w:rPr>
          <w:rFonts w:hint="eastAsia"/>
        </w:rPr>
        <w:t xml:space="preserve">2. </w:t>
      </w:r>
      <w:r w:rsidR="005E60D2">
        <w:rPr>
          <w:rFonts w:hint="eastAsia"/>
        </w:rPr>
        <w:t>在默认情况下，容器只会为</w:t>
      </w:r>
      <w:r w:rsidR="005E60D2">
        <w:rPr>
          <w:rFonts w:hint="eastAsia"/>
        </w:rPr>
        <w:t>Servlet</w:t>
      </w:r>
      <w:r w:rsidR="005E60D2">
        <w:rPr>
          <w:rFonts w:hint="eastAsia"/>
        </w:rPr>
        <w:t>创建</w:t>
      </w:r>
      <w:r w:rsidR="005E60D2" w:rsidRPr="003D4664">
        <w:rPr>
          <w:rFonts w:hint="eastAsia"/>
          <w:color w:val="0000FF"/>
        </w:rPr>
        <w:t>唯一的一个实例</w:t>
      </w:r>
    </w:p>
    <w:p w:rsidR="005E60D2" w:rsidRDefault="004A33B4" w:rsidP="004A33B4">
      <w:pPr>
        <w:ind w:leftChars="200" w:left="420"/>
      </w:pPr>
      <w:r>
        <w:rPr>
          <w:rFonts w:hint="eastAsia"/>
        </w:rPr>
        <w:t xml:space="preserve">3. </w:t>
      </w:r>
      <w:r>
        <w:rPr>
          <w:rFonts w:hint="eastAsia"/>
        </w:rPr>
        <w:t>多线程，有安全问题。每次请求创建一个线程，由线程去调用方法</w:t>
      </w:r>
      <w:r w:rsidR="005E60D2">
        <w:rPr>
          <w:rFonts w:hint="eastAsia"/>
        </w:rPr>
        <w:t>。</w:t>
      </w:r>
    </w:p>
    <w:p w:rsidR="004A33B4" w:rsidRDefault="005E60D2" w:rsidP="004A33B4">
      <w:r w:rsidRPr="004A33B4">
        <w:rPr>
          <w:rFonts w:hint="eastAsia"/>
          <w:b/>
          <w:color w:val="C00000"/>
        </w:rPr>
        <w:t>情况</w:t>
      </w:r>
      <w:r w:rsidRPr="004A33B4">
        <w:rPr>
          <w:rFonts w:hint="eastAsia"/>
          <w:b/>
          <w:color w:val="C00000"/>
        </w:rPr>
        <w:t>2</w:t>
      </w:r>
      <w:r w:rsidR="003D4664">
        <w:rPr>
          <w:rFonts w:hint="eastAsia"/>
        </w:rPr>
        <w:t>：</w:t>
      </w:r>
    </w:p>
    <w:p w:rsidR="004A33B4" w:rsidRDefault="004A33B4" w:rsidP="004A33B4">
      <w:pPr>
        <w:ind w:leftChars="200" w:left="420"/>
      </w:pPr>
      <w:r>
        <w:rPr>
          <w:rFonts w:hint="eastAsia"/>
        </w:rPr>
        <w:t xml:space="preserve">1. </w:t>
      </w:r>
      <w:r w:rsidR="003D4664">
        <w:rPr>
          <w:rFonts w:hint="eastAsia"/>
        </w:rPr>
        <w:t>容器事先</w:t>
      </w:r>
      <w:r w:rsidR="005E60D2" w:rsidRPr="003D4664">
        <w:rPr>
          <w:rFonts w:hint="eastAsia"/>
          <w:color w:val="FF0000"/>
        </w:rPr>
        <w:t>容器启动</w:t>
      </w:r>
      <w:r w:rsidR="003D4664">
        <w:rPr>
          <w:rFonts w:hint="eastAsia"/>
        </w:rPr>
        <w:t>时</w:t>
      </w:r>
      <w:r w:rsidR="005E60D2">
        <w:rPr>
          <w:rFonts w:hint="eastAsia"/>
        </w:rPr>
        <w:t>将某些</w:t>
      </w:r>
      <w:r w:rsidR="005E60D2">
        <w:rPr>
          <w:rFonts w:hint="eastAsia"/>
        </w:rPr>
        <w:t>Servlet</w:t>
      </w:r>
      <w:r w:rsidR="005E60D2">
        <w:rPr>
          <w:rFonts w:hint="eastAsia"/>
        </w:rPr>
        <w:t>对象创建好</w:t>
      </w:r>
    </w:p>
    <w:p w:rsidR="004A33B4" w:rsidRDefault="004A33B4" w:rsidP="004A33B4">
      <w:pPr>
        <w:ind w:leftChars="200" w:left="420"/>
      </w:pPr>
      <w:r>
        <w:rPr>
          <w:rFonts w:hint="eastAsia"/>
        </w:rPr>
        <w:t xml:space="preserve">2. </w:t>
      </w:r>
      <w:r w:rsidR="003D4664">
        <w:rPr>
          <w:rFonts w:hint="eastAsia"/>
        </w:rPr>
        <w:t>但需要</w:t>
      </w:r>
      <w:r w:rsidR="003D4664" w:rsidRPr="003D4664">
        <w:rPr>
          <w:rFonts w:hint="eastAsia"/>
          <w:color w:val="0000FF"/>
        </w:rPr>
        <w:t>配置</w:t>
      </w:r>
      <w:r w:rsidR="003D4664" w:rsidRPr="003D4664">
        <w:rPr>
          <w:rFonts w:hint="eastAsia"/>
          <w:color w:val="0000FF"/>
        </w:rPr>
        <w:t>load-on-startup</w:t>
      </w:r>
      <w:r w:rsidR="003D4664" w:rsidRPr="003D4664">
        <w:rPr>
          <w:rFonts w:hint="eastAsia"/>
          <w:color w:val="0000FF"/>
        </w:rPr>
        <w:t>参数</w:t>
      </w:r>
    </w:p>
    <w:p w:rsidR="004A33B4" w:rsidRDefault="004A33B4" w:rsidP="004A33B4">
      <w:pPr>
        <w:ind w:leftChars="200" w:left="420"/>
      </w:pPr>
      <w:r>
        <w:rPr>
          <w:rFonts w:hint="eastAsia"/>
        </w:rPr>
        <w:t xml:space="preserve">3. </w:t>
      </w:r>
      <w:r>
        <w:rPr>
          <w:rFonts w:hint="eastAsia"/>
        </w:rPr>
        <w:t>其中</w:t>
      </w:r>
      <w:r w:rsidR="005E60D2">
        <w:rPr>
          <w:rFonts w:hint="eastAsia"/>
        </w:rPr>
        <w:t>load-on-startup</w:t>
      </w:r>
      <w:r w:rsidR="005E60D2">
        <w:rPr>
          <w:rFonts w:hint="eastAsia"/>
        </w:rPr>
        <w:t>参数值</w:t>
      </w:r>
      <w:r>
        <w:rPr>
          <w:rFonts w:hint="eastAsia"/>
        </w:rPr>
        <w:t>：</w:t>
      </w:r>
      <w:r w:rsidR="005E60D2">
        <w:rPr>
          <w:rFonts w:hint="eastAsia"/>
        </w:rPr>
        <w:t>必须是</w:t>
      </w:r>
      <w:r w:rsidR="005E60D2" w:rsidRPr="004A33B4">
        <w:rPr>
          <w:rFonts w:hint="eastAsia"/>
          <w:color w:val="0000CC"/>
        </w:rPr>
        <w:t>&gt;=0</w:t>
      </w:r>
      <w:r w:rsidR="005E60D2">
        <w:rPr>
          <w:rFonts w:hint="eastAsia"/>
        </w:rPr>
        <w:t>的整数</w:t>
      </w:r>
      <w:r>
        <w:rPr>
          <w:rFonts w:hint="eastAsia"/>
        </w:rPr>
        <w:t>，</w:t>
      </w:r>
      <w:r w:rsidRPr="004A33B4">
        <w:rPr>
          <w:rFonts w:hint="eastAsia"/>
          <w:color w:val="0000CC"/>
        </w:rPr>
        <w:t>越小</w:t>
      </w:r>
      <w:r>
        <w:rPr>
          <w:rFonts w:hint="eastAsia"/>
        </w:rPr>
        <w:t>，</w:t>
      </w:r>
      <w:r w:rsidRPr="004A33B4">
        <w:rPr>
          <w:rFonts w:hint="eastAsia"/>
          <w:color w:val="0000CC"/>
        </w:rPr>
        <w:t>优先级</w:t>
      </w:r>
      <w:r>
        <w:rPr>
          <w:rFonts w:hint="eastAsia"/>
        </w:rPr>
        <w:t>越高即先被实例化</w:t>
      </w:r>
    </w:p>
    <w:p w:rsidR="005E60D2" w:rsidRDefault="004A33B4" w:rsidP="004A33B4">
      <w:pPr>
        <w:ind w:leftChars="200" w:left="420"/>
      </w:pPr>
      <w:r>
        <w:rPr>
          <w:rFonts w:hint="eastAsia"/>
        </w:rPr>
        <w:t xml:space="preserve">4. </w:t>
      </w:r>
      <w:r w:rsidR="005E60D2">
        <w:rPr>
          <w:rFonts w:hint="eastAsia"/>
        </w:rPr>
        <w:t>参数加在</w:t>
      </w:r>
      <w:r w:rsidR="005E60D2">
        <w:rPr>
          <w:rFonts w:hint="eastAsia"/>
        </w:rPr>
        <w:t>web.xml</w:t>
      </w:r>
      <w:r w:rsidR="005E60D2">
        <w:rPr>
          <w:rFonts w:hint="eastAsia"/>
        </w:rPr>
        <w:t>配置文件里的某个</w:t>
      </w:r>
      <w:r w:rsidR="005E60D2">
        <w:rPr>
          <w:rFonts w:hint="eastAsia"/>
        </w:rPr>
        <w:t>&lt;servlet&gt;</w:t>
      </w:r>
      <w:r>
        <w:rPr>
          <w:rFonts w:hint="eastAsia"/>
        </w:rPr>
        <w:t>标签里</w:t>
      </w:r>
    </w:p>
    <w:p w:rsidR="005E60D2" w:rsidRDefault="005E60D2" w:rsidP="003D4664">
      <w:r>
        <w:rPr>
          <w:rFonts w:hint="eastAsia"/>
        </w:rPr>
        <w:t>注意事项：注意标签的先后顺序，是有要求的，要符合</w:t>
      </w:r>
      <w:r>
        <w:rPr>
          <w:rFonts w:hint="eastAsia"/>
        </w:rPr>
        <w:t>.xsd</w:t>
      </w:r>
      <w:r>
        <w:rPr>
          <w:rFonts w:hint="eastAsia"/>
        </w:rPr>
        <w:t>文档要求。</w:t>
      </w:r>
    </w:p>
    <w:p w:rsidR="003D41EB" w:rsidRDefault="005E60D2" w:rsidP="003D41EB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>&lt;servlet&gt;</w:t>
      </w:r>
    </w:p>
    <w:p w:rsidR="003D41EB" w:rsidRDefault="005E60D2" w:rsidP="003D41EB">
      <w:pPr>
        <w:pBdr>
          <w:top w:val="single" w:sz="4" w:space="0" w:color="auto"/>
          <w:bottom w:val="single" w:sz="4" w:space="0" w:color="auto"/>
        </w:pBdr>
        <w:ind w:firstLineChars="500" w:firstLine="1050"/>
      </w:pPr>
      <w:r>
        <w:rPr>
          <w:rFonts w:hint="eastAsia"/>
        </w:rPr>
        <w:t>&lt;servlet-name&gt;&lt;/servlet-name&gt;</w:t>
      </w:r>
    </w:p>
    <w:p w:rsidR="005E60D2" w:rsidRDefault="005E60D2" w:rsidP="003D41EB">
      <w:pPr>
        <w:pBdr>
          <w:top w:val="single" w:sz="4" w:space="0" w:color="auto"/>
          <w:bottom w:val="single" w:sz="4" w:space="0" w:color="auto"/>
        </w:pBdr>
        <w:ind w:firstLineChars="500" w:firstLine="1050"/>
      </w:pPr>
      <w:r>
        <w:rPr>
          <w:rFonts w:hint="eastAsia"/>
        </w:rPr>
        <w:t>&lt;servlet-class&gt;&lt;/servlet-class&gt;</w:t>
      </w:r>
    </w:p>
    <w:p w:rsidR="003D41EB" w:rsidRDefault="005E60D2" w:rsidP="003D41EB">
      <w:pPr>
        <w:pBdr>
          <w:top w:val="single" w:sz="4" w:space="0" w:color="auto"/>
          <w:bottom w:val="single" w:sz="4" w:space="0" w:color="auto"/>
        </w:pBdr>
        <w:ind w:firstLineChars="500" w:firstLine="1050"/>
      </w:pPr>
      <w:r>
        <w:rPr>
          <w:rFonts w:hint="eastAsia"/>
        </w:rPr>
        <w:t>&lt;</w:t>
      </w:r>
      <w:r w:rsidRPr="003D41EB">
        <w:rPr>
          <w:rFonts w:hint="eastAsia"/>
          <w:color w:val="FF0000"/>
        </w:rPr>
        <w:t>load-on-startup</w:t>
      </w:r>
      <w:r>
        <w:rPr>
          <w:rFonts w:hint="eastAsia"/>
        </w:rPr>
        <w:t>&gt;</w:t>
      </w:r>
      <w:r w:rsidRPr="003D41EB">
        <w:rPr>
          <w:rFonts w:hint="eastAsia"/>
          <w:color w:val="0000FF"/>
          <w:shd w:val="pct15" w:color="auto" w:fill="FFFFFF"/>
        </w:rPr>
        <w:t>1</w:t>
      </w:r>
      <w:r>
        <w:rPr>
          <w:rFonts w:hint="eastAsia"/>
        </w:rPr>
        <w:t>&lt;/</w:t>
      </w:r>
      <w:r w:rsidRPr="003D41EB">
        <w:rPr>
          <w:rFonts w:hint="eastAsia"/>
          <w:color w:val="FF0000"/>
        </w:rPr>
        <w:t>load-on-startup</w:t>
      </w:r>
      <w:r>
        <w:rPr>
          <w:rFonts w:hint="eastAsia"/>
        </w:rPr>
        <w:t>&gt;</w:t>
      </w:r>
      <w:r w:rsidR="003D41EB" w:rsidRPr="003D41EB">
        <w:rPr>
          <w:rFonts w:hint="eastAsia"/>
          <w:color w:val="00B050"/>
        </w:rPr>
        <w:t xml:space="preserve"> //</w:t>
      </w:r>
      <w:r w:rsidR="003D41EB" w:rsidRPr="003D41EB">
        <w:rPr>
          <w:rFonts w:hint="eastAsia"/>
          <w:color w:val="00B050"/>
        </w:rPr>
        <w:t>容器启动创建</w:t>
      </w:r>
      <w:r w:rsidR="003D41EB" w:rsidRPr="003D41EB">
        <w:rPr>
          <w:rFonts w:hint="eastAsia"/>
          <w:color w:val="00B050"/>
        </w:rPr>
        <w:t>servlet</w:t>
      </w:r>
      <w:r w:rsidR="003D41EB" w:rsidRPr="003D41EB">
        <w:rPr>
          <w:rFonts w:hint="eastAsia"/>
          <w:color w:val="00B050"/>
        </w:rPr>
        <w:t>实例</w:t>
      </w:r>
      <w:r w:rsidR="003D41EB">
        <w:rPr>
          <w:rFonts w:hint="eastAsia"/>
          <w:color w:val="00B050"/>
        </w:rPr>
        <w:t>，数越小级别高</w:t>
      </w:r>
    </w:p>
    <w:p w:rsidR="005E60D2" w:rsidRDefault="005E60D2" w:rsidP="003D41EB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>&lt;/servlet&gt;</w:t>
      </w:r>
    </w:p>
    <w:p w:rsidR="005E60D2" w:rsidRDefault="005E60D2" w:rsidP="0048019F">
      <w:pPr>
        <w:pStyle w:val="3"/>
      </w:pPr>
      <w:bookmarkStart w:id="43" w:name="_Toc26892"/>
      <w:r>
        <w:t>8.</w:t>
      </w:r>
      <w:r w:rsidR="0048019F">
        <w:t>2.2 Servlet</w:t>
      </w:r>
      <w:r>
        <w:t>初始化</w:t>
      </w:r>
      <w:bookmarkEnd w:id="43"/>
    </w:p>
    <w:p w:rsidR="005E60D2" w:rsidRDefault="004A33B4" w:rsidP="004A33B4">
      <w:r w:rsidRPr="004A33B4">
        <w:rPr>
          <w:rFonts w:hint="eastAsia"/>
          <w:b/>
          <w:color w:val="FF0000"/>
        </w:rPr>
        <w:t>概述</w:t>
      </w:r>
      <w:r>
        <w:rPr>
          <w:rFonts w:hint="eastAsia"/>
        </w:rPr>
        <w:t>：初始化</w:t>
      </w:r>
      <w:r w:rsidR="005E60D2">
        <w:rPr>
          <w:rFonts w:hint="eastAsia"/>
        </w:rPr>
        <w:t>指的是容器在创建好</w:t>
      </w:r>
      <w:r w:rsidR="005E60D2">
        <w:rPr>
          <w:rFonts w:hint="eastAsia"/>
        </w:rPr>
        <w:t>Servlet</w:t>
      </w:r>
      <w:r w:rsidR="005E60D2">
        <w:rPr>
          <w:rFonts w:hint="eastAsia"/>
        </w:rPr>
        <w:t>对象之后，会立即调用</w:t>
      </w:r>
      <w:r w:rsidR="005E60D2">
        <w:rPr>
          <w:rFonts w:hint="eastAsia"/>
        </w:rPr>
        <w:t>Servlet</w:t>
      </w:r>
      <w:r w:rsidR="005E60D2">
        <w:rPr>
          <w:rFonts w:hint="eastAsia"/>
        </w:rPr>
        <w:t>对象的</w:t>
      </w:r>
      <w:r w:rsidR="005E60D2" w:rsidRPr="004A33B4">
        <w:rPr>
          <w:rFonts w:hint="eastAsia"/>
          <w:color w:val="0000CC"/>
        </w:rPr>
        <w:t>init</w:t>
      </w:r>
      <w:r w:rsidR="005E60D2" w:rsidRPr="004A33B4">
        <w:rPr>
          <w:rFonts w:hint="eastAsia"/>
          <w:color w:val="0000CC"/>
        </w:rPr>
        <w:t>方法</w:t>
      </w:r>
      <w:r w:rsidR="005E60D2">
        <w:rPr>
          <w:rFonts w:hint="eastAsia"/>
        </w:rPr>
        <w:t>。</w:t>
      </w:r>
    </w:p>
    <w:p w:rsidR="004A33B4" w:rsidRDefault="005E60D2" w:rsidP="004A33B4">
      <w:r w:rsidRPr="004A33B4">
        <w:rPr>
          <w:rFonts w:hint="eastAsia"/>
          <w:b/>
          <w:color w:val="C00000"/>
        </w:rPr>
        <w:t>init</w:t>
      </w:r>
      <w:r w:rsidRPr="004A33B4">
        <w:rPr>
          <w:rFonts w:hint="eastAsia"/>
          <w:b/>
          <w:color w:val="C00000"/>
        </w:rPr>
        <w:t>方法</w:t>
      </w:r>
      <w:r>
        <w:rPr>
          <w:rFonts w:hint="eastAsia"/>
        </w:rPr>
        <w:t>：</w:t>
      </w:r>
    </w:p>
    <w:p w:rsidR="005E60D2" w:rsidRDefault="004A33B4" w:rsidP="004A33B4">
      <w:pPr>
        <w:ind w:leftChars="200" w:left="420"/>
      </w:pPr>
      <w:r>
        <w:rPr>
          <w:rFonts w:hint="eastAsia"/>
        </w:rPr>
        <w:t xml:space="preserve">1.  </w:t>
      </w:r>
      <w:r w:rsidR="005E60D2">
        <w:rPr>
          <w:rFonts w:hint="eastAsia"/>
        </w:rPr>
        <w:t>init</w:t>
      </w:r>
      <w:r w:rsidR="005E60D2">
        <w:rPr>
          <w:rFonts w:hint="eastAsia"/>
        </w:rPr>
        <w:t>方法只会</w:t>
      </w:r>
      <w:r w:rsidR="005E60D2" w:rsidRPr="004A33B4">
        <w:rPr>
          <w:rFonts w:hint="eastAsia"/>
          <w:color w:val="0000CC"/>
        </w:rPr>
        <w:t>执行一次</w:t>
      </w:r>
      <w:r>
        <w:rPr>
          <w:rFonts w:hint="eastAsia"/>
        </w:rPr>
        <w:t>，</w:t>
      </w:r>
      <w:r w:rsidRPr="004A33B4">
        <w:rPr>
          <w:rFonts w:hint="eastAsia"/>
          <w:color w:val="0000CC"/>
        </w:rPr>
        <w:t>GenericServlet</w:t>
      </w:r>
      <w:r>
        <w:rPr>
          <w:rFonts w:hint="eastAsia"/>
        </w:rPr>
        <w:t>已实现</w:t>
      </w:r>
      <w:r>
        <w:rPr>
          <w:rFonts w:hint="eastAsia"/>
        </w:rPr>
        <w:t>init</w:t>
      </w:r>
      <w:r>
        <w:rPr>
          <w:rFonts w:hint="eastAsia"/>
        </w:rPr>
        <w:t>方法</w:t>
      </w:r>
    </w:p>
    <w:p w:rsidR="005E60D2" w:rsidRDefault="004A33B4" w:rsidP="004A33B4">
      <w:pPr>
        <w:ind w:leftChars="200" w:left="420"/>
      </w:pPr>
      <w:r>
        <w:rPr>
          <w:rFonts w:hint="eastAsia"/>
        </w:rPr>
        <w:t xml:space="preserve">2. </w:t>
      </w:r>
      <w:r w:rsidR="005E60D2">
        <w:rPr>
          <w:rFonts w:hint="eastAsia"/>
        </w:rPr>
        <w:t>该方法会将容器创建好的</w:t>
      </w:r>
      <w:r w:rsidR="005E60D2" w:rsidRPr="004A33B4">
        <w:rPr>
          <w:rFonts w:hint="eastAsia"/>
          <w:color w:val="0000CC"/>
        </w:rPr>
        <w:t>ServletConfig</w:t>
      </w:r>
      <w:r w:rsidRPr="004A33B4">
        <w:rPr>
          <w:rFonts w:hint="eastAsia"/>
          <w:color w:val="0000CC"/>
        </w:rPr>
        <w:t>对象</w:t>
      </w:r>
      <w:r>
        <w:rPr>
          <w:rFonts w:hint="eastAsia"/>
        </w:rPr>
        <w:t>作为参数传入</w:t>
      </w:r>
    </w:p>
    <w:p w:rsidR="004A33B4" w:rsidRDefault="004A33B4" w:rsidP="004A33B4">
      <w:pPr>
        <w:ind w:leftChars="200" w:left="420"/>
      </w:pPr>
      <w:r>
        <w:rPr>
          <w:rFonts w:hint="eastAsia"/>
        </w:rPr>
        <w:t xml:space="preserve">3.  </w:t>
      </w:r>
      <w:r w:rsidR="005E60D2" w:rsidRPr="004A33B4">
        <w:rPr>
          <w:rFonts w:hint="eastAsia"/>
          <w:color w:val="C00000"/>
        </w:rPr>
        <w:t>ServletConfig</w:t>
      </w:r>
      <w:r w:rsidR="005E60D2" w:rsidRPr="004A33B4">
        <w:rPr>
          <w:rFonts w:hint="eastAsia"/>
          <w:color w:val="C00000"/>
        </w:rPr>
        <w:t>对象</w:t>
      </w:r>
      <w:r w:rsidR="005E60D2">
        <w:rPr>
          <w:rFonts w:hint="eastAsia"/>
        </w:rPr>
        <w:t>提供了一个</w:t>
      </w:r>
      <w:r w:rsidR="005E60D2" w:rsidRPr="004A33B4">
        <w:rPr>
          <w:rFonts w:hint="eastAsia"/>
          <w:color w:val="0000CC"/>
        </w:rPr>
        <w:t>getInitParameter</w:t>
      </w:r>
      <w:r w:rsidR="005E60D2" w:rsidRPr="004A33B4">
        <w:rPr>
          <w:rFonts w:hint="eastAsia"/>
          <w:color w:val="0000CC"/>
        </w:rPr>
        <w:t>方法</w:t>
      </w:r>
      <w:r w:rsidR="005E60D2">
        <w:rPr>
          <w:rFonts w:hint="eastAsia"/>
        </w:rPr>
        <w:t>来访问</w:t>
      </w:r>
      <w:r w:rsidR="005E60D2">
        <w:rPr>
          <w:rFonts w:hint="eastAsia"/>
        </w:rPr>
        <w:t>Servlet</w:t>
      </w:r>
      <w:r w:rsidR="005E60D2">
        <w:rPr>
          <w:rFonts w:hint="eastAsia"/>
        </w:rPr>
        <w:t>的</w:t>
      </w:r>
      <w:r w:rsidR="005E60D2" w:rsidRPr="004A33B4">
        <w:rPr>
          <w:rFonts w:hint="eastAsia"/>
          <w:color w:val="0000CC"/>
        </w:rPr>
        <w:t>初始化参数</w:t>
      </w:r>
      <w:r w:rsidR="005E60D2">
        <w:rPr>
          <w:rFonts w:hint="eastAsia"/>
        </w:rPr>
        <w:tab/>
      </w:r>
    </w:p>
    <w:p w:rsidR="005E60D2" w:rsidRDefault="005E60D2">
      <w:r w:rsidRPr="004A33B4">
        <w:rPr>
          <w:rFonts w:hint="eastAsia"/>
          <w:b/>
          <w:color w:val="C00000"/>
        </w:rPr>
        <w:t>step1</w:t>
      </w:r>
      <w:r>
        <w:rPr>
          <w:rFonts w:hint="eastAsia"/>
        </w:rPr>
        <w:t>：在</w:t>
      </w:r>
      <w:r>
        <w:rPr>
          <w:rFonts w:hint="eastAsia"/>
        </w:rPr>
        <w:t>web.xml</w:t>
      </w:r>
      <w:r>
        <w:rPr>
          <w:rFonts w:hint="eastAsia"/>
        </w:rPr>
        <w:t>文件里，使用</w:t>
      </w:r>
      <w:r w:rsidRPr="004A33B4">
        <w:rPr>
          <w:rFonts w:hint="eastAsia"/>
          <w:color w:val="0000CC"/>
        </w:rPr>
        <w:t>&lt;init-param&gt;</w:t>
      </w:r>
      <w:r>
        <w:rPr>
          <w:rFonts w:hint="eastAsia"/>
        </w:rPr>
        <w:t>来配置</w:t>
      </w:r>
      <w:r w:rsidRPr="004A33B4">
        <w:rPr>
          <w:rFonts w:hint="eastAsia"/>
          <w:color w:val="0000CC"/>
        </w:rPr>
        <w:t>初始化参数</w:t>
      </w:r>
      <w:r>
        <w:rPr>
          <w:rFonts w:hint="eastAsia"/>
        </w:rPr>
        <w:t>，加在某个</w:t>
      </w:r>
      <w:r>
        <w:rPr>
          <w:rFonts w:hint="eastAsia"/>
        </w:rPr>
        <w:t>&lt;servlet&gt;</w:t>
      </w:r>
      <w:r>
        <w:rPr>
          <w:rFonts w:hint="eastAsia"/>
        </w:rPr>
        <w:t>标签里。</w:t>
      </w:r>
    </w:p>
    <w:p w:rsidR="004A33B4" w:rsidRDefault="005E60D2" w:rsidP="004A33B4">
      <w:pPr>
        <w:pBdr>
          <w:top w:val="single" w:sz="4" w:space="0" w:color="auto"/>
          <w:bottom w:val="single" w:sz="4" w:space="0" w:color="auto"/>
        </w:pBdr>
      </w:pPr>
      <w:r>
        <w:rPr>
          <w:rFonts w:hint="eastAsia"/>
        </w:rPr>
        <w:t>&lt;servlet&gt;</w:t>
      </w:r>
    </w:p>
    <w:p w:rsidR="005E60D2" w:rsidRDefault="005E60D2" w:rsidP="004A33B4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>&lt;init-param&gt;</w:t>
      </w:r>
    </w:p>
    <w:p w:rsidR="005E60D2" w:rsidRDefault="004A33B4" w:rsidP="004A33B4">
      <w:pPr>
        <w:pBdr>
          <w:top w:val="single" w:sz="4" w:space="0" w:color="auto"/>
          <w:bottom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5E60D2">
        <w:rPr>
          <w:rFonts w:hint="eastAsia"/>
        </w:rPr>
        <w:t>&lt;param-name&gt;name&lt;/param-name&gt;</w:t>
      </w:r>
    </w:p>
    <w:p w:rsidR="005E60D2" w:rsidRDefault="004A33B4" w:rsidP="004A33B4">
      <w:pPr>
        <w:pBdr>
          <w:top w:val="single" w:sz="4" w:space="0" w:color="auto"/>
          <w:bottom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5E60D2">
        <w:rPr>
          <w:rFonts w:hint="eastAsia"/>
        </w:rPr>
        <w:t>&lt;param-value&gt;</w:t>
      </w:r>
      <w:r w:rsidR="005E60D2">
        <w:rPr>
          <w:rFonts w:hint="eastAsia"/>
        </w:rPr>
        <w:t>常</w:t>
      </w:r>
      <w:r w:rsidR="005E60D2">
        <w:rPr>
          <w:rFonts w:hint="eastAsia"/>
        </w:rPr>
        <w:t>&lt;/param-value&gt;</w:t>
      </w:r>
    </w:p>
    <w:p w:rsidR="004A33B4" w:rsidRDefault="005E60D2" w:rsidP="004A33B4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>&lt;/init-param&gt;</w:t>
      </w:r>
    </w:p>
    <w:p w:rsidR="005E60D2" w:rsidRDefault="005E60D2" w:rsidP="004A33B4">
      <w:pPr>
        <w:pBdr>
          <w:top w:val="single" w:sz="4" w:space="0" w:color="auto"/>
          <w:bottom w:val="single" w:sz="4" w:space="0" w:color="auto"/>
        </w:pBdr>
      </w:pPr>
      <w:r>
        <w:rPr>
          <w:rFonts w:hint="eastAsia"/>
        </w:rPr>
        <w:t>&lt;/servlet&gt;</w:t>
      </w:r>
    </w:p>
    <w:p w:rsidR="005E60D2" w:rsidRDefault="005E60D2">
      <w:r w:rsidRPr="004A33B4">
        <w:rPr>
          <w:rFonts w:hint="eastAsia"/>
          <w:b/>
          <w:color w:val="C00000"/>
        </w:rPr>
        <w:t>step2</w:t>
      </w:r>
      <w:r>
        <w:rPr>
          <w:rFonts w:hint="eastAsia"/>
        </w:rPr>
        <w:t>：使用</w:t>
      </w:r>
      <w:r>
        <w:rPr>
          <w:rFonts w:hint="eastAsia"/>
        </w:rPr>
        <w:t xml:space="preserve">String </w:t>
      </w:r>
      <w:r w:rsidRPr="004A33B4">
        <w:rPr>
          <w:rFonts w:hint="eastAsia"/>
          <w:color w:val="0000CC"/>
        </w:rPr>
        <w:t>getInitParameter</w:t>
      </w:r>
      <w:r>
        <w:rPr>
          <w:rFonts w:hint="eastAsia"/>
        </w:rPr>
        <w:t>(String paraName)</w:t>
      </w:r>
      <w:r>
        <w:rPr>
          <w:rFonts w:hint="eastAsia"/>
        </w:rPr>
        <w:t>获取初始化参数。</w:t>
      </w:r>
    </w:p>
    <w:p w:rsidR="005E60D2" w:rsidRDefault="005E60D2">
      <w:r>
        <w:rPr>
          <w:rFonts w:hint="eastAsia"/>
        </w:rPr>
        <w:lastRenderedPageBreak/>
        <w:t>如果</w:t>
      </w:r>
      <w:r w:rsidRPr="0005079C">
        <w:rPr>
          <w:rFonts w:hint="eastAsia"/>
          <w:color w:val="FF0000"/>
        </w:rPr>
        <w:t>GenericServlet</w:t>
      </w:r>
      <w:r>
        <w:rPr>
          <w:rFonts w:hint="eastAsia"/>
        </w:rPr>
        <w:t>的</w:t>
      </w:r>
      <w:r>
        <w:rPr>
          <w:rFonts w:hint="eastAsia"/>
        </w:rPr>
        <w:t>init</w:t>
      </w:r>
      <w:r>
        <w:rPr>
          <w:rFonts w:hint="eastAsia"/>
        </w:rPr>
        <w:t>方法提供的初始化操作不满足需要，可以覆盖（</w:t>
      </w:r>
      <w:r>
        <w:rPr>
          <w:rFonts w:hint="eastAsia"/>
        </w:rPr>
        <w:t>override</w:t>
      </w:r>
      <w:r>
        <w:rPr>
          <w:rFonts w:hint="eastAsia"/>
        </w:rPr>
        <w:t>）</w:t>
      </w:r>
      <w:r>
        <w:rPr>
          <w:rFonts w:hint="eastAsia"/>
        </w:rPr>
        <w:t xml:space="preserve"> init()</w:t>
      </w:r>
      <w:r>
        <w:rPr>
          <w:rFonts w:hint="eastAsia"/>
        </w:rPr>
        <w:t>方法，覆盖的是</w:t>
      </w:r>
      <w:r>
        <w:rPr>
          <w:rFonts w:hint="eastAsia"/>
          <w:shd w:val="clear" w:color="FFFFFF" w:fill="D9D9D9"/>
        </w:rPr>
        <w:t>不带参数的</w:t>
      </w:r>
      <w:r>
        <w:rPr>
          <w:rFonts w:hint="eastAsia"/>
        </w:rPr>
        <w:t>，对有参数的无影响。有参数的</w:t>
      </w:r>
      <w:r>
        <w:rPr>
          <w:rFonts w:hint="eastAsia"/>
        </w:rPr>
        <w:t>init</w:t>
      </w:r>
      <w:r>
        <w:rPr>
          <w:rFonts w:hint="eastAsia"/>
        </w:rPr>
        <w:t>方法执行时，同时无参的也被执行</w:t>
      </w:r>
      <w:r w:rsidR="0005079C">
        <w:rPr>
          <w:rFonts w:hint="eastAsia"/>
        </w:rPr>
        <w:t>。</w:t>
      </w:r>
      <w:r>
        <w:rPr>
          <w:rFonts w:hint="eastAsia"/>
        </w:rPr>
        <w:t>有参的</w:t>
      </w:r>
      <w:r>
        <w:rPr>
          <w:rFonts w:hint="eastAsia"/>
        </w:rPr>
        <w:t>init</w:t>
      </w:r>
      <w:r>
        <w:rPr>
          <w:rFonts w:hint="eastAsia"/>
        </w:rPr>
        <w:t>方法里调用了无参的</w:t>
      </w:r>
      <w:r>
        <w:rPr>
          <w:rFonts w:hint="eastAsia"/>
        </w:rPr>
        <w:t>init</w:t>
      </w:r>
      <w:r w:rsidR="0005079C">
        <w:rPr>
          <w:rFonts w:hint="eastAsia"/>
        </w:rPr>
        <w:t>方法</w:t>
      </w:r>
      <w:r>
        <w:rPr>
          <w:rFonts w:hint="eastAsia"/>
        </w:rPr>
        <w:t>，叫</w:t>
      </w:r>
      <w:r w:rsidRPr="0005079C">
        <w:rPr>
          <w:rFonts w:hint="eastAsia"/>
          <w:color w:val="FF0000"/>
        </w:rPr>
        <w:t>钩子方法</w:t>
      </w:r>
      <w:r>
        <w:rPr>
          <w:rFonts w:hint="eastAsia"/>
        </w:rPr>
        <w:t>。</w:t>
      </w:r>
    </w:p>
    <w:p w:rsidR="005E60D2" w:rsidRDefault="005E60D2" w:rsidP="0048019F">
      <w:pPr>
        <w:pStyle w:val="3"/>
      </w:pPr>
      <w:bookmarkStart w:id="44" w:name="_Toc16151"/>
      <w:r>
        <w:t>8.</w:t>
      </w:r>
      <w:r w:rsidR="0048019F">
        <w:rPr>
          <w:rFonts w:hint="eastAsia"/>
        </w:rPr>
        <w:t>2.3</w:t>
      </w:r>
      <w:r w:rsidR="0048019F">
        <w:t xml:space="preserve"> Servlet</w:t>
      </w:r>
      <w:r>
        <w:t>就绪</w:t>
      </w:r>
      <w:bookmarkEnd w:id="44"/>
    </w:p>
    <w:p w:rsidR="005E60D2" w:rsidRDefault="0005079C" w:rsidP="0005079C">
      <w:r w:rsidRPr="0005079C">
        <w:rPr>
          <w:rFonts w:hint="eastAsia"/>
          <w:color w:val="C00000"/>
        </w:rPr>
        <w:t>概述</w:t>
      </w:r>
      <w:r>
        <w:rPr>
          <w:rFonts w:hint="eastAsia"/>
        </w:rPr>
        <w:t>：</w:t>
      </w:r>
      <w:r w:rsidR="005E60D2">
        <w:rPr>
          <w:rFonts w:hint="eastAsia"/>
        </w:rPr>
        <w:t>就绪指的是</w:t>
      </w:r>
      <w:r w:rsidR="005E60D2">
        <w:rPr>
          <w:rFonts w:hint="eastAsia"/>
        </w:rPr>
        <w:t>Servlet</w:t>
      </w:r>
      <w:r w:rsidR="005E60D2">
        <w:rPr>
          <w:rFonts w:hint="eastAsia"/>
        </w:rPr>
        <w:t>对象</w:t>
      </w:r>
      <w:r w:rsidR="005E60D2" w:rsidRPr="0005079C">
        <w:rPr>
          <w:rFonts w:hint="eastAsia"/>
          <w:color w:val="0000CC"/>
        </w:rPr>
        <w:t>可以接受调用了</w:t>
      </w:r>
      <w:r w:rsidR="005E60D2">
        <w:rPr>
          <w:rFonts w:hint="eastAsia"/>
        </w:rPr>
        <w:t>，容器收</w:t>
      </w:r>
      <w:r w:rsidR="005E60D2" w:rsidRPr="0005079C">
        <w:rPr>
          <w:rFonts w:hint="eastAsia"/>
          <w:color w:val="0000CC"/>
        </w:rPr>
        <w:t>到请求之后</w:t>
      </w:r>
      <w:r w:rsidR="005E60D2">
        <w:rPr>
          <w:rFonts w:hint="eastAsia"/>
        </w:rPr>
        <w:t>，会调用</w:t>
      </w:r>
      <w:r w:rsidR="005E60D2">
        <w:rPr>
          <w:rFonts w:hint="eastAsia"/>
        </w:rPr>
        <w:t>Servlet</w:t>
      </w:r>
      <w:r w:rsidR="005E60D2">
        <w:rPr>
          <w:rFonts w:hint="eastAsia"/>
        </w:rPr>
        <w:t>对象的</w:t>
      </w:r>
      <w:r w:rsidR="005E60D2">
        <w:rPr>
          <w:rFonts w:hint="eastAsia"/>
        </w:rPr>
        <w:t>service</w:t>
      </w:r>
      <w:r w:rsidR="005E60D2">
        <w:rPr>
          <w:rFonts w:hint="eastAsia"/>
        </w:rPr>
        <w:t>方法来处理，且可以被</w:t>
      </w:r>
      <w:r w:rsidR="005E60D2" w:rsidRPr="0005079C">
        <w:rPr>
          <w:rFonts w:hint="eastAsia"/>
          <w:color w:val="0000CC"/>
        </w:rPr>
        <w:t>执行多次</w:t>
      </w:r>
      <w:r w:rsidR="005E60D2">
        <w:rPr>
          <w:rFonts w:hint="eastAsia"/>
        </w:rPr>
        <w:t>。</w:t>
      </w:r>
    </w:p>
    <w:p w:rsidR="005E60D2" w:rsidRDefault="005E60D2" w:rsidP="0005079C">
      <w:r w:rsidRPr="0005079C">
        <w:rPr>
          <w:rFonts w:hint="eastAsia"/>
          <w:color w:val="C00000"/>
        </w:rPr>
        <w:t>HttpServlet</w:t>
      </w:r>
      <w:r>
        <w:rPr>
          <w:rFonts w:hint="eastAsia"/>
        </w:rPr>
        <w:t>已经实现了</w:t>
      </w:r>
      <w:r w:rsidRPr="0005079C">
        <w:rPr>
          <w:rFonts w:hint="eastAsia"/>
          <w:color w:val="0000CC"/>
        </w:rPr>
        <w:t>service</w:t>
      </w:r>
      <w:r>
        <w:rPr>
          <w:rFonts w:hint="eastAsia"/>
        </w:rPr>
        <w:t>方法，该方法会依据请求类型（</w:t>
      </w:r>
      <w:r>
        <w:rPr>
          <w:rFonts w:hint="eastAsia"/>
        </w:rPr>
        <w:t>get/post</w:t>
      </w:r>
      <w:r>
        <w:rPr>
          <w:rFonts w:hint="eastAsia"/>
        </w:rPr>
        <w:t>）分别调用</w:t>
      </w:r>
      <w:r>
        <w:rPr>
          <w:rFonts w:hint="eastAsia"/>
        </w:rPr>
        <w:t>doGet</w:t>
      </w:r>
      <w:r>
        <w:rPr>
          <w:rFonts w:hint="eastAsia"/>
        </w:rPr>
        <w:t>或</w:t>
      </w:r>
      <w:r>
        <w:rPr>
          <w:rFonts w:hint="eastAsia"/>
        </w:rPr>
        <w:t>doPost</w:t>
      </w:r>
      <w:r>
        <w:rPr>
          <w:rFonts w:hint="eastAsia"/>
        </w:rPr>
        <w:t>方法。所以我们在写一个</w:t>
      </w:r>
      <w:r>
        <w:rPr>
          <w:rFonts w:hint="eastAsia"/>
        </w:rPr>
        <w:t>Servlet</w:t>
      </w:r>
      <w:r>
        <w:rPr>
          <w:rFonts w:hint="eastAsia"/>
        </w:rPr>
        <w:t>时，有两种选择：</w:t>
      </w:r>
    </w:p>
    <w:p w:rsidR="005E60D2" w:rsidRDefault="005E60D2" w:rsidP="0005079C">
      <w:pPr>
        <w:ind w:leftChars="200" w:left="420"/>
      </w:pPr>
      <w:r>
        <w:rPr>
          <w:rFonts w:hint="eastAsia"/>
        </w:rPr>
        <w:t>选择一：覆盖</w:t>
      </w:r>
      <w:r>
        <w:rPr>
          <w:rFonts w:hint="eastAsia"/>
        </w:rPr>
        <w:t xml:space="preserve"> HttpServlet</w:t>
      </w:r>
      <w:r>
        <w:rPr>
          <w:rFonts w:hint="eastAsia"/>
        </w:rPr>
        <w:t>的</w:t>
      </w:r>
      <w:r>
        <w:rPr>
          <w:rFonts w:hint="eastAsia"/>
        </w:rPr>
        <w:t>doGet</w:t>
      </w:r>
      <w:r>
        <w:rPr>
          <w:rFonts w:hint="eastAsia"/>
        </w:rPr>
        <w:t>，</w:t>
      </w:r>
      <w:r>
        <w:rPr>
          <w:rFonts w:hint="eastAsia"/>
        </w:rPr>
        <w:t>doPost</w:t>
      </w:r>
      <w:r>
        <w:rPr>
          <w:rFonts w:hint="eastAsia"/>
        </w:rPr>
        <w:t>方法</w:t>
      </w:r>
    </w:p>
    <w:p w:rsidR="005E60D2" w:rsidRDefault="005E60D2" w:rsidP="0005079C">
      <w:pPr>
        <w:ind w:leftChars="200" w:left="420"/>
      </w:pPr>
      <w:r>
        <w:rPr>
          <w:rFonts w:hint="eastAsia"/>
        </w:rPr>
        <w:t>选择二：覆盖</w:t>
      </w:r>
      <w:r>
        <w:rPr>
          <w:rFonts w:hint="eastAsia"/>
        </w:rPr>
        <w:t xml:space="preserve"> HttpServlet</w:t>
      </w:r>
      <w:r>
        <w:rPr>
          <w:rFonts w:hint="eastAsia"/>
        </w:rPr>
        <w:t>的</w:t>
      </w:r>
      <w:r>
        <w:rPr>
          <w:rFonts w:hint="eastAsia"/>
        </w:rPr>
        <w:t>service</w:t>
      </w:r>
      <w:r>
        <w:rPr>
          <w:rFonts w:hint="eastAsia"/>
        </w:rPr>
        <w:t>方法</w:t>
      </w:r>
    </w:p>
    <w:p w:rsidR="005E60D2" w:rsidRDefault="005E60D2" w:rsidP="0048019F">
      <w:pPr>
        <w:pStyle w:val="3"/>
      </w:pPr>
      <w:bookmarkStart w:id="45" w:name="_Toc1183"/>
      <w:r>
        <w:t>8.</w:t>
      </w:r>
      <w:r w:rsidR="0048019F">
        <w:rPr>
          <w:rFonts w:hint="eastAsia"/>
        </w:rPr>
        <w:t>2.4</w:t>
      </w:r>
      <w:r w:rsidR="0048019F">
        <w:t xml:space="preserve"> Servlet</w:t>
      </w:r>
      <w:r>
        <w:t>销毁</w:t>
      </w:r>
      <w:bookmarkEnd w:id="45"/>
    </w:p>
    <w:p w:rsidR="005E60D2" w:rsidRDefault="005E60D2" w:rsidP="0005079C">
      <w:r w:rsidRPr="0005079C">
        <w:rPr>
          <w:rFonts w:hint="eastAsia"/>
          <w:color w:val="C00000"/>
        </w:rPr>
        <w:t>销毁</w:t>
      </w:r>
      <w:r>
        <w:rPr>
          <w:rFonts w:hint="eastAsia"/>
        </w:rPr>
        <w:t>指的是</w:t>
      </w:r>
      <w:r>
        <w:rPr>
          <w:rFonts w:hint="eastAsia"/>
        </w:rPr>
        <w:t>Servlet</w:t>
      </w:r>
      <w:r>
        <w:rPr>
          <w:rFonts w:hint="eastAsia"/>
        </w:rPr>
        <w:t>容器在</w:t>
      </w:r>
      <w:r w:rsidRPr="0005079C">
        <w:rPr>
          <w:rFonts w:hint="eastAsia"/>
          <w:color w:val="FF0000"/>
        </w:rPr>
        <w:t>销毁</w:t>
      </w:r>
      <w:r w:rsidRPr="0005079C">
        <w:rPr>
          <w:rFonts w:hint="eastAsia"/>
          <w:color w:val="FF0000"/>
        </w:rPr>
        <w:t>Servlet</w:t>
      </w:r>
      <w:r w:rsidRPr="0005079C">
        <w:rPr>
          <w:rFonts w:hint="eastAsia"/>
          <w:color w:val="FF0000"/>
        </w:rPr>
        <w:t>对象之前</w:t>
      </w:r>
      <w:r>
        <w:rPr>
          <w:rFonts w:hint="eastAsia"/>
        </w:rPr>
        <w:t>，会调用</w:t>
      </w:r>
      <w:r w:rsidRPr="0005079C">
        <w:rPr>
          <w:rFonts w:hint="eastAsia"/>
          <w:color w:val="0000CC"/>
        </w:rPr>
        <w:t>destroy</w:t>
      </w:r>
      <w:r>
        <w:rPr>
          <w:rFonts w:hint="eastAsia"/>
        </w:rPr>
        <w:t>方法，且只会执行一次。</w:t>
      </w:r>
      <w:r w:rsidR="00DC7A87">
        <w:rPr>
          <w:rFonts w:hint="eastAsia"/>
        </w:rPr>
        <w:t>容器根据自身的算法，删除</w:t>
      </w:r>
      <w:r w:rsidR="00DC7A87">
        <w:rPr>
          <w:rFonts w:hint="eastAsia"/>
        </w:rPr>
        <w:t>servlet</w:t>
      </w:r>
      <w:r w:rsidR="00DC7A87">
        <w:rPr>
          <w:rFonts w:hint="eastAsia"/>
        </w:rPr>
        <w:t>对象，可以被垃圾回收器回收。</w:t>
      </w:r>
    </w:p>
    <w:p w:rsidR="0005079C" w:rsidRPr="0005079C" w:rsidRDefault="005E60D2" w:rsidP="0005079C">
      <w:pPr>
        <w:pStyle w:val="2"/>
        <w:rPr>
          <w:rFonts w:hint="default"/>
        </w:rPr>
      </w:pPr>
      <w:bookmarkStart w:id="46" w:name="_Toc16640"/>
      <w:r>
        <w:t>8.</w:t>
      </w:r>
      <w:r w:rsidR="0048019F">
        <w:t>3</w:t>
      </w:r>
      <w:r>
        <w:t xml:space="preserve"> Servlet</w:t>
      </w:r>
      <w:r>
        <w:t>生命周期图</w:t>
      </w:r>
      <w:bookmarkEnd w:id="46"/>
    </w:p>
    <w:p w:rsidR="005E60D2" w:rsidRDefault="001B5EFE">
      <w:r>
        <w:pict>
          <v:group id="_x0000_s1026" alt="" style="position:absolute;left:0;text-align:left;margin-left:94.5pt;margin-top:3.9pt;width:211.55pt;height:259.35pt;z-index:251659264" coordsize="4231,5187">
            <v:roundrect id="_x0000_s1027" style="position:absolute;left:45;width:4186;height:450;mso-wrap-style:square" arcsize="10923f" fillcolor="#9cbee0" strokecolor="#739cc3" strokeweight="1.25pt">
              <v:fill color2="#bbd5f0" type="gradient">
                <o:fill v:ext="view" type="gradientUnscaled"/>
              </v:fill>
              <v:textbox style="mso-next-textbox:#_x0000_s1027">
                <w:txbxContent>
                  <w:p w:rsidR="001B5EFE" w:rsidRDefault="001B5EFE">
                    <w:pPr>
                      <w:jc w:val="center"/>
                      <w:rPr>
                        <w:rFonts w:eastAsia="宋体"/>
                      </w:rPr>
                    </w:pPr>
                    <w:r>
                      <w:rPr>
                        <w:rFonts w:hint="eastAsia"/>
                      </w:rPr>
                      <w:t>服务器加载</w:t>
                    </w:r>
                    <w:r>
                      <w:rPr>
                        <w:rFonts w:hint="eastAsia"/>
                      </w:rPr>
                      <w:t>Servlet</w:t>
                    </w:r>
                  </w:p>
                </w:txbxContent>
              </v:textbox>
            </v:roundrect>
            <v:roundrect id="_x0000_s1028" style="position:absolute;left:34;top:665;width:4186;height:450;mso-wrap-style:square" arcsize="10923f" fillcolor="#9cbee0" strokecolor="#739cc3" strokeweight="1.25pt">
              <v:fill color2="#bbd5f0" type="gradient">
                <o:fill v:ext="view" type="gradientUnscaled"/>
              </v:fill>
              <v:textbox style="mso-next-textbox:#_x0000_s1028">
                <w:txbxContent>
                  <w:p w:rsidR="001B5EFE" w:rsidRDefault="001B5EFE">
                    <w:pPr>
                      <w:jc w:val="center"/>
                      <w:rPr>
                        <w:rFonts w:eastAsia="宋体"/>
                      </w:rPr>
                    </w:pPr>
                    <w:r>
                      <w:rPr>
                        <w:rFonts w:hint="eastAsia"/>
                      </w:rPr>
                      <w:t>服务器创建</w:t>
                    </w:r>
                    <w:r>
                      <w:rPr>
                        <w:rFonts w:hint="eastAsia"/>
                      </w:rPr>
                      <w:t>Servlet</w:t>
                    </w:r>
                    <w:r>
                      <w:rPr>
                        <w:rFonts w:hint="eastAsia"/>
                      </w:rPr>
                      <w:t>实例</w:t>
                    </w:r>
                  </w:p>
                </w:txbxContent>
              </v:textbox>
            </v:roundrect>
            <v:roundrect id="_x0000_s1029" style="position:absolute;left:28;top:1343;width:4186;height:450;mso-wrap-style:square" arcsize="10923f" fillcolor="#9cbee0" strokecolor="#739cc3" strokeweight="1.25pt">
              <v:fill color2="#bbd5f0" type="gradient">
                <o:fill v:ext="view" type="gradientUnscaled"/>
              </v:fill>
              <v:textbox style="mso-next-textbox:#_x0000_s1029">
                <w:txbxContent>
                  <w:p w:rsidR="001B5EFE" w:rsidRDefault="001B5EFE">
                    <w:pPr>
                      <w:jc w:val="center"/>
                      <w:rPr>
                        <w:rFonts w:eastAsia="宋体"/>
                      </w:rPr>
                    </w:pPr>
                    <w:r>
                      <w:rPr>
                        <w:rFonts w:eastAsia="宋体" w:hint="eastAsia"/>
                      </w:rPr>
                      <w:t>调用</w:t>
                    </w:r>
                    <w:r>
                      <w:rPr>
                        <w:rFonts w:eastAsia="宋体" w:hint="eastAsia"/>
                      </w:rPr>
                      <w:t>Servlet</w:t>
                    </w:r>
                    <w:r>
                      <w:rPr>
                        <w:rFonts w:eastAsia="宋体" w:hint="eastAsia"/>
                      </w:rPr>
                      <w:t>实例的</w:t>
                    </w:r>
                    <w:r>
                      <w:rPr>
                        <w:rFonts w:eastAsia="宋体" w:hint="eastAsia"/>
                      </w:rPr>
                      <w:t>init()</w:t>
                    </w:r>
                    <w:r>
                      <w:rPr>
                        <w:rFonts w:eastAsia="宋体" w:hint="eastAsia"/>
                      </w:rPr>
                      <w:t>方法</w:t>
                    </w:r>
                  </w:p>
                  <w:p w:rsidR="001B5EFE" w:rsidRDefault="001B5EFE">
                    <w:pPr>
                      <w:jc w:val="center"/>
                      <w:rPr>
                        <w:rFonts w:eastAsia="宋体"/>
                      </w:rPr>
                    </w:pPr>
                    <w:r>
                      <w:rPr>
                        <w:rFonts w:eastAsia="宋体" w:hint="eastAsia"/>
                      </w:rPr>
                      <w:t>Servlet</w:t>
                    </w:r>
                  </w:p>
                </w:txbxContent>
              </v:textbox>
            </v:roundrect>
            <v:roundrect id="_x0000_s1030" style="position:absolute;left:27;top:2012;width:4186;height:450;mso-wrap-style:square" arcsize="10923f" fillcolor="#9cbee0" strokecolor="#739cc3" strokeweight="1.25pt">
              <v:fill color2="#bbd5f0" type="gradient">
                <o:fill v:ext="view" type="gradientUnscaled"/>
              </v:fill>
              <v:textbox style="mso-next-textbox:#_x0000_s1030">
                <w:txbxContent>
                  <w:p w:rsidR="001B5EFE" w:rsidRDefault="001B5EFE">
                    <w:pPr>
                      <w:jc w:val="center"/>
                      <w:rPr>
                        <w:rFonts w:eastAsia="宋体"/>
                      </w:rPr>
                    </w:pPr>
                    <w:r>
                      <w:rPr>
                        <w:rFonts w:eastAsia="宋体" w:hint="eastAsia"/>
                      </w:rPr>
                      <w:t>收到请求</w:t>
                    </w:r>
                  </w:p>
                </w:txbxContent>
              </v:textbox>
            </v:roundrect>
            <v:roundrect id="_x0000_s1031" style="position:absolute;left:27;top:2706;width:4186;height:450;mso-wrap-style:square" arcsize="10923f" fillcolor="#9cbee0" strokecolor="#739cc3" strokeweight="1.25pt">
              <v:fill color2="#bbd5f0" type="gradient">
                <o:fill v:ext="view" type="gradientUnscaled"/>
              </v:fill>
              <v:textbox style="mso-next-textbox:#_x0000_s1031">
                <w:txbxContent>
                  <w:p w:rsidR="001B5EFE" w:rsidRDefault="001B5EFE">
                    <w:pPr>
                      <w:jc w:val="center"/>
                      <w:rPr>
                        <w:rFonts w:eastAsia="宋体"/>
                      </w:rPr>
                    </w:pPr>
                    <w:r>
                      <w:rPr>
                        <w:rFonts w:eastAsia="宋体" w:hint="eastAsia"/>
                      </w:rPr>
                      <w:t>调用</w:t>
                    </w:r>
                    <w:r>
                      <w:rPr>
                        <w:rFonts w:eastAsia="宋体" w:hint="eastAsia"/>
                      </w:rPr>
                      <w:t>service()</w:t>
                    </w:r>
                    <w:r>
                      <w:rPr>
                        <w:rFonts w:eastAsia="宋体" w:hint="eastAsia"/>
                      </w:rPr>
                      <w:t>方法</w:t>
                    </w:r>
                  </w:p>
                </w:txbxContent>
              </v:textbox>
            </v:roundrect>
            <v:roundrect id="_x0000_s1032" style="position:absolute;left:13;top:3387;width:4186;height:450;mso-wrap-style:square" arcsize="10923f" fillcolor="#9cbee0" strokecolor="#739cc3" strokeweight="1.25pt">
              <v:fill color2="#bbd5f0" type="gradient">
                <o:fill v:ext="view" type="gradientUnscaled"/>
              </v:fill>
              <v:textbox style="mso-next-textbox:#_x0000_s1032">
                <w:txbxContent>
                  <w:p w:rsidR="001B5EFE" w:rsidRDefault="001B5EFE">
                    <w:pPr>
                      <w:jc w:val="center"/>
                      <w:rPr>
                        <w:rFonts w:eastAsia="宋体"/>
                        <w:sz w:val="18"/>
                        <w:szCs w:val="18"/>
                      </w:rPr>
                    </w:pPr>
                    <w:r>
                      <w:rPr>
                        <w:rFonts w:eastAsia="宋体" w:hint="eastAsia"/>
                        <w:sz w:val="18"/>
                        <w:szCs w:val="18"/>
                      </w:rPr>
                      <w:t>Service()</w:t>
                    </w:r>
                    <w:r>
                      <w:rPr>
                        <w:rFonts w:eastAsia="宋体" w:hint="eastAsia"/>
                        <w:sz w:val="18"/>
                        <w:szCs w:val="18"/>
                      </w:rPr>
                      <w:t>方法处理请求并将输出结果返回客户端</w:t>
                    </w:r>
                  </w:p>
                </w:txbxContent>
              </v:textbox>
            </v:roundrect>
            <v:roundrect id="_x0000_s1033" style="position:absolute;left:27;top:4069;width:4186;height:450;mso-wrap-style:square" arcsize="10923f" fillcolor="#9cbee0" strokecolor="#739cc3" strokeweight="1.25pt">
              <v:fill color2="#bbd5f0" type="gradient">
                <o:fill v:ext="view" type="gradientUnscaled"/>
              </v:fill>
              <v:textbox style="mso-next-textbox:#_x0000_s1033">
                <w:txbxContent>
                  <w:p w:rsidR="001B5EFE" w:rsidRDefault="001B5EFE">
                    <w:pPr>
                      <w:jc w:val="center"/>
                      <w:rPr>
                        <w:rFonts w:eastAsia="宋体"/>
                      </w:rPr>
                    </w:pPr>
                    <w:r>
                      <w:rPr>
                        <w:rFonts w:eastAsia="宋体" w:hint="eastAsia"/>
                      </w:rPr>
                      <w:t>Servlet</w:t>
                    </w:r>
                    <w:r>
                      <w:rPr>
                        <w:rFonts w:eastAsia="宋体" w:hint="eastAsia"/>
                      </w:rPr>
                      <w:t>等待下一个请求或由服务器卸载</w:t>
                    </w:r>
                  </w:p>
                </w:txbxContent>
              </v:textbox>
            </v:roundrect>
            <v:roundrect id="_x0000_s1034" style="position:absolute;top:4737;width:4186;height:450;mso-wrap-style:square" arcsize="10923f" fillcolor="#9cbee0" strokecolor="#739cc3" strokeweight="1.25pt">
              <v:fill color2="#bbd5f0" type="gradient">
                <o:fill v:ext="view" type="gradientUnscaled"/>
              </v:fill>
              <v:textbox style="mso-next-textbox:#_x0000_s1034">
                <w:txbxContent>
                  <w:p w:rsidR="001B5EFE" w:rsidRDefault="001B5EFE">
                    <w:pPr>
                      <w:jc w:val="center"/>
                      <w:rPr>
                        <w:rFonts w:eastAsia="宋体"/>
                        <w:sz w:val="18"/>
                        <w:szCs w:val="18"/>
                      </w:rPr>
                    </w:pPr>
                    <w:r>
                      <w:rPr>
                        <w:rFonts w:eastAsia="宋体" w:hint="eastAsia"/>
                        <w:sz w:val="18"/>
                        <w:szCs w:val="18"/>
                      </w:rPr>
                      <w:t>Servlet</w:t>
                    </w:r>
                    <w:r>
                      <w:rPr>
                        <w:rFonts w:eastAsia="宋体" w:hint="eastAsia"/>
                        <w:sz w:val="18"/>
                        <w:szCs w:val="18"/>
                      </w:rPr>
                      <w:t>在服务器调用</w:t>
                    </w:r>
                    <w:r>
                      <w:rPr>
                        <w:rFonts w:eastAsia="宋体" w:hint="eastAsia"/>
                        <w:sz w:val="18"/>
                        <w:szCs w:val="18"/>
                      </w:rPr>
                      <w:t>destroy()</w:t>
                    </w:r>
                    <w:r>
                      <w:rPr>
                        <w:rFonts w:eastAsia="宋体" w:hint="eastAsia"/>
                        <w:sz w:val="18"/>
                        <w:szCs w:val="18"/>
                      </w:rPr>
                      <w:t>方法后被卸载</w:t>
                    </w:r>
                  </w:p>
                </w:txbxContent>
              </v:textbox>
            </v:roundrect>
            <v:group id="_x0000_s1035" alt="" style="position:absolute;left:2111;top:450;width:2106;height:4279" coordsize="2106,4279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_x0000_s1036" type="#_x0000_t32" style="position:absolute;left:16;width:11;height:215;flip:x;mso-wrap-style:square" o:connectortype="straight" strokecolor="#739cc3" strokeweight="1.25pt">
                <v:stroke endarrow="block"/>
              </v:shape>
              <v:shape id="_x0000_s1037" type="#_x0000_t32" style="position:absolute;left:16;top:668;width:11;height:215;flip:x;mso-wrap-style:square" o:connectortype="straight" strokecolor="#739cc3" strokeweight="1.25pt">
                <v:stroke endarrow="block"/>
              </v:shape>
              <v:shape id="_x0000_s1038" type="#_x0000_t32" style="position:absolute;left:3;top:1338;width:11;height:215;flip:x;mso-wrap-style:square" o:connectortype="straight" strokecolor="#739cc3" strokeweight="1.25pt">
                <v:stroke endarrow="block"/>
              </v:shape>
              <v:shape id="_x0000_s1039" type="#_x0000_t32" style="position:absolute;left:15;top:2018;width:11;height:215;flip:x;mso-wrap-style:square" o:connectortype="straight" strokecolor="#739cc3" strokeweight="1.25pt">
                <v:stroke endarrow="block"/>
              </v:shape>
              <v:shape id="_x0000_s1040" type="#_x0000_t32" style="position:absolute;left:2;top:2700;width:11;height:215;flip:x;mso-wrap-style:square" o:connectortype="straight" strokecolor="#739cc3" strokeweight="1.25pt">
                <v:stroke endarrow="block"/>
              </v:shape>
              <v:shape id="_x0000_s1041" type="#_x0000_t32" style="position:absolute;left:14;top:3395;width:11;height:215;flip:x;mso-wrap-style:square" o:connectortype="straight" strokecolor="#739cc3" strokeweight="1.25pt">
                <v:stroke endarrow="block"/>
              </v:shape>
              <v:shape id="_x0000_s1042" type="#_x0000_t32" style="position:absolute;top:4065;width:11;height:215;flip:x;mso-wrap-style:square" o:connectortype="straight" strokecolor="#739cc3" strokeweight="1.25pt">
                <v:stroke endarrow="block"/>
              </v:shape>
              <v:shapetype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_x0000_s1043" type="#_x0000_t34" style="position:absolute;left:2102;top:1787;width:5;height:2057;flip:y;mso-wrap-style:square" o:connectortype="elbow" adj="1620000,37980,-51300" strokecolor="#739cc3" strokeweight="1.25pt">
                <v:stroke endarrow="block"/>
              </v:shape>
            </v:group>
          </v:group>
        </w:pict>
      </w:r>
    </w:p>
    <w:p w:rsidR="005E60D2" w:rsidRDefault="005E60D2">
      <w:pPr>
        <w:tabs>
          <w:tab w:val="left" w:pos="3780"/>
        </w:tabs>
      </w:pPr>
    </w:p>
    <w:p w:rsidR="005E60D2" w:rsidRDefault="005E60D2"/>
    <w:p w:rsidR="005E60D2" w:rsidRDefault="005E60D2"/>
    <w:p w:rsidR="005E60D2" w:rsidRDefault="005E60D2"/>
    <w:p w:rsidR="005E60D2" w:rsidRDefault="005E60D2">
      <w:pPr>
        <w:tabs>
          <w:tab w:val="left" w:pos="3780"/>
        </w:tabs>
      </w:pPr>
    </w:p>
    <w:p w:rsidR="005E60D2" w:rsidRDefault="005E60D2"/>
    <w:p w:rsidR="005E60D2" w:rsidRDefault="005E60D2"/>
    <w:p w:rsidR="005E60D2" w:rsidRDefault="005E60D2"/>
    <w:p w:rsidR="005E60D2" w:rsidRDefault="005E60D2"/>
    <w:p w:rsidR="005E60D2" w:rsidRDefault="005E60D2"/>
    <w:p w:rsidR="005E60D2" w:rsidRDefault="005E60D2"/>
    <w:p w:rsidR="005E60D2" w:rsidRDefault="005E60D2">
      <w:pPr>
        <w:tabs>
          <w:tab w:val="left" w:pos="3780"/>
        </w:tabs>
      </w:pPr>
    </w:p>
    <w:p w:rsidR="005E60D2" w:rsidRDefault="005E60D2"/>
    <w:p w:rsidR="005E60D2" w:rsidRDefault="005E60D2"/>
    <w:p w:rsidR="005E60D2" w:rsidRDefault="005E60D2"/>
    <w:p w:rsidR="005E60D2" w:rsidRDefault="005E60D2" w:rsidP="0005079C"/>
    <w:p w:rsidR="005E60D2" w:rsidRDefault="0005079C" w:rsidP="0005079C">
      <w:pPr>
        <w:jc w:val="center"/>
      </w:pPr>
      <w:r>
        <w:rPr>
          <w:noProof/>
        </w:rPr>
        <w:drawing>
          <wp:inline distT="0" distB="0" distL="0" distR="0" wp14:anchorId="5C303C73" wp14:editId="418BF65F">
            <wp:extent cx="4451385" cy="2325642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58505" cy="232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0D2" w:rsidRDefault="005E60D2">
      <w:pPr>
        <w:pStyle w:val="2"/>
        <w:rPr>
          <w:rFonts w:hint="default"/>
        </w:rPr>
      </w:pPr>
      <w:bookmarkStart w:id="47" w:name="_Toc31014"/>
      <w:r>
        <w:lastRenderedPageBreak/>
        <w:t>8.</w:t>
      </w:r>
      <w:r w:rsidR="0048019F">
        <w:t>4</w:t>
      </w:r>
      <w:r>
        <w:t xml:space="preserve"> Servlet</w:t>
      </w:r>
      <w:r>
        <w:t>生命周期相关的几个接口与类</w:t>
      </w:r>
      <w:bookmarkEnd w:id="47"/>
    </w:p>
    <w:p w:rsidR="00960656" w:rsidRDefault="005E60D2" w:rsidP="00960656">
      <w:r>
        <w:rPr>
          <w:rFonts w:hint="eastAsia"/>
        </w:rPr>
        <w:t>Servlet</w:t>
      </w:r>
      <w:r w:rsidRPr="00960656">
        <w:rPr>
          <w:rFonts w:hint="eastAsia"/>
          <w:color w:val="C00000"/>
        </w:rPr>
        <w:t>接口</w:t>
      </w:r>
      <w:r>
        <w:rPr>
          <w:rFonts w:hint="eastAsia"/>
        </w:rPr>
        <w:t>：</w:t>
      </w:r>
      <w:r>
        <w:rPr>
          <w:rFonts w:hint="eastAsia"/>
        </w:rPr>
        <w:tab/>
      </w:r>
    </w:p>
    <w:p w:rsidR="005E60D2" w:rsidRDefault="00960656" w:rsidP="00960656">
      <w:pPr>
        <w:ind w:leftChars="200" w:left="420"/>
      </w:pPr>
      <w:r>
        <w:rPr>
          <w:rFonts w:hint="eastAsia"/>
        </w:rPr>
        <w:t xml:space="preserve">1. </w:t>
      </w:r>
      <w:r w:rsidR="005E60D2" w:rsidRPr="00960656">
        <w:rPr>
          <w:rFonts w:hint="eastAsia"/>
          <w:color w:val="FF0000"/>
        </w:rPr>
        <w:t>init</w:t>
      </w:r>
      <w:r w:rsidR="005E60D2">
        <w:rPr>
          <w:rFonts w:hint="eastAsia"/>
        </w:rPr>
        <w:t>(</w:t>
      </w:r>
      <w:r w:rsidR="005E60D2" w:rsidRPr="00960656">
        <w:rPr>
          <w:rFonts w:hint="eastAsia"/>
          <w:color w:val="0000CC"/>
        </w:rPr>
        <w:t>ServletConfig</w:t>
      </w:r>
      <w:r w:rsidR="005E60D2">
        <w:rPr>
          <w:rFonts w:hint="eastAsia"/>
        </w:rPr>
        <w:t xml:space="preserve"> config)//</w:t>
      </w:r>
      <w:r w:rsidR="005E60D2">
        <w:rPr>
          <w:rFonts w:hint="eastAsia"/>
        </w:rPr>
        <w:t>有参的</w:t>
      </w:r>
      <w:r w:rsidR="005E60D2">
        <w:rPr>
          <w:rFonts w:hint="eastAsia"/>
        </w:rPr>
        <w:t>init</w:t>
      </w:r>
      <w:r w:rsidR="005E60D2">
        <w:rPr>
          <w:rFonts w:hint="eastAsia"/>
        </w:rPr>
        <w:t>方法</w:t>
      </w:r>
    </w:p>
    <w:p w:rsidR="00960656" w:rsidRDefault="00960656" w:rsidP="00960656">
      <w:pPr>
        <w:ind w:leftChars="200" w:left="420"/>
      </w:pPr>
      <w:r>
        <w:rPr>
          <w:rFonts w:hint="eastAsia"/>
        </w:rPr>
        <w:t xml:space="preserve">2. </w:t>
      </w:r>
      <w:r w:rsidR="005E60D2" w:rsidRPr="00960656">
        <w:rPr>
          <w:rFonts w:hint="eastAsia"/>
          <w:color w:val="FF0000"/>
        </w:rPr>
        <w:t>service</w:t>
      </w:r>
      <w:r w:rsidR="005E60D2">
        <w:rPr>
          <w:rFonts w:hint="eastAsia"/>
        </w:rPr>
        <w:t>(</w:t>
      </w:r>
      <w:r w:rsidR="005E60D2" w:rsidRPr="00960656">
        <w:rPr>
          <w:rFonts w:hint="eastAsia"/>
          <w:color w:val="0000CC"/>
        </w:rPr>
        <w:t>ServletRequest</w:t>
      </w:r>
      <w:r w:rsidR="005E60D2">
        <w:rPr>
          <w:rFonts w:hint="eastAsia"/>
        </w:rPr>
        <w:t xml:space="preserve"> req,</w:t>
      </w:r>
      <w:r w:rsidR="005E60D2" w:rsidRPr="00960656">
        <w:rPr>
          <w:rFonts w:hint="eastAsia"/>
          <w:color w:val="0000CC"/>
        </w:rPr>
        <w:t>ServletResponse</w:t>
      </w:r>
      <w:r w:rsidR="005E60D2">
        <w:rPr>
          <w:rFonts w:hint="eastAsia"/>
        </w:rPr>
        <w:t xml:space="preserve"> res)</w:t>
      </w:r>
      <w:r w:rsidR="005E60D2">
        <w:rPr>
          <w:rFonts w:hint="eastAsia"/>
        </w:rPr>
        <w:tab/>
      </w:r>
    </w:p>
    <w:p w:rsidR="005E60D2" w:rsidRDefault="00960656" w:rsidP="00960656">
      <w:pPr>
        <w:ind w:leftChars="200" w:left="420"/>
      </w:pPr>
      <w:r>
        <w:rPr>
          <w:rFonts w:hint="eastAsia"/>
        </w:rPr>
        <w:t>3.</w:t>
      </w:r>
      <w:r w:rsidRPr="00960656">
        <w:rPr>
          <w:rFonts w:hint="eastAsia"/>
          <w:color w:val="FF0000"/>
        </w:rPr>
        <w:t xml:space="preserve"> </w:t>
      </w:r>
      <w:r w:rsidR="005E60D2" w:rsidRPr="00960656">
        <w:rPr>
          <w:rFonts w:hint="eastAsia"/>
          <w:color w:val="FF0000"/>
        </w:rPr>
        <w:t>destro</w:t>
      </w:r>
      <w:r w:rsidR="005E60D2">
        <w:rPr>
          <w:rFonts w:hint="eastAsia"/>
        </w:rPr>
        <w:t>y()</w:t>
      </w:r>
    </w:p>
    <w:p w:rsidR="005E60D2" w:rsidRDefault="005E60D2" w:rsidP="00960656">
      <w:r>
        <w:rPr>
          <w:rFonts w:hint="eastAsia"/>
        </w:rPr>
        <w:t>GenericServlet</w:t>
      </w:r>
      <w:r w:rsidRPr="00960656">
        <w:rPr>
          <w:rFonts w:hint="eastAsia"/>
          <w:color w:val="C00000"/>
        </w:rPr>
        <w:t>抽象类</w:t>
      </w:r>
      <w:r>
        <w:rPr>
          <w:rFonts w:hint="eastAsia"/>
        </w:rPr>
        <w:t>：实现了</w:t>
      </w:r>
      <w:r>
        <w:rPr>
          <w:rFonts w:hint="eastAsia"/>
        </w:rPr>
        <w:t>Servlet</w:t>
      </w:r>
      <w:r>
        <w:rPr>
          <w:rFonts w:hint="eastAsia"/>
        </w:rPr>
        <w:t>接口中的</w:t>
      </w:r>
      <w:r>
        <w:rPr>
          <w:rFonts w:hint="eastAsia"/>
        </w:rPr>
        <w:t>init</w:t>
      </w:r>
      <w:r>
        <w:rPr>
          <w:rFonts w:hint="eastAsia"/>
        </w:rPr>
        <w:t>，</w:t>
      </w:r>
      <w:r>
        <w:rPr>
          <w:rFonts w:hint="eastAsia"/>
        </w:rPr>
        <w:t>destroy</w:t>
      </w:r>
      <w:r>
        <w:rPr>
          <w:rFonts w:hint="eastAsia"/>
        </w:rPr>
        <w:t>方法</w:t>
      </w:r>
    </w:p>
    <w:p w:rsidR="005E60D2" w:rsidRDefault="005E60D2" w:rsidP="00960656">
      <w:r>
        <w:rPr>
          <w:rFonts w:hint="eastAsia"/>
        </w:rPr>
        <w:t>HttpServlet</w:t>
      </w:r>
      <w:r w:rsidRPr="00960656">
        <w:rPr>
          <w:rFonts w:hint="eastAsia"/>
          <w:color w:val="C00000"/>
        </w:rPr>
        <w:t>抽象类</w:t>
      </w:r>
      <w:r>
        <w:rPr>
          <w:rFonts w:hint="eastAsia"/>
        </w:rPr>
        <w:t>：继承了</w:t>
      </w:r>
      <w:r>
        <w:rPr>
          <w:rFonts w:hint="eastAsia"/>
        </w:rPr>
        <w:t>GenericServlet</w:t>
      </w:r>
      <w:r>
        <w:rPr>
          <w:rFonts w:hint="eastAsia"/>
        </w:rPr>
        <w:t>抽象类，实现了</w:t>
      </w:r>
      <w:r>
        <w:rPr>
          <w:rFonts w:hint="eastAsia"/>
        </w:rPr>
        <w:t>service</w:t>
      </w:r>
      <w:r>
        <w:rPr>
          <w:rFonts w:hint="eastAsia"/>
        </w:rPr>
        <w:t>方法</w:t>
      </w:r>
    </w:p>
    <w:p w:rsidR="005E60D2" w:rsidRDefault="005E60D2" w:rsidP="00960656">
      <w:r>
        <w:rPr>
          <w:rFonts w:hint="eastAsia"/>
        </w:rPr>
        <w:t>ServletConfig</w:t>
      </w:r>
      <w:r w:rsidRPr="00960656">
        <w:rPr>
          <w:rFonts w:hint="eastAsia"/>
          <w:color w:val="C00000"/>
        </w:rPr>
        <w:t>接口</w:t>
      </w:r>
      <w:r>
        <w:rPr>
          <w:rFonts w:hint="eastAsia"/>
        </w:rPr>
        <w:t>：</w:t>
      </w:r>
      <w:r>
        <w:rPr>
          <w:rFonts w:hint="eastAsia"/>
        </w:rPr>
        <w:t>String</w:t>
      </w:r>
      <w:r w:rsidRPr="00960656">
        <w:rPr>
          <w:rFonts w:hint="eastAsia"/>
          <w:color w:val="0000CC"/>
        </w:rPr>
        <w:t xml:space="preserve"> getInitParameter</w:t>
      </w:r>
      <w:r>
        <w:rPr>
          <w:rFonts w:hint="eastAsia"/>
        </w:rPr>
        <w:t>(String paraName)</w:t>
      </w:r>
    </w:p>
    <w:p w:rsidR="005E60D2" w:rsidRDefault="005E60D2" w:rsidP="00960656">
      <w:r>
        <w:rPr>
          <w:rFonts w:hint="eastAsia"/>
        </w:rPr>
        <w:t>ServletRequest</w:t>
      </w:r>
      <w:r w:rsidRPr="00960656">
        <w:rPr>
          <w:rFonts w:hint="eastAsia"/>
          <w:color w:val="C00000"/>
        </w:rPr>
        <w:t>接口</w:t>
      </w:r>
      <w:r w:rsidR="00960656">
        <w:rPr>
          <w:rFonts w:hint="eastAsia"/>
        </w:rPr>
        <w:t>：</w:t>
      </w:r>
      <w:r>
        <w:rPr>
          <w:rFonts w:hint="eastAsia"/>
        </w:rPr>
        <w:t>HttpServletRequest</w:t>
      </w:r>
      <w:r>
        <w:rPr>
          <w:rFonts w:hint="eastAsia"/>
        </w:rPr>
        <w:t>的父接口</w:t>
      </w:r>
    </w:p>
    <w:p w:rsidR="005E60D2" w:rsidRDefault="005E60D2" w:rsidP="00960656">
      <w:r>
        <w:rPr>
          <w:rFonts w:hint="eastAsia"/>
        </w:rPr>
        <w:t>ServletResponse</w:t>
      </w:r>
      <w:r w:rsidRPr="00960656">
        <w:rPr>
          <w:rFonts w:hint="eastAsia"/>
          <w:color w:val="C00000"/>
        </w:rPr>
        <w:t>接口</w:t>
      </w:r>
      <w:r w:rsidR="00960656">
        <w:rPr>
          <w:rFonts w:hint="eastAsia"/>
        </w:rPr>
        <w:t>：</w:t>
      </w:r>
      <w:r>
        <w:rPr>
          <w:rFonts w:hint="eastAsia"/>
        </w:rPr>
        <w:t>HttpServletResponse</w:t>
      </w:r>
      <w:r>
        <w:rPr>
          <w:rFonts w:hint="eastAsia"/>
        </w:rPr>
        <w:t>的父接口</w:t>
      </w:r>
    </w:p>
    <w:p w:rsidR="005E60D2" w:rsidRDefault="001B5EFE" w:rsidP="00960656">
      <w:pPr>
        <w:jc w:val="left"/>
      </w:pPr>
      <w:r>
        <w:pict>
          <v:shape id="_x0000_i1029" type="#_x0000_t75" style="width:298.8pt;height:229.75pt;mso-wrap-style:square;mso-position-horizontal-relative:page;mso-position-vertical-relative:page">
            <v:imagedata r:id="rId24" o:title=""/>
          </v:shape>
        </w:pict>
      </w:r>
    </w:p>
    <w:p w:rsidR="00960656" w:rsidRDefault="0048019F" w:rsidP="0048019F">
      <w:pPr>
        <w:pStyle w:val="2"/>
        <w:rPr>
          <w:rFonts w:hint="default"/>
        </w:rPr>
      </w:pPr>
      <w:r>
        <w:t>8.5 Servlet</w:t>
      </w:r>
      <w:r>
        <w:t>上下文</w:t>
      </w:r>
    </w:p>
    <w:p w:rsidR="0048019F" w:rsidRPr="0048019F" w:rsidRDefault="0048019F" w:rsidP="0048019F">
      <w:pPr>
        <w:pStyle w:val="3"/>
      </w:pPr>
      <w:r>
        <w:rPr>
          <w:rFonts w:hint="eastAsia"/>
        </w:rPr>
        <w:t>8.5.1 ServletContext</w:t>
      </w:r>
      <w:r>
        <w:rPr>
          <w:rFonts w:hint="eastAsia"/>
        </w:rPr>
        <w:t>文概述</w:t>
      </w:r>
    </w:p>
    <w:p w:rsidR="0048019F" w:rsidRDefault="0048019F" w:rsidP="0048019F">
      <w:r w:rsidRPr="0048019F">
        <w:rPr>
          <w:rFonts w:hint="eastAsia"/>
          <w:color w:val="C00000"/>
        </w:rPr>
        <w:t>容器启动</w:t>
      </w:r>
      <w:r>
        <w:rPr>
          <w:rFonts w:hint="eastAsia"/>
        </w:rPr>
        <w:t>之后，会为每—个</w:t>
      </w:r>
      <w:r w:rsidRPr="0048019F">
        <w:rPr>
          <w:rFonts w:hint="eastAsia"/>
          <w:color w:val="00B050"/>
        </w:rPr>
        <w:t>Web</w:t>
      </w:r>
      <w:r w:rsidRPr="0048019F">
        <w:rPr>
          <w:rFonts w:hint="eastAsia"/>
          <w:color w:val="00B050"/>
        </w:rPr>
        <w:t>应用</w:t>
      </w:r>
      <w:r>
        <w:rPr>
          <w:rFonts w:hint="eastAsia"/>
        </w:rPr>
        <w:t>创建</w:t>
      </w:r>
      <w:r w:rsidRPr="0048019F">
        <w:rPr>
          <w:rFonts w:hint="eastAsia"/>
          <w:color w:val="0000CC"/>
        </w:rPr>
        <w:t>唯—的—个</w:t>
      </w:r>
      <w:r>
        <w:rPr>
          <w:rFonts w:hint="eastAsia"/>
        </w:rPr>
        <w:t>符合</w:t>
      </w:r>
      <w:r>
        <w:rPr>
          <w:rFonts w:hint="eastAsia"/>
        </w:rPr>
        <w:t>ServletContext</w:t>
      </w:r>
      <w:r>
        <w:rPr>
          <w:rFonts w:hint="eastAsia"/>
        </w:rPr>
        <w:t>接口要求的</w:t>
      </w:r>
      <w:r w:rsidRPr="0048019F">
        <w:rPr>
          <w:rFonts w:hint="eastAsia"/>
          <w:color w:val="00B050"/>
        </w:rPr>
        <w:t>对象</w:t>
      </w:r>
      <w:r>
        <w:rPr>
          <w:rFonts w:hint="eastAsia"/>
        </w:rPr>
        <w:t>，该对象就是</w:t>
      </w:r>
      <w:r>
        <w:rPr>
          <w:rFonts w:hint="eastAsia"/>
        </w:rPr>
        <w:t>servlet</w:t>
      </w:r>
      <w:r>
        <w:rPr>
          <w:rFonts w:hint="eastAsia"/>
        </w:rPr>
        <w:t>上下文对象。上下文对象特点：</w:t>
      </w:r>
    </w:p>
    <w:p w:rsidR="0048019F" w:rsidRDefault="0048019F" w:rsidP="0048019F">
      <w:pPr>
        <w:ind w:leftChars="200" w:left="420"/>
      </w:pPr>
      <w:r>
        <w:rPr>
          <w:rFonts w:hint="eastAsia"/>
        </w:rPr>
        <w:t xml:space="preserve">1. </w:t>
      </w:r>
      <w:r w:rsidRPr="0048019F">
        <w:rPr>
          <w:rFonts w:hint="eastAsia"/>
          <w:color w:val="0000CC"/>
        </w:rPr>
        <w:t>唯—性</w:t>
      </w:r>
      <w:r>
        <w:rPr>
          <w:rFonts w:hint="eastAsia"/>
        </w:rPr>
        <w:t>：—个</w:t>
      </w:r>
      <w:r>
        <w:rPr>
          <w:rFonts w:hint="eastAsia"/>
        </w:rPr>
        <w:t>Web</w:t>
      </w:r>
      <w:r>
        <w:rPr>
          <w:rFonts w:hint="eastAsia"/>
        </w:rPr>
        <w:t>应用对应—个</w:t>
      </w:r>
      <w:r>
        <w:rPr>
          <w:rFonts w:hint="eastAsia"/>
        </w:rPr>
        <w:t>servlet</w:t>
      </w:r>
    </w:p>
    <w:p w:rsidR="0048019F" w:rsidRDefault="0048019F" w:rsidP="0048019F">
      <w:pPr>
        <w:ind w:leftChars="200" w:left="420"/>
      </w:pPr>
      <w:r>
        <w:rPr>
          <w:rFonts w:hint="eastAsia"/>
        </w:rPr>
        <w:t xml:space="preserve">2. </w:t>
      </w:r>
      <w:r w:rsidRPr="0048019F">
        <w:rPr>
          <w:rFonts w:hint="eastAsia"/>
          <w:color w:val="0000CC"/>
        </w:rPr>
        <w:t>一直存在</w:t>
      </w:r>
      <w:r>
        <w:rPr>
          <w:rFonts w:hint="eastAsia"/>
        </w:rPr>
        <w:t>：只要容器不关闭，应用没有被卸载删除</w:t>
      </w:r>
      <w:r>
        <w:rPr>
          <w:rFonts w:hint="eastAsia"/>
        </w:rPr>
        <w:t>servlet</w:t>
      </w:r>
      <w:r>
        <w:rPr>
          <w:rFonts w:hint="eastAsia"/>
        </w:rPr>
        <w:t>上下文就一直存在</w:t>
      </w:r>
    </w:p>
    <w:p w:rsidR="0048019F" w:rsidRDefault="0048019F" w:rsidP="0048019F">
      <w:pPr>
        <w:pStyle w:val="3"/>
      </w:pPr>
      <w:r>
        <w:rPr>
          <w:rFonts w:hint="eastAsia"/>
        </w:rPr>
        <w:t xml:space="preserve">8.5.2 </w:t>
      </w:r>
      <w:r w:rsidR="004774BA">
        <w:rPr>
          <w:rFonts w:hint="eastAsia"/>
        </w:rPr>
        <w:t>获取</w:t>
      </w:r>
      <w:r>
        <w:rPr>
          <w:rFonts w:hint="eastAsia"/>
        </w:rPr>
        <w:t>ServletContext</w:t>
      </w:r>
      <w:r w:rsidR="004774BA">
        <w:rPr>
          <w:rFonts w:hint="eastAsia"/>
        </w:rPr>
        <w:t>方式</w:t>
      </w:r>
    </w:p>
    <w:p w:rsidR="0048019F" w:rsidRDefault="0048019F" w:rsidP="0048019F">
      <w:r>
        <w:rPr>
          <w:rFonts w:hint="eastAsia"/>
        </w:rPr>
        <w:t>通过</w:t>
      </w:r>
      <w:r w:rsidRPr="004774BA">
        <w:rPr>
          <w:rFonts w:hint="eastAsia"/>
          <w:color w:val="FF0000"/>
        </w:rPr>
        <w:t>GenericServle</w:t>
      </w:r>
      <w:r>
        <w:rPr>
          <w:rFonts w:hint="eastAsia"/>
        </w:rPr>
        <w:t>t</w:t>
      </w:r>
      <w:r>
        <w:rPr>
          <w:rFonts w:hint="eastAsia"/>
        </w:rPr>
        <w:t>提供的</w:t>
      </w:r>
      <w:r w:rsidR="004774BA" w:rsidRPr="004774BA">
        <w:rPr>
          <w:rFonts w:hint="eastAsia"/>
          <w:color w:val="0000CC"/>
        </w:rPr>
        <w:t>getServletContext()</w:t>
      </w:r>
    </w:p>
    <w:p w:rsidR="0048019F" w:rsidRDefault="004774BA" w:rsidP="0048019F">
      <w:r>
        <w:rPr>
          <w:rFonts w:hint="eastAsia"/>
        </w:rPr>
        <w:t>通过</w:t>
      </w:r>
      <w:r w:rsidR="0048019F" w:rsidRPr="004774BA">
        <w:rPr>
          <w:rFonts w:hint="eastAsia"/>
          <w:color w:val="FF0000"/>
        </w:rPr>
        <w:t>ServletConfig</w:t>
      </w:r>
      <w:r w:rsidR="0048019F">
        <w:rPr>
          <w:rFonts w:hint="eastAsia"/>
        </w:rPr>
        <w:t>提供的</w:t>
      </w:r>
      <w:r w:rsidR="0048019F">
        <w:rPr>
          <w:rFonts w:hint="eastAsia"/>
        </w:rPr>
        <w:t>getServletContext()</w:t>
      </w:r>
    </w:p>
    <w:p w:rsidR="0048019F" w:rsidRDefault="004774BA" w:rsidP="0048019F">
      <w:r>
        <w:rPr>
          <w:rFonts w:hint="eastAsia"/>
        </w:rPr>
        <w:t>通过</w:t>
      </w:r>
      <w:r w:rsidR="0048019F" w:rsidRPr="004774BA">
        <w:rPr>
          <w:rFonts w:hint="eastAsia"/>
          <w:color w:val="FF0000"/>
        </w:rPr>
        <w:t>HttpSession</w:t>
      </w:r>
      <w:r>
        <w:rPr>
          <w:rFonts w:hint="eastAsia"/>
        </w:rPr>
        <w:t>提供</w:t>
      </w:r>
      <w:r w:rsidR="0048019F">
        <w:rPr>
          <w:rFonts w:hint="eastAsia"/>
        </w:rPr>
        <w:t>的</w:t>
      </w:r>
      <w:r w:rsidR="0048019F">
        <w:rPr>
          <w:rFonts w:hint="eastAsia"/>
        </w:rPr>
        <w:t>getServletContext()</w:t>
      </w:r>
    </w:p>
    <w:p w:rsidR="0048019F" w:rsidRDefault="004774BA" w:rsidP="0048019F">
      <w:r>
        <w:rPr>
          <w:rFonts w:hint="eastAsia"/>
        </w:rPr>
        <w:t>通过</w:t>
      </w:r>
      <w:r w:rsidR="0048019F" w:rsidRPr="004774BA">
        <w:rPr>
          <w:rFonts w:hint="eastAsia"/>
          <w:color w:val="FF0000"/>
        </w:rPr>
        <w:t>FilterConfig</w:t>
      </w:r>
      <w:r w:rsidR="0048019F">
        <w:rPr>
          <w:rFonts w:hint="eastAsia"/>
        </w:rPr>
        <w:t>提供的</w:t>
      </w:r>
      <w:r w:rsidR="0048019F">
        <w:rPr>
          <w:rFonts w:hint="eastAsia"/>
        </w:rPr>
        <w:t>getServletContext()</w:t>
      </w:r>
    </w:p>
    <w:p w:rsidR="004774BA" w:rsidRDefault="004774BA" w:rsidP="004774BA">
      <w:pPr>
        <w:pStyle w:val="3"/>
      </w:pPr>
      <w:r>
        <w:rPr>
          <w:rFonts w:hint="eastAsia"/>
        </w:rPr>
        <w:t>8.5.3 ServletContext</w:t>
      </w:r>
      <w:r>
        <w:rPr>
          <w:rFonts w:hint="eastAsia"/>
        </w:rPr>
        <w:t>作用及特点</w:t>
      </w:r>
    </w:p>
    <w:p w:rsidR="004774BA" w:rsidRDefault="004774BA" w:rsidP="0048019F">
      <w:r>
        <w:rPr>
          <w:rFonts w:hint="eastAsia"/>
        </w:rPr>
        <w:t>ServletContext</w:t>
      </w:r>
      <w:r>
        <w:rPr>
          <w:rFonts w:hint="eastAsia"/>
        </w:rPr>
        <w:t>的主要作用如下：</w:t>
      </w:r>
    </w:p>
    <w:p w:rsidR="0048019F" w:rsidRDefault="0048019F" w:rsidP="004774BA">
      <w:pPr>
        <w:ind w:leftChars="200" w:left="420"/>
      </w:pPr>
      <w:r>
        <w:rPr>
          <w:rFonts w:hint="eastAsia"/>
        </w:rPr>
        <w:t>使用</w:t>
      </w:r>
      <w:r>
        <w:rPr>
          <w:rFonts w:hint="eastAsia"/>
        </w:rPr>
        <w:t>setAttribute</w:t>
      </w:r>
      <w:r>
        <w:rPr>
          <w:rFonts w:hint="eastAsia"/>
        </w:rPr>
        <w:t>绑定数据</w:t>
      </w:r>
    </w:p>
    <w:p w:rsidR="0048019F" w:rsidRDefault="0048019F" w:rsidP="004774BA">
      <w:pPr>
        <w:ind w:leftChars="200" w:left="420"/>
      </w:pPr>
      <w:r>
        <w:rPr>
          <w:rFonts w:hint="eastAsia"/>
        </w:rPr>
        <w:t>使用</w:t>
      </w:r>
      <w:r>
        <w:rPr>
          <w:rFonts w:hint="eastAsia"/>
        </w:rPr>
        <w:t>removeAttribute</w:t>
      </w:r>
      <w:r>
        <w:rPr>
          <w:rFonts w:hint="eastAsia"/>
        </w:rPr>
        <w:t>移除绑定数据</w:t>
      </w:r>
    </w:p>
    <w:p w:rsidR="0048019F" w:rsidRDefault="0048019F" w:rsidP="004774BA">
      <w:pPr>
        <w:ind w:leftChars="200" w:left="420"/>
      </w:pPr>
      <w:r>
        <w:rPr>
          <w:rFonts w:hint="eastAsia"/>
        </w:rPr>
        <w:t>使用</w:t>
      </w:r>
      <w:r>
        <w:rPr>
          <w:rFonts w:hint="eastAsia"/>
        </w:rPr>
        <w:t>getAttribute</w:t>
      </w:r>
      <w:r>
        <w:rPr>
          <w:rFonts w:hint="eastAsia"/>
        </w:rPr>
        <w:t>获取绑定数据</w:t>
      </w:r>
    </w:p>
    <w:p w:rsidR="0048019F" w:rsidRDefault="004774BA" w:rsidP="0048019F">
      <w:r>
        <w:rPr>
          <w:rFonts w:hint="eastAsia"/>
        </w:rPr>
        <w:t>ServletContext</w:t>
      </w:r>
      <w:r>
        <w:rPr>
          <w:rFonts w:hint="eastAsia"/>
        </w:rPr>
        <w:t>的主要</w:t>
      </w:r>
      <w:r w:rsidR="0048019F">
        <w:rPr>
          <w:rFonts w:hint="eastAsia"/>
        </w:rPr>
        <w:t>特点</w:t>
      </w:r>
      <w:r>
        <w:rPr>
          <w:rFonts w:hint="eastAsia"/>
        </w:rPr>
        <w:t>如下：</w:t>
      </w:r>
    </w:p>
    <w:p w:rsidR="004774BA" w:rsidRDefault="0048019F" w:rsidP="004774BA">
      <w:pPr>
        <w:ind w:leftChars="200" w:left="420"/>
      </w:pPr>
      <w:r>
        <w:rPr>
          <w:rFonts w:hint="eastAsia"/>
        </w:rPr>
        <w:t>servlet</w:t>
      </w:r>
      <w:r>
        <w:rPr>
          <w:rFonts w:hint="eastAsia"/>
        </w:rPr>
        <w:t>上下文绑定的数据可以被</w:t>
      </w:r>
      <w:r w:rsidRPr="004774BA">
        <w:rPr>
          <w:rFonts w:hint="eastAsia"/>
          <w:color w:val="C00000"/>
        </w:rPr>
        <w:t>整个应用</w:t>
      </w:r>
      <w:r>
        <w:rPr>
          <w:rFonts w:hint="eastAsia"/>
        </w:rPr>
        <w:t>上的</w:t>
      </w:r>
      <w:r w:rsidRPr="004774BA">
        <w:rPr>
          <w:rFonts w:hint="eastAsia"/>
          <w:color w:val="0000CC"/>
        </w:rPr>
        <w:t>所有组件共享</w:t>
      </w:r>
      <w:r>
        <w:rPr>
          <w:rFonts w:hint="eastAsia"/>
        </w:rPr>
        <w:t>，并且一直可以访问</w:t>
      </w:r>
      <w:bookmarkStart w:id="48" w:name="_Toc3140"/>
    </w:p>
    <w:p w:rsidR="004774BA" w:rsidRDefault="00A71002" w:rsidP="00A71002">
      <w:pPr>
        <w:pStyle w:val="2"/>
        <w:rPr>
          <w:rFonts w:hint="default"/>
        </w:rPr>
      </w:pPr>
      <w:r>
        <w:lastRenderedPageBreak/>
        <w:t>8.6 servlet</w:t>
      </w:r>
      <w:r>
        <w:t>线程安全</w:t>
      </w:r>
      <w:r>
        <w:t xml:space="preserve"> </w:t>
      </w:r>
    </w:p>
    <w:p w:rsidR="00A71002" w:rsidRPr="00A71002" w:rsidRDefault="00A71002" w:rsidP="00A71002">
      <w:r>
        <w:rPr>
          <w:rFonts w:hint="eastAsia"/>
        </w:rPr>
        <w:t>容器</w:t>
      </w:r>
      <w:r w:rsidRPr="00A71002">
        <w:rPr>
          <w:rFonts w:hint="eastAsia"/>
          <w:color w:val="0000CC"/>
        </w:rPr>
        <w:t>收到请求</w:t>
      </w:r>
      <w:r>
        <w:rPr>
          <w:rFonts w:hint="eastAsia"/>
        </w:rPr>
        <w:t>之后，会</w:t>
      </w:r>
      <w:r w:rsidRPr="00A71002">
        <w:rPr>
          <w:rFonts w:hint="eastAsia"/>
          <w:color w:val="0000CC"/>
        </w:rPr>
        <w:t>启动—个线程</w:t>
      </w:r>
      <w:r>
        <w:rPr>
          <w:rFonts w:hint="eastAsia"/>
        </w:rPr>
        <w:t>来进行相应的处理。默认情况下，容器只会为每个</w:t>
      </w:r>
      <w:r>
        <w:rPr>
          <w:rFonts w:hint="eastAsia"/>
        </w:rPr>
        <w:t>Servlet</w:t>
      </w:r>
      <w:r>
        <w:rPr>
          <w:rFonts w:hint="eastAsia"/>
        </w:rPr>
        <w:t>创建—个实例如果同时有</w:t>
      </w:r>
      <w:r w:rsidRPr="00A71002">
        <w:rPr>
          <w:rFonts w:hint="eastAsia"/>
          <w:color w:val="C00000"/>
        </w:rPr>
        <w:t>多个请求</w:t>
      </w:r>
      <w:r w:rsidRPr="00A71002">
        <w:rPr>
          <w:rFonts w:hint="eastAsia"/>
          <w:color w:val="0000CC"/>
        </w:rPr>
        <w:t>访问同—个</w:t>
      </w:r>
      <w:r w:rsidRPr="00A71002">
        <w:rPr>
          <w:rFonts w:hint="eastAsia"/>
          <w:color w:val="0000CC"/>
        </w:rPr>
        <w:t>Servlet</w:t>
      </w:r>
      <w:r>
        <w:rPr>
          <w:rFonts w:hint="eastAsia"/>
        </w:rPr>
        <w:t>。则肯定会有多个线程访问这个</w:t>
      </w:r>
      <w:r>
        <w:rPr>
          <w:rFonts w:hint="eastAsia"/>
        </w:rPr>
        <w:t>Servlet</w:t>
      </w:r>
      <w:r>
        <w:rPr>
          <w:rFonts w:hint="eastAsia"/>
        </w:rPr>
        <w:t>的实例，如果这些线程要修改</w:t>
      </w:r>
      <w:r w:rsidRPr="00A71002">
        <w:rPr>
          <w:rFonts w:hint="eastAsia"/>
          <w:color w:val="0000CC"/>
        </w:rPr>
        <w:t>Servlet</w:t>
      </w:r>
      <w:r w:rsidRPr="00A71002">
        <w:rPr>
          <w:rFonts w:hint="eastAsia"/>
          <w:color w:val="0000CC"/>
        </w:rPr>
        <w:t>实例的某个属性</w:t>
      </w:r>
      <w:r>
        <w:rPr>
          <w:rFonts w:hint="eastAsia"/>
        </w:rPr>
        <w:t>，就有可能发生线程安全问题。</w:t>
      </w:r>
    </w:p>
    <w:p w:rsidR="004774BA" w:rsidRDefault="004774BA" w:rsidP="004774BA"/>
    <w:p w:rsidR="00A71002" w:rsidRDefault="00A71002" w:rsidP="004774BA"/>
    <w:p w:rsidR="00A71002" w:rsidRDefault="00A71002" w:rsidP="004774BA"/>
    <w:p w:rsidR="00A71002" w:rsidRDefault="00A71002" w:rsidP="004774BA"/>
    <w:p w:rsidR="00A71002" w:rsidRDefault="00A71002" w:rsidP="004774BA"/>
    <w:p w:rsidR="00A71002" w:rsidRDefault="00A71002" w:rsidP="004774BA"/>
    <w:p w:rsidR="00A71002" w:rsidRDefault="00A71002" w:rsidP="004774BA"/>
    <w:p w:rsidR="00A71002" w:rsidRDefault="00A71002" w:rsidP="004774BA"/>
    <w:p w:rsidR="00A71002" w:rsidRDefault="00A71002" w:rsidP="004774BA"/>
    <w:p w:rsidR="00A71002" w:rsidRDefault="00A71002" w:rsidP="004774BA"/>
    <w:p w:rsidR="00A71002" w:rsidRDefault="00A71002" w:rsidP="004774BA"/>
    <w:p w:rsidR="00A71002" w:rsidRDefault="00A71002" w:rsidP="004774BA"/>
    <w:p w:rsidR="00A71002" w:rsidRDefault="00A71002" w:rsidP="004774BA"/>
    <w:p w:rsidR="00A71002" w:rsidRDefault="00A71002" w:rsidP="004774BA"/>
    <w:p w:rsidR="00A71002" w:rsidRDefault="00A71002" w:rsidP="004774BA"/>
    <w:p w:rsidR="00A71002" w:rsidRDefault="00A71002" w:rsidP="004774BA"/>
    <w:p w:rsidR="00A71002" w:rsidRDefault="00A71002" w:rsidP="004774BA"/>
    <w:p w:rsidR="00A71002" w:rsidRDefault="00A71002" w:rsidP="004774BA"/>
    <w:p w:rsidR="00A71002" w:rsidRDefault="00A71002" w:rsidP="004774BA"/>
    <w:p w:rsidR="00A71002" w:rsidRDefault="00A71002" w:rsidP="004774BA"/>
    <w:p w:rsidR="00A71002" w:rsidRDefault="00A71002" w:rsidP="004774BA"/>
    <w:p w:rsidR="00A71002" w:rsidRDefault="00A71002" w:rsidP="004774BA"/>
    <w:p w:rsidR="00A71002" w:rsidRDefault="00A71002" w:rsidP="004774BA"/>
    <w:p w:rsidR="00A71002" w:rsidRDefault="00A71002" w:rsidP="004774BA"/>
    <w:p w:rsidR="00A71002" w:rsidRDefault="00A71002" w:rsidP="004774BA"/>
    <w:p w:rsidR="00A71002" w:rsidRDefault="00A71002" w:rsidP="004774BA"/>
    <w:p w:rsidR="00A71002" w:rsidRDefault="00A71002" w:rsidP="004774BA"/>
    <w:p w:rsidR="00A71002" w:rsidRDefault="00A71002" w:rsidP="004774BA"/>
    <w:p w:rsidR="00A71002" w:rsidRDefault="00A71002" w:rsidP="004774BA"/>
    <w:p w:rsidR="00A71002" w:rsidRDefault="00A71002" w:rsidP="004774BA"/>
    <w:p w:rsidR="00A71002" w:rsidRDefault="00A71002" w:rsidP="004774BA"/>
    <w:p w:rsidR="00A71002" w:rsidRDefault="00A71002" w:rsidP="004774BA"/>
    <w:p w:rsidR="00A71002" w:rsidRDefault="00A71002" w:rsidP="004774BA"/>
    <w:p w:rsidR="00A71002" w:rsidRDefault="00A71002" w:rsidP="004774BA"/>
    <w:p w:rsidR="00A71002" w:rsidRDefault="00A71002" w:rsidP="004774BA"/>
    <w:p w:rsidR="00A71002" w:rsidRDefault="00A71002" w:rsidP="004774BA"/>
    <w:p w:rsidR="00A71002" w:rsidRDefault="00A71002" w:rsidP="004774BA"/>
    <w:p w:rsidR="00A71002" w:rsidRDefault="00A71002" w:rsidP="004774BA"/>
    <w:p w:rsidR="00A71002" w:rsidRDefault="00A71002" w:rsidP="004774BA"/>
    <w:p w:rsidR="00A71002" w:rsidRDefault="00A71002" w:rsidP="004774BA"/>
    <w:bookmarkEnd w:id="48"/>
    <w:p w:rsidR="005E60D2" w:rsidRDefault="005E60D2" w:rsidP="007E1316">
      <w:r>
        <w:rPr>
          <w:rFonts w:hint="eastAsia"/>
        </w:rPr>
        <w:br w:type="page"/>
      </w:r>
      <w:bookmarkStart w:id="49" w:name="_Toc18022"/>
      <w:r w:rsidR="003C6E25">
        <w:rPr>
          <w:rStyle w:val="1Char"/>
          <w:rFonts w:hint="eastAsia"/>
        </w:rPr>
        <w:lastRenderedPageBreak/>
        <w:t>九</w:t>
      </w:r>
      <w:r w:rsidR="007E1316" w:rsidRPr="007E1316">
        <w:rPr>
          <w:rStyle w:val="1Char"/>
          <w:rFonts w:hint="eastAsia"/>
        </w:rPr>
        <w:t>、</w:t>
      </w:r>
      <w:r w:rsidRPr="007E1316">
        <w:rPr>
          <w:rStyle w:val="1Char"/>
          <w:rFonts w:hint="eastAsia"/>
        </w:rPr>
        <w:t>请求转发</w:t>
      </w:r>
      <w:bookmarkEnd w:id="49"/>
    </w:p>
    <w:p w:rsidR="005E60D2" w:rsidRDefault="00BA0962">
      <w:pPr>
        <w:pStyle w:val="2"/>
        <w:rPr>
          <w:rFonts w:hint="default"/>
        </w:rPr>
      </w:pPr>
      <w:bookmarkStart w:id="50" w:name="_Toc6364"/>
      <w:r>
        <w:t>9</w:t>
      </w:r>
      <w:r w:rsidR="005E60D2">
        <w:t>.1</w:t>
      </w:r>
      <w:r w:rsidR="005E60D2">
        <w:t>什么是转发</w:t>
      </w:r>
      <w:bookmarkEnd w:id="50"/>
    </w:p>
    <w:p w:rsidR="005E60D2" w:rsidRDefault="005E60D2" w:rsidP="00BA0962">
      <w:r w:rsidRPr="00BA0962">
        <w:rPr>
          <w:rFonts w:hint="eastAsia"/>
          <w:color w:val="00B0F0"/>
        </w:rPr>
        <w:t>一个</w:t>
      </w:r>
      <w:r w:rsidRPr="00BA0962">
        <w:rPr>
          <w:rFonts w:hint="eastAsia"/>
          <w:color w:val="00B0F0"/>
        </w:rPr>
        <w:t>Web</w:t>
      </w:r>
      <w:r w:rsidRPr="00BA0962">
        <w:rPr>
          <w:rFonts w:hint="eastAsia"/>
          <w:color w:val="00B0F0"/>
        </w:rPr>
        <w:t>组件</w:t>
      </w:r>
      <w:r>
        <w:rPr>
          <w:rFonts w:hint="eastAsia"/>
        </w:rPr>
        <w:t>（</w:t>
      </w:r>
      <w:r>
        <w:rPr>
          <w:rFonts w:hint="eastAsia"/>
        </w:rPr>
        <w:t>Servlet/JSP</w:t>
      </w:r>
      <w:r>
        <w:rPr>
          <w:rFonts w:hint="eastAsia"/>
        </w:rPr>
        <w:t>）将</w:t>
      </w:r>
      <w:r w:rsidRPr="00BA0962">
        <w:rPr>
          <w:rFonts w:hint="eastAsia"/>
          <w:color w:val="0000FF"/>
        </w:rPr>
        <w:t>未完成的</w:t>
      </w:r>
      <w:r w:rsidR="00BA0962" w:rsidRPr="00BA0962">
        <w:rPr>
          <w:rFonts w:hint="eastAsia"/>
          <w:color w:val="0000FF"/>
        </w:rPr>
        <w:t>工作</w:t>
      </w:r>
      <w:r w:rsidRPr="00BA0962">
        <w:rPr>
          <w:rFonts w:hint="eastAsia"/>
          <w:color w:val="FF0000"/>
        </w:rPr>
        <w:t>通过容器</w:t>
      </w:r>
      <w:r>
        <w:rPr>
          <w:rFonts w:hint="eastAsia"/>
        </w:rPr>
        <w:t>转交给</w:t>
      </w:r>
      <w:r w:rsidRPr="00BA0962">
        <w:rPr>
          <w:rFonts w:hint="eastAsia"/>
          <w:color w:val="00B0F0"/>
        </w:rPr>
        <w:t>另外一个</w:t>
      </w:r>
      <w:r w:rsidRPr="00BA0962">
        <w:rPr>
          <w:rFonts w:hint="eastAsia"/>
          <w:color w:val="00B0F0"/>
        </w:rPr>
        <w:t>Web</w:t>
      </w:r>
      <w:r w:rsidRPr="00BA0962">
        <w:rPr>
          <w:rFonts w:hint="eastAsia"/>
          <w:color w:val="00B0F0"/>
        </w:rPr>
        <w:t>组件</w:t>
      </w:r>
      <w:r>
        <w:rPr>
          <w:rFonts w:hint="eastAsia"/>
        </w:rPr>
        <w:t>继续完成。常见的情况是：一个</w:t>
      </w:r>
      <w:r w:rsidRPr="002932EF">
        <w:rPr>
          <w:rFonts w:hint="eastAsia"/>
          <w:color w:val="C00000"/>
        </w:rPr>
        <w:t>Servlet</w:t>
      </w:r>
      <w:r>
        <w:rPr>
          <w:rFonts w:hint="eastAsia"/>
        </w:rPr>
        <w:t>将数据处理完毕之后，转交给一个</w:t>
      </w:r>
      <w:r w:rsidRPr="002932EF">
        <w:rPr>
          <w:rFonts w:hint="eastAsia"/>
          <w:color w:val="C00000"/>
        </w:rPr>
        <w:t>JSP</w:t>
      </w:r>
      <w:r>
        <w:rPr>
          <w:rFonts w:hint="eastAsia"/>
        </w:rPr>
        <w:t>去</w:t>
      </w:r>
      <w:r w:rsidR="00BA0962">
        <w:rPr>
          <w:rFonts w:hint="eastAsia"/>
        </w:rPr>
        <w:t>展示</w:t>
      </w:r>
      <w:r>
        <w:rPr>
          <w:rFonts w:hint="eastAsia"/>
        </w:rPr>
        <w:t>。</w:t>
      </w:r>
    </w:p>
    <w:p w:rsidR="005E60D2" w:rsidRDefault="00C92C15">
      <w:pPr>
        <w:pStyle w:val="2"/>
        <w:rPr>
          <w:rFonts w:hint="default"/>
        </w:rPr>
      </w:pPr>
      <w:bookmarkStart w:id="51" w:name="_Toc1676"/>
      <w:r>
        <w:t>9</w:t>
      </w:r>
      <w:r w:rsidR="005E60D2">
        <w:t>.2</w:t>
      </w:r>
      <w:r w:rsidR="005E60D2">
        <w:t>如何转发</w:t>
      </w:r>
      <w:bookmarkEnd w:id="51"/>
    </w:p>
    <w:p w:rsidR="005E60D2" w:rsidRDefault="005E60D2">
      <w:r w:rsidRPr="00BA0962">
        <w:rPr>
          <w:rFonts w:hint="eastAsia"/>
          <w:b/>
          <w:color w:val="C00000"/>
        </w:rPr>
        <w:t>step1</w:t>
      </w:r>
      <w:r>
        <w:rPr>
          <w:rFonts w:hint="eastAsia"/>
        </w:rPr>
        <w:t>：</w:t>
      </w:r>
      <w:r w:rsidRPr="00BA0962">
        <w:rPr>
          <w:rFonts w:hint="eastAsia"/>
          <w:b/>
          <w:color w:val="C00000"/>
        </w:rPr>
        <w:t>绑定数据</w:t>
      </w:r>
      <w:r>
        <w:rPr>
          <w:rFonts w:hint="eastAsia"/>
        </w:rPr>
        <w:t>到</w:t>
      </w:r>
      <w:r w:rsidRPr="00BA0962">
        <w:rPr>
          <w:rFonts w:hint="eastAsia"/>
          <w:color w:val="0000FF"/>
        </w:rPr>
        <w:t>requset</w:t>
      </w:r>
      <w:r>
        <w:rPr>
          <w:rFonts w:hint="eastAsia"/>
        </w:rPr>
        <w:t>：</w:t>
      </w:r>
      <w:r>
        <w:rPr>
          <w:rFonts w:hint="eastAsia"/>
        </w:rPr>
        <w:t>request</w:t>
      </w:r>
      <w:r>
        <w:rPr>
          <w:rFonts w:hint="eastAsia"/>
        </w:rPr>
        <w:t>里有个</w:t>
      </w:r>
      <w:r w:rsidRPr="00BA0962">
        <w:rPr>
          <w:rFonts w:hint="eastAsia"/>
          <w:color w:val="00B050"/>
        </w:rPr>
        <w:t>HashMap</w:t>
      </w:r>
      <w:r>
        <w:rPr>
          <w:rFonts w:hint="eastAsia"/>
        </w:rPr>
        <w:t>。</w:t>
      </w:r>
    </w:p>
    <w:p w:rsidR="005E60D2" w:rsidRDefault="005E60D2" w:rsidP="00BA0962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>request.</w:t>
      </w:r>
      <w:r w:rsidRPr="00BA0962">
        <w:rPr>
          <w:rFonts w:hint="eastAsia"/>
          <w:color w:val="0000FF"/>
        </w:rPr>
        <w:t>setAttribute</w:t>
      </w:r>
      <w:r>
        <w:rPr>
          <w:rFonts w:hint="eastAsia"/>
        </w:rPr>
        <w:t>(String name,Object obj);//name</w:t>
      </w:r>
      <w:r>
        <w:rPr>
          <w:rFonts w:hint="eastAsia"/>
        </w:rPr>
        <w:t>：绑定名。</w:t>
      </w:r>
      <w:r>
        <w:rPr>
          <w:rFonts w:hint="eastAsia"/>
        </w:rPr>
        <w:t>obj</w:t>
      </w:r>
      <w:r>
        <w:rPr>
          <w:rFonts w:hint="eastAsia"/>
        </w:rPr>
        <w:t>：绑定值。</w:t>
      </w:r>
    </w:p>
    <w:p w:rsidR="005E60D2" w:rsidRDefault="005E60D2" w:rsidP="00BA0962">
      <w:r>
        <w:rPr>
          <w:rFonts w:hint="eastAsia"/>
        </w:rPr>
        <w:t>另一个方法获取绑定值：</w:t>
      </w:r>
    </w:p>
    <w:p w:rsidR="005E60D2" w:rsidRDefault="005E60D2" w:rsidP="00BA0962">
      <w:pPr>
        <w:pBdr>
          <w:top w:val="single" w:sz="4" w:space="0" w:color="auto"/>
          <w:bottom w:val="single" w:sz="4" w:space="0" w:color="auto"/>
        </w:pBdr>
      </w:pPr>
      <w:r>
        <w:rPr>
          <w:rFonts w:hint="eastAsia"/>
        </w:rPr>
        <w:t>Object request.</w:t>
      </w:r>
      <w:r w:rsidRPr="00BA0962">
        <w:rPr>
          <w:rFonts w:hint="eastAsia"/>
          <w:color w:val="0000FF"/>
        </w:rPr>
        <w:t>getAttribute</w:t>
      </w:r>
      <w:r>
        <w:rPr>
          <w:rFonts w:hint="eastAsia"/>
        </w:rPr>
        <w:t>(String name);//</w:t>
      </w:r>
      <w:r>
        <w:rPr>
          <w:rFonts w:hint="eastAsia"/>
        </w:rPr>
        <w:t>如果绑定对象的值不存在，会返回</w:t>
      </w:r>
      <w:r>
        <w:rPr>
          <w:rFonts w:hint="eastAsia"/>
        </w:rPr>
        <w:t>null</w:t>
      </w:r>
    </w:p>
    <w:p w:rsidR="005E60D2" w:rsidRDefault="005E60D2">
      <w:r w:rsidRPr="00BA0962">
        <w:rPr>
          <w:rFonts w:hint="eastAsia"/>
          <w:b/>
          <w:color w:val="C00000"/>
        </w:rPr>
        <w:t>step2</w:t>
      </w:r>
      <w:r>
        <w:rPr>
          <w:rFonts w:hint="eastAsia"/>
        </w:rPr>
        <w:t>：获得一个</w:t>
      </w:r>
      <w:r w:rsidRPr="00BA0962">
        <w:rPr>
          <w:rFonts w:hint="eastAsia"/>
          <w:color w:val="0000FF"/>
        </w:rPr>
        <w:t>转发器</w:t>
      </w:r>
      <w:r>
        <w:rPr>
          <w:rFonts w:hint="eastAsia"/>
        </w:rPr>
        <w:t>：</w:t>
      </w:r>
      <w:r w:rsidRPr="00BA0962">
        <w:rPr>
          <w:rFonts w:hint="eastAsia"/>
          <w:color w:val="00B050"/>
        </w:rPr>
        <w:t>url</w:t>
      </w:r>
      <w:r>
        <w:rPr>
          <w:rFonts w:hint="eastAsia"/>
        </w:rPr>
        <w:t>：要转发给哪一个</w:t>
      </w:r>
      <w:r>
        <w:rPr>
          <w:rFonts w:hint="eastAsia"/>
        </w:rPr>
        <w:t>Web</w:t>
      </w:r>
      <w:r>
        <w:rPr>
          <w:rFonts w:hint="eastAsia"/>
        </w:rPr>
        <w:t>组件</w:t>
      </w:r>
    </w:p>
    <w:p w:rsidR="005E60D2" w:rsidRDefault="005E60D2" w:rsidP="00BA0962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 xml:space="preserve">  </w:t>
      </w:r>
      <w:r w:rsidRPr="00BA0962">
        <w:rPr>
          <w:rFonts w:hint="eastAsia"/>
          <w:color w:val="00B050"/>
        </w:rPr>
        <w:t>RequestDispatcher</w:t>
      </w:r>
      <w:r>
        <w:rPr>
          <w:rFonts w:hint="eastAsia"/>
        </w:rPr>
        <w:t xml:space="preserve"> rd=</w:t>
      </w:r>
      <w:r w:rsidRPr="00BA0962">
        <w:rPr>
          <w:rFonts w:hint="eastAsia"/>
          <w:color w:val="FF0000"/>
        </w:rPr>
        <w:t>request</w:t>
      </w:r>
      <w:r>
        <w:rPr>
          <w:rFonts w:hint="eastAsia"/>
        </w:rPr>
        <w:t>.</w:t>
      </w:r>
      <w:r w:rsidRPr="00BA0962">
        <w:rPr>
          <w:rFonts w:hint="eastAsia"/>
          <w:color w:val="00B050"/>
        </w:rPr>
        <w:t>getRequsetDispatcher</w:t>
      </w:r>
      <w:r>
        <w:rPr>
          <w:rFonts w:hint="eastAsia"/>
        </w:rPr>
        <w:t>(String url);</w:t>
      </w:r>
    </w:p>
    <w:p w:rsidR="005E60D2" w:rsidRDefault="005E60D2">
      <w:r w:rsidRPr="00BA0962">
        <w:rPr>
          <w:rFonts w:hint="eastAsia"/>
          <w:b/>
          <w:color w:val="C00000"/>
        </w:rPr>
        <w:t>step3</w:t>
      </w:r>
      <w:r>
        <w:rPr>
          <w:rFonts w:hint="eastAsia"/>
        </w:rPr>
        <w:t>：</w:t>
      </w:r>
      <w:r w:rsidRPr="00BA0962">
        <w:rPr>
          <w:rFonts w:hint="eastAsia"/>
          <w:b/>
          <w:color w:val="C00000"/>
        </w:rPr>
        <w:t>转发</w:t>
      </w:r>
    </w:p>
    <w:p w:rsidR="005E60D2" w:rsidRDefault="005E60D2" w:rsidP="00BA0962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 xml:space="preserve">  </w:t>
      </w:r>
      <w:r w:rsidRPr="00BA0962">
        <w:rPr>
          <w:rFonts w:hint="eastAsia"/>
        </w:rPr>
        <w:t>rd.</w:t>
      </w:r>
      <w:r w:rsidRPr="00BA0962">
        <w:rPr>
          <w:rFonts w:hint="eastAsia"/>
          <w:color w:val="0000FF"/>
        </w:rPr>
        <w:t>forward</w:t>
      </w:r>
      <w:r w:rsidRPr="00BA0962">
        <w:rPr>
          <w:rFonts w:hint="eastAsia"/>
        </w:rPr>
        <w:t>(request,response);//</w:t>
      </w:r>
      <w:r w:rsidRPr="00BA0962">
        <w:rPr>
          <w:rFonts w:hint="eastAsia"/>
          <w:color w:val="00B050"/>
        </w:rPr>
        <w:t>JSP</w:t>
      </w:r>
      <w:r w:rsidRPr="00BA0962">
        <w:rPr>
          <w:rFonts w:hint="eastAsia"/>
        </w:rPr>
        <w:t>和</w:t>
      </w:r>
      <w:r w:rsidRPr="00BA0962">
        <w:rPr>
          <w:rFonts w:hint="eastAsia"/>
          <w:color w:val="00B050"/>
        </w:rPr>
        <w:t>Servlet</w:t>
      </w:r>
      <w:r w:rsidRPr="00BA0962">
        <w:rPr>
          <w:rFonts w:hint="eastAsia"/>
        </w:rPr>
        <w:t>会</w:t>
      </w:r>
      <w:r w:rsidRPr="00BA0962">
        <w:rPr>
          <w:rFonts w:hint="eastAsia"/>
          <w:color w:val="FF0000"/>
        </w:rPr>
        <w:t>共享</w:t>
      </w:r>
      <w:r w:rsidRPr="00BA0962">
        <w:rPr>
          <w:rFonts w:hint="eastAsia"/>
        </w:rPr>
        <w:t>相同的请求和响应对象</w:t>
      </w:r>
    </w:p>
    <w:p w:rsidR="005E60D2" w:rsidRDefault="005E60D2">
      <w:r w:rsidRPr="00BA0962">
        <w:rPr>
          <w:rFonts w:hint="eastAsia"/>
          <w:b/>
          <w:color w:val="C00000"/>
        </w:rPr>
        <w:t>step4</w:t>
      </w:r>
      <w:r>
        <w:rPr>
          <w:rFonts w:hint="eastAsia"/>
        </w:rPr>
        <w:t>：在转发的目的地，可以使用</w:t>
      </w:r>
      <w:r>
        <w:rPr>
          <w:rFonts w:hint="eastAsia"/>
        </w:rPr>
        <w:t>request.getAttribute</w:t>
      </w:r>
      <w:r>
        <w:rPr>
          <w:rFonts w:hint="eastAsia"/>
        </w:rPr>
        <w:t>方法获得绑定的数据，然后进行处理。</w:t>
      </w:r>
    </w:p>
    <w:p w:rsidR="00C92C15" w:rsidRDefault="00C92C15">
      <w:pPr>
        <w:pStyle w:val="2"/>
        <w:rPr>
          <w:rFonts w:hint="default"/>
        </w:rPr>
      </w:pPr>
      <w:bookmarkStart w:id="52" w:name="_Toc8052"/>
      <w:r>
        <w:t xml:space="preserve">9.3 </w:t>
      </w:r>
      <w:r>
        <w:t>转发原理</w:t>
      </w:r>
    </w:p>
    <w:p w:rsidR="00C92C15" w:rsidRDefault="00C92C15" w:rsidP="00C92C15">
      <w:r>
        <w:rPr>
          <w:noProof/>
        </w:rPr>
        <w:drawing>
          <wp:inline distT="0" distB="0" distL="0" distR="0" wp14:anchorId="0CF76F14" wp14:editId="0B6D1734">
            <wp:extent cx="3155473" cy="1892293"/>
            <wp:effectExtent l="0" t="0" r="698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56647" cy="189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C0D" w:rsidRDefault="00AA4C0D" w:rsidP="00C92C15">
      <w:r>
        <w:rPr>
          <w:rFonts w:hint="eastAsia"/>
        </w:rPr>
        <w:t xml:space="preserve">1. </w:t>
      </w:r>
      <w:r>
        <w:rPr>
          <w:rFonts w:hint="eastAsia"/>
        </w:rPr>
        <w:t>请求到达容器</w:t>
      </w:r>
    </w:p>
    <w:p w:rsidR="00AA4C0D" w:rsidRDefault="00AA4C0D" w:rsidP="00C92C15">
      <w:r>
        <w:rPr>
          <w:rFonts w:hint="eastAsia"/>
        </w:rPr>
        <w:t xml:space="preserve">2. </w:t>
      </w:r>
      <w:r>
        <w:rPr>
          <w:rFonts w:hint="eastAsia"/>
        </w:rPr>
        <w:t>容器创建</w:t>
      </w:r>
      <w:r>
        <w:rPr>
          <w:rFonts w:hint="eastAsia"/>
        </w:rPr>
        <w:t>request</w:t>
      </w:r>
      <w:r>
        <w:rPr>
          <w:rFonts w:hint="eastAsia"/>
        </w:rPr>
        <w:t>和</w:t>
      </w:r>
      <w:r>
        <w:rPr>
          <w:rFonts w:hint="eastAsia"/>
        </w:rPr>
        <w:t>response</w:t>
      </w:r>
      <w:r>
        <w:rPr>
          <w:rFonts w:hint="eastAsia"/>
        </w:rPr>
        <w:t>对象</w:t>
      </w:r>
    </w:p>
    <w:p w:rsidR="00AA4C0D" w:rsidRDefault="00AA4C0D" w:rsidP="00C92C15">
      <w:r>
        <w:rPr>
          <w:rFonts w:hint="eastAsia"/>
        </w:rPr>
        <w:t xml:space="preserve">3. </w:t>
      </w:r>
      <w:r>
        <w:rPr>
          <w:rFonts w:hint="eastAsia"/>
        </w:rPr>
        <w:t>将请求交给</w:t>
      </w:r>
      <w:r>
        <w:rPr>
          <w:rFonts w:hint="eastAsia"/>
        </w:rPr>
        <w:t>ActionServlet</w:t>
      </w:r>
    </w:p>
    <w:p w:rsidR="00AA4C0D" w:rsidRDefault="00AA4C0D" w:rsidP="00C92C15">
      <w:r>
        <w:rPr>
          <w:rFonts w:hint="eastAsia"/>
        </w:rPr>
        <w:t>4. ActionServlet</w:t>
      </w:r>
      <w:r>
        <w:rPr>
          <w:rFonts w:hint="eastAsia"/>
        </w:rPr>
        <w:t>通过</w:t>
      </w:r>
      <w:r>
        <w:rPr>
          <w:rFonts w:hint="eastAsia"/>
        </w:rPr>
        <w:t>dao</w:t>
      </w:r>
      <w:r>
        <w:rPr>
          <w:rFonts w:hint="eastAsia"/>
        </w:rPr>
        <w:t>获取数据</w:t>
      </w:r>
    </w:p>
    <w:p w:rsidR="00AA4C0D" w:rsidRDefault="00AA4C0D" w:rsidP="00C92C15">
      <w:r>
        <w:rPr>
          <w:rFonts w:hint="eastAsia"/>
        </w:rPr>
        <w:t xml:space="preserve">5. </w:t>
      </w:r>
      <w:r>
        <w:rPr>
          <w:rFonts w:hint="eastAsia"/>
        </w:rPr>
        <w:t>将数据绑定到</w:t>
      </w:r>
      <w:r>
        <w:rPr>
          <w:rFonts w:hint="eastAsia"/>
        </w:rPr>
        <w:t>request</w:t>
      </w:r>
      <w:r>
        <w:rPr>
          <w:rFonts w:hint="eastAsia"/>
        </w:rPr>
        <w:t>当中</w:t>
      </w:r>
    </w:p>
    <w:p w:rsidR="00AA4C0D" w:rsidRDefault="00AA4C0D" w:rsidP="00C92C15">
      <w:r>
        <w:rPr>
          <w:rFonts w:hint="eastAsia"/>
        </w:rPr>
        <w:t xml:space="preserve">6. </w:t>
      </w:r>
      <w:r>
        <w:rPr>
          <w:rFonts w:hint="eastAsia"/>
        </w:rPr>
        <w:t>转发到</w:t>
      </w:r>
      <w:r>
        <w:rPr>
          <w:rFonts w:hint="eastAsia"/>
        </w:rPr>
        <w:t>jsp</w:t>
      </w:r>
      <w:r>
        <w:rPr>
          <w:rFonts w:hint="eastAsia"/>
        </w:rPr>
        <w:t>页面显示，即通知容器调用</w:t>
      </w:r>
      <w:r>
        <w:rPr>
          <w:rFonts w:hint="eastAsia"/>
        </w:rPr>
        <w:t>jsp</w:t>
      </w:r>
      <w:r>
        <w:rPr>
          <w:rFonts w:hint="eastAsia"/>
        </w:rPr>
        <w:t>显示</w:t>
      </w:r>
    </w:p>
    <w:p w:rsidR="00AA4C0D" w:rsidRDefault="00AA4C0D" w:rsidP="00C92C15">
      <w:r>
        <w:rPr>
          <w:rFonts w:hint="eastAsia"/>
        </w:rPr>
        <w:t xml:space="preserve">7. </w:t>
      </w:r>
      <w:r>
        <w:rPr>
          <w:rFonts w:hint="eastAsia"/>
        </w:rPr>
        <w:t>从</w:t>
      </w:r>
      <w:r>
        <w:rPr>
          <w:rFonts w:hint="eastAsia"/>
        </w:rPr>
        <w:t>request</w:t>
      </w:r>
      <w:r>
        <w:rPr>
          <w:rFonts w:hint="eastAsia"/>
        </w:rPr>
        <w:t>中获取绑定数据</w:t>
      </w:r>
    </w:p>
    <w:p w:rsidR="00AA4C0D" w:rsidRPr="00C92C15" w:rsidRDefault="00AA4C0D" w:rsidP="00C92C15">
      <w:r>
        <w:rPr>
          <w:rFonts w:hint="eastAsia"/>
        </w:rPr>
        <w:t xml:space="preserve">8. </w:t>
      </w:r>
      <w:r>
        <w:rPr>
          <w:rFonts w:hint="eastAsia"/>
        </w:rPr>
        <w:t>将</w:t>
      </w:r>
      <w:r>
        <w:rPr>
          <w:rFonts w:hint="eastAsia"/>
        </w:rPr>
        <w:t>jsp</w:t>
      </w:r>
      <w:r>
        <w:rPr>
          <w:rFonts w:hint="eastAsia"/>
        </w:rPr>
        <w:t>页面显示结果，交给浏览器解析</w:t>
      </w:r>
    </w:p>
    <w:p w:rsidR="005E60D2" w:rsidRDefault="004028C3">
      <w:pPr>
        <w:pStyle w:val="2"/>
        <w:rPr>
          <w:rFonts w:hint="default"/>
        </w:rPr>
      </w:pPr>
      <w:bookmarkStart w:id="53" w:name="_Toc20211"/>
      <w:bookmarkEnd w:id="52"/>
      <w:r>
        <w:t>9</w:t>
      </w:r>
      <w:r w:rsidR="005E60D2">
        <w:t>.</w:t>
      </w:r>
      <w:r>
        <w:t>4</w:t>
      </w:r>
      <w:r w:rsidR="005E60D2">
        <w:t>转发的特点</w:t>
      </w:r>
      <w:bookmarkEnd w:id="53"/>
    </w:p>
    <w:p w:rsidR="005E60D2" w:rsidRDefault="004028C3" w:rsidP="004028C3">
      <w:r>
        <w:rPr>
          <w:rFonts w:hint="eastAsia"/>
        </w:rPr>
        <w:t xml:space="preserve">1. </w:t>
      </w:r>
      <w:r w:rsidR="005E60D2">
        <w:rPr>
          <w:rFonts w:hint="eastAsia"/>
        </w:rPr>
        <w:t>转发的</w:t>
      </w:r>
      <w:r w:rsidR="005E60D2" w:rsidRPr="004028C3">
        <w:rPr>
          <w:rFonts w:hint="eastAsia"/>
          <w:color w:val="C00000"/>
        </w:rPr>
        <w:t>目的地</w:t>
      </w:r>
      <w:r w:rsidR="005E60D2">
        <w:rPr>
          <w:rFonts w:hint="eastAsia"/>
        </w:rPr>
        <w:t>只能够是</w:t>
      </w:r>
      <w:r w:rsidR="005E60D2" w:rsidRPr="004028C3">
        <w:rPr>
          <w:rFonts w:hint="eastAsia"/>
          <w:color w:val="0000FF"/>
        </w:rPr>
        <w:t>同一个应用内部</w:t>
      </w:r>
      <w:r w:rsidR="005E60D2">
        <w:rPr>
          <w:rFonts w:hint="eastAsia"/>
        </w:rPr>
        <w:t>的某个组件的地址。</w:t>
      </w:r>
    </w:p>
    <w:p w:rsidR="005E60D2" w:rsidRDefault="004028C3" w:rsidP="004028C3">
      <w:r>
        <w:rPr>
          <w:rFonts w:hint="eastAsia"/>
        </w:rPr>
        <w:t xml:space="preserve">2. </w:t>
      </w:r>
      <w:r w:rsidRPr="004028C3">
        <w:rPr>
          <w:rFonts w:hint="eastAsia"/>
          <w:color w:val="FF0000"/>
        </w:rPr>
        <w:t>转发过程</w:t>
      </w:r>
      <w:r>
        <w:rPr>
          <w:rFonts w:hint="eastAsia"/>
        </w:rPr>
        <w:t>发生在</w:t>
      </w:r>
      <w:r w:rsidRPr="004028C3">
        <w:rPr>
          <w:rFonts w:hint="eastAsia"/>
          <w:color w:val="0000FF"/>
        </w:rPr>
        <w:t>服务器端内部</w:t>
      </w:r>
      <w:r>
        <w:rPr>
          <w:rFonts w:hint="eastAsia"/>
        </w:rPr>
        <w:t>的，浏览器并不知道，</w:t>
      </w:r>
      <w:r w:rsidRPr="004028C3">
        <w:rPr>
          <w:rFonts w:hint="eastAsia"/>
          <w:color w:val="FF0000"/>
        </w:rPr>
        <w:t>浏览器地址栏</w:t>
      </w:r>
      <w:r>
        <w:rPr>
          <w:rFonts w:hint="eastAsia"/>
        </w:rPr>
        <w:t>的地址不变</w:t>
      </w:r>
    </w:p>
    <w:p w:rsidR="004028C3" w:rsidRDefault="004028C3" w:rsidP="004028C3">
      <w:r>
        <w:rPr>
          <w:rFonts w:hint="eastAsia"/>
        </w:rPr>
        <w:t xml:space="preserve">3. </w:t>
      </w:r>
      <w:r w:rsidR="005E60D2" w:rsidRPr="004028C3">
        <w:rPr>
          <w:rFonts w:hint="eastAsia"/>
          <w:color w:val="0000FF"/>
        </w:rPr>
        <w:t>转发</w:t>
      </w:r>
      <w:r w:rsidR="005E60D2">
        <w:rPr>
          <w:rFonts w:hint="eastAsia"/>
        </w:rPr>
        <w:t>所涉及的</w:t>
      </w:r>
      <w:r w:rsidR="005E60D2" w:rsidRPr="004028C3">
        <w:rPr>
          <w:rFonts w:hint="eastAsia"/>
          <w:color w:val="0000FF"/>
        </w:rPr>
        <w:t>各个</w:t>
      </w:r>
      <w:r w:rsidR="005E60D2" w:rsidRPr="004028C3">
        <w:rPr>
          <w:rFonts w:hint="eastAsia"/>
          <w:color w:val="0000FF"/>
        </w:rPr>
        <w:t>Web</w:t>
      </w:r>
      <w:r w:rsidR="005E60D2" w:rsidRPr="004028C3">
        <w:rPr>
          <w:rFonts w:hint="eastAsia"/>
          <w:color w:val="0000FF"/>
        </w:rPr>
        <w:t>组件</w:t>
      </w:r>
      <w:r w:rsidR="005E60D2">
        <w:rPr>
          <w:rFonts w:hint="eastAsia"/>
        </w:rPr>
        <w:t>可以</w:t>
      </w:r>
      <w:r w:rsidR="005E60D2" w:rsidRPr="004028C3">
        <w:rPr>
          <w:rFonts w:hint="eastAsia"/>
          <w:color w:val="FF0000"/>
        </w:rPr>
        <w:t>共享同一个</w:t>
      </w:r>
      <w:r w:rsidR="005E60D2">
        <w:rPr>
          <w:rFonts w:hint="eastAsia"/>
        </w:rPr>
        <w:t>request</w:t>
      </w:r>
      <w:r w:rsidR="005E60D2">
        <w:rPr>
          <w:rFonts w:hint="eastAsia"/>
        </w:rPr>
        <w:t>对象和</w:t>
      </w:r>
      <w:r w:rsidR="005E60D2">
        <w:rPr>
          <w:rFonts w:hint="eastAsia"/>
        </w:rPr>
        <w:t>response</w:t>
      </w:r>
      <w:r w:rsidR="005E60D2">
        <w:rPr>
          <w:rFonts w:hint="eastAsia"/>
        </w:rPr>
        <w:t>对象</w:t>
      </w:r>
      <w:bookmarkStart w:id="54" w:name="_Toc20095"/>
    </w:p>
    <w:p w:rsidR="004028C3" w:rsidRDefault="004028C3" w:rsidP="004028C3"/>
    <w:p w:rsidR="004028C3" w:rsidRDefault="004028C3" w:rsidP="004028C3"/>
    <w:p w:rsidR="005E60D2" w:rsidRDefault="004028C3" w:rsidP="004028C3">
      <w:pPr>
        <w:pStyle w:val="2"/>
        <w:rPr>
          <w:rFonts w:hint="default"/>
        </w:rPr>
      </w:pPr>
      <w:r>
        <w:lastRenderedPageBreak/>
        <w:t xml:space="preserve">9.5 </w:t>
      </w:r>
      <w:r w:rsidR="005E60D2">
        <w:t>转发和重定向</w:t>
      </w:r>
      <w:bookmarkEnd w:id="54"/>
    </w:p>
    <w:p w:rsidR="004028C3" w:rsidRPr="004028C3" w:rsidRDefault="004028C3" w:rsidP="004028C3">
      <w:pPr>
        <w:pStyle w:val="3"/>
      </w:pPr>
      <w:r>
        <w:t>9.5.1</w:t>
      </w:r>
      <w:r>
        <w:rPr>
          <w:rFonts w:hint="eastAsia"/>
        </w:rPr>
        <w:t xml:space="preserve"> </w:t>
      </w:r>
      <w:r>
        <w:rPr>
          <w:rFonts w:hint="eastAsia"/>
        </w:rPr>
        <w:t>转发与重定向的区别</w:t>
      </w:r>
    </w:p>
    <w:p w:rsidR="004028C3" w:rsidRDefault="004028C3" w:rsidP="004028C3">
      <w:r w:rsidRPr="00A50338">
        <w:rPr>
          <w:rFonts w:hint="eastAsia"/>
          <w:b/>
          <w:color w:val="FF0000"/>
        </w:rPr>
        <w:t>重定向</w:t>
      </w:r>
      <w:r>
        <w:rPr>
          <w:rFonts w:hint="eastAsia"/>
        </w:rPr>
        <w:t>是浏览器发送请求并收到响应以后，再次向一个新地址发送请求</w:t>
      </w:r>
    </w:p>
    <w:p w:rsidR="004028C3" w:rsidRPr="004028C3" w:rsidRDefault="004028C3" w:rsidP="004028C3">
      <w:r w:rsidRPr="00A50338">
        <w:rPr>
          <w:rFonts w:hint="eastAsia"/>
          <w:b/>
          <w:color w:val="FF0000"/>
        </w:rPr>
        <w:t>转发</w:t>
      </w:r>
      <w:r>
        <w:rPr>
          <w:rFonts w:hint="eastAsia"/>
        </w:rPr>
        <w:t>是服务器</w:t>
      </w:r>
      <w:r w:rsidR="00A50338">
        <w:rPr>
          <w:rFonts w:hint="eastAsia"/>
        </w:rPr>
        <w:t>收到请求后，为了完成响应转到一个新地址</w:t>
      </w:r>
    </w:p>
    <w:p w:rsidR="005E60D2" w:rsidRDefault="00A50338" w:rsidP="00A50338">
      <w:pPr>
        <w:ind w:leftChars="200" w:left="420"/>
      </w:pPr>
      <w:r w:rsidRPr="00A50338">
        <w:rPr>
          <w:rFonts w:hint="eastAsia"/>
        </w:rPr>
        <w:t xml:space="preserve">1. </w:t>
      </w:r>
      <w:r w:rsidR="005E60D2" w:rsidRPr="00A50338">
        <w:rPr>
          <w:rFonts w:hint="eastAsia"/>
          <w:color w:val="C00000"/>
        </w:rPr>
        <w:t>转发的目的地</w:t>
      </w:r>
      <w:r w:rsidR="005E60D2">
        <w:rPr>
          <w:rFonts w:hint="eastAsia"/>
        </w:rPr>
        <w:t>只能是同一个应用内部某个组件的地址，而</w:t>
      </w:r>
      <w:r w:rsidR="005E60D2" w:rsidRPr="00A50338">
        <w:rPr>
          <w:rFonts w:hint="eastAsia"/>
          <w:color w:val="C00000"/>
        </w:rPr>
        <w:t>重定向的目的地</w:t>
      </w:r>
      <w:r w:rsidR="005E60D2">
        <w:rPr>
          <w:rFonts w:hint="eastAsia"/>
        </w:rPr>
        <w:t>是任意的。</w:t>
      </w:r>
    </w:p>
    <w:p w:rsidR="005E60D2" w:rsidRDefault="00A50338" w:rsidP="00A50338">
      <w:pPr>
        <w:ind w:leftChars="200" w:left="420"/>
      </w:pPr>
      <w:r>
        <w:rPr>
          <w:rFonts w:hint="eastAsia"/>
        </w:rPr>
        <w:t xml:space="preserve">2. </w:t>
      </w:r>
      <w:r w:rsidR="005E60D2">
        <w:rPr>
          <w:rFonts w:hint="eastAsia"/>
        </w:rPr>
        <w:t>转发之后，浏览器</w:t>
      </w:r>
      <w:r w:rsidR="005E60D2" w:rsidRPr="00A50338">
        <w:rPr>
          <w:rFonts w:hint="eastAsia"/>
          <w:color w:val="C00000"/>
        </w:rPr>
        <w:t>地址栏的地址</w:t>
      </w:r>
      <w:r w:rsidR="005E60D2">
        <w:rPr>
          <w:rFonts w:hint="eastAsia"/>
        </w:rPr>
        <w:t>不变，而重定向会变。</w:t>
      </w:r>
    </w:p>
    <w:p w:rsidR="005E60D2" w:rsidRDefault="00A50338">
      <w:pPr>
        <w:ind w:firstLine="420"/>
      </w:pPr>
      <w:r>
        <w:rPr>
          <w:rFonts w:hint="eastAsia"/>
        </w:rPr>
        <w:t xml:space="preserve">3. </w:t>
      </w:r>
      <w:r>
        <w:rPr>
          <w:rFonts w:hint="eastAsia"/>
        </w:rPr>
        <w:t>转发所涉及</w:t>
      </w:r>
      <w:r w:rsidR="005E60D2">
        <w:rPr>
          <w:rFonts w:hint="eastAsia"/>
        </w:rPr>
        <w:t>各个</w:t>
      </w:r>
      <w:r w:rsidR="005E60D2">
        <w:rPr>
          <w:rFonts w:hint="eastAsia"/>
        </w:rPr>
        <w:t>Web</w:t>
      </w:r>
      <w:r w:rsidR="005E60D2">
        <w:rPr>
          <w:rFonts w:hint="eastAsia"/>
        </w:rPr>
        <w:t>组件可以</w:t>
      </w:r>
      <w:r w:rsidR="005E60D2" w:rsidRPr="00A50338">
        <w:rPr>
          <w:rFonts w:hint="eastAsia"/>
          <w:color w:val="C00000"/>
        </w:rPr>
        <w:t>共享</w:t>
      </w:r>
      <w:r w:rsidR="005E60D2" w:rsidRPr="00A50338">
        <w:rPr>
          <w:rFonts w:hint="eastAsia"/>
          <w:color w:val="C00000"/>
        </w:rPr>
        <w:t>request</w:t>
      </w:r>
      <w:r w:rsidR="005E60D2" w:rsidRPr="00A50338">
        <w:rPr>
          <w:rFonts w:hint="eastAsia"/>
          <w:color w:val="C00000"/>
        </w:rPr>
        <w:t>对象</w:t>
      </w:r>
      <w:r w:rsidR="005E60D2">
        <w:rPr>
          <w:rFonts w:hint="eastAsia"/>
        </w:rPr>
        <w:t>，而重定向</w:t>
      </w:r>
      <w:r>
        <w:rPr>
          <w:rFonts w:hint="eastAsia"/>
        </w:rPr>
        <w:t>两次请求对象数据不共享</w:t>
      </w:r>
      <w:r w:rsidR="005E60D2">
        <w:rPr>
          <w:rFonts w:hint="eastAsia"/>
        </w:rPr>
        <w:t>。</w:t>
      </w:r>
    </w:p>
    <w:p w:rsidR="005E60D2" w:rsidRDefault="00A50338">
      <w:pPr>
        <w:ind w:firstLine="420"/>
      </w:pPr>
      <w:r>
        <w:rPr>
          <w:rFonts w:hint="eastAsia"/>
        </w:rPr>
        <w:t xml:space="preserve">4. </w:t>
      </w:r>
      <w:r w:rsidR="005E60D2">
        <w:rPr>
          <w:rFonts w:hint="eastAsia"/>
        </w:rPr>
        <w:t>转发是一件事情未做完，而重定向是一件事情已经做完。</w:t>
      </w:r>
    </w:p>
    <w:p w:rsidR="005E60D2" w:rsidRDefault="001B5EFE">
      <w:pPr>
        <w:jc w:val="center"/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83" type="#_x0000_t202" style="position:absolute;left:0;text-align:left;margin-left:219.8pt;margin-top:50pt;width:61.4pt;height:20.45pt;z-index:251662336;mso-wrap-style:square" filled="f" stroked="f">
            <v:textbox inset="2.53997mm,,2.53997mm">
              <w:txbxContent>
                <w:p w:rsidR="001B5EFE" w:rsidRDefault="001B5EFE">
                  <w:pPr>
                    <w:rPr>
                      <w:rFonts w:eastAsia="宋体"/>
                    </w:rPr>
                  </w:pPr>
                  <w:r>
                    <w:rPr>
                      <w:rFonts w:hint="eastAsia"/>
                    </w:rPr>
                    <w:t>转发</w:t>
                  </w:r>
                </w:p>
              </w:txbxContent>
            </v:textbox>
          </v:shape>
        </w:pict>
      </w:r>
      <w:r>
        <w:pict>
          <v:shape id="_x0000_s1082" type="#_x0000_t202" style="position:absolute;left:0;text-align:left;margin-left:40.75pt;margin-top:49.25pt;width:61.4pt;height:20.45pt;z-index:251661312;mso-wrap-style:square" filled="f" stroked="f">
            <v:textbox inset="2.53997mm,,2.53997mm">
              <w:txbxContent>
                <w:p w:rsidR="001B5EFE" w:rsidRDefault="001B5EFE">
                  <w:pPr>
                    <w:rPr>
                      <w:rFonts w:eastAsia="宋体"/>
                    </w:rPr>
                  </w:pPr>
                  <w:r>
                    <w:rPr>
                      <w:rFonts w:hint="eastAsia"/>
                    </w:rPr>
                    <w:t>重定向</w:t>
                  </w:r>
                </w:p>
              </w:txbxContent>
            </v:textbox>
          </v:shape>
        </w:pict>
      </w:r>
      <w:r>
        <w:pict>
          <v:shape id="_x0000_i1030" type="#_x0000_t75" style="width:146.1pt;height:113.2pt;mso-wrap-style:square;mso-position-horizontal-relative:page;mso-position-vertical-relative:page">
            <v:imagedata r:id="rId26" o:title=""/>
          </v:shape>
        </w:pict>
      </w:r>
      <w:r w:rsidR="005E60D2">
        <w:rPr>
          <w:rFonts w:hint="eastAsia"/>
        </w:rPr>
        <w:t xml:space="preserve">     </w:t>
      </w:r>
      <w:r>
        <w:pict>
          <v:shape id="_x0000_i1031" type="#_x0000_t75" style="width:162.75pt;height:115.7pt;mso-wrap-style:square;mso-position-horizontal-relative:page;mso-position-vertical-relative:page">
            <v:imagedata r:id="rId27" o:title=""/>
          </v:shape>
        </w:pict>
      </w:r>
    </w:p>
    <w:p w:rsidR="005E60D2" w:rsidRDefault="00A50338" w:rsidP="00A50338">
      <w:pPr>
        <w:pStyle w:val="3"/>
      </w:pPr>
      <w:bookmarkStart w:id="55" w:name="_Toc4143"/>
      <w:r>
        <w:t>9.5.2</w:t>
      </w:r>
      <w:r w:rsidR="005E60D2">
        <w:t>何时用</w:t>
      </w:r>
      <w:r w:rsidR="005E60D2" w:rsidRPr="00A50338">
        <w:rPr>
          <w:color w:val="C00000"/>
        </w:rPr>
        <w:t>重定向</w:t>
      </w:r>
      <w:bookmarkEnd w:id="55"/>
    </w:p>
    <w:p w:rsidR="005E60D2" w:rsidRDefault="005E60D2" w:rsidP="00A50338">
      <w:r>
        <w:rPr>
          <w:rFonts w:hint="eastAsia"/>
        </w:rPr>
        <w:t>比如用户作删除操作时，删除操作已做完，重定向访问</w:t>
      </w:r>
      <w:r>
        <w:rPr>
          <w:rFonts w:hint="eastAsia"/>
        </w:rPr>
        <w:t>list.do</w:t>
      </w:r>
    </w:p>
    <w:p w:rsidR="005E60D2" w:rsidRDefault="001B5EFE">
      <w:pPr>
        <w:jc w:val="center"/>
      </w:pPr>
      <w:r>
        <w:pict>
          <v:shape id="_x0000_i1032" type="#_x0000_t75" style="width:225.15pt;height:106.95pt;mso-wrap-style:square;mso-position-horizontal-relative:page;mso-position-vertical-relative:page">
            <v:imagedata r:id="rId28" o:title=""/>
          </v:shape>
        </w:pict>
      </w:r>
    </w:p>
    <w:p w:rsidR="005E60D2" w:rsidRDefault="00A50338" w:rsidP="00A50338">
      <w:pPr>
        <w:pStyle w:val="3"/>
      </w:pPr>
      <w:bookmarkStart w:id="56" w:name="_Toc31121"/>
      <w:r>
        <w:t>9.5.3</w:t>
      </w:r>
      <w:r w:rsidR="005E60D2">
        <w:t>何时用</w:t>
      </w:r>
      <w:r w:rsidR="005E60D2" w:rsidRPr="00A50338">
        <w:rPr>
          <w:color w:val="C00000"/>
        </w:rPr>
        <w:t>转发</w:t>
      </w:r>
      <w:bookmarkEnd w:id="56"/>
    </w:p>
    <w:p w:rsidR="005E60D2" w:rsidRDefault="00A50338" w:rsidP="00A50338">
      <w:r>
        <w:rPr>
          <w:rFonts w:hint="eastAsia"/>
        </w:rPr>
        <w:t xml:space="preserve">1. </w:t>
      </w:r>
      <w:r w:rsidR="005E60D2">
        <w:rPr>
          <w:rFonts w:hint="eastAsia"/>
        </w:rPr>
        <w:t>用户调用</w:t>
      </w:r>
      <w:r w:rsidR="005E60D2">
        <w:rPr>
          <w:rFonts w:hint="eastAsia"/>
        </w:rPr>
        <w:t>list.do</w:t>
      </w:r>
    </w:p>
    <w:p w:rsidR="005E60D2" w:rsidRDefault="00A50338" w:rsidP="00A50338">
      <w:r>
        <w:rPr>
          <w:rFonts w:hint="eastAsia"/>
        </w:rPr>
        <w:t xml:space="preserve">2. </w:t>
      </w:r>
      <w:r>
        <w:rPr>
          <w:rFonts w:hint="eastAsia"/>
        </w:rPr>
        <w:t>由</w:t>
      </w:r>
      <w:r w:rsidR="005E60D2">
        <w:rPr>
          <w:rFonts w:hint="eastAsia"/>
        </w:rPr>
        <w:t>ListServlet</w:t>
      </w:r>
      <w:r w:rsidR="005E60D2">
        <w:rPr>
          <w:rFonts w:hint="eastAsia"/>
        </w:rPr>
        <w:t>到数据库查询数据</w:t>
      </w:r>
    </w:p>
    <w:p w:rsidR="005E60D2" w:rsidRDefault="00A50338" w:rsidP="00A50338">
      <w:r>
        <w:rPr>
          <w:rFonts w:hint="eastAsia"/>
        </w:rPr>
        <w:t xml:space="preserve">3. </w:t>
      </w:r>
      <w:r>
        <w:rPr>
          <w:rFonts w:hint="eastAsia"/>
        </w:rPr>
        <w:t>由</w:t>
      </w:r>
      <w:r w:rsidR="005E60D2">
        <w:rPr>
          <w:rFonts w:hint="eastAsia"/>
        </w:rPr>
        <w:t>ListServlet</w:t>
      </w:r>
      <w:r>
        <w:rPr>
          <w:rFonts w:hint="eastAsia"/>
        </w:rPr>
        <w:t>将查询</w:t>
      </w:r>
      <w:r w:rsidR="005E60D2">
        <w:rPr>
          <w:rFonts w:hint="eastAsia"/>
        </w:rPr>
        <w:t>结果通过</w:t>
      </w:r>
      <w:r w:rsidR="005E60D2">
        <w:rPr>
          <w:rFonts w:hint="eastAsia"/>
        </w:rPr>
        <w:t>Servlet</w:t>
      </w:r>
      <w:r w:rsidR="005E60D2">
        <w:rPr>
          <w:rFonts w:hint="eastAsia"/>
        </w:rPr>
        <w:t>引擎（通信模块）转发给负责显示的</w:t>
      </w:r>
      <w:r w:rsidR="005E60D2">
        <w:rPr>
          <w:rFonts w:hint="eastAsia"/>
        </w:rPr>
        <w:t>empList.jsp</w:t>
      </w:r>
    </w:p>
    <w:p w:rsidR="005E60D2" w:rsidRDefault="00A50338" w:rsidP="00A50338">
      <w:r>
        <w:rPr>
          <w:rFonts w:hint="eastAsia"/>
        </w:rPr>
        <w:t xml:space="preserve">4. </w:t>
      </w:r>
      <w:r>
        <w:rPr>
          <w:rFonts w:hint="eastAsia"/>
        </w:rPr>
        <w:t>由</w:t>
      </w:r>
      <w:r w:rsidR="005E60D2">
        <w:rPr>
          <w:rFonts w:hint="eastAsia"/>
        </w:rPr>
        <w:t>empList.jsp</w:t>
      </w:r>
      <w:r w:rsidR="005E60D2">
        <w:rPr>
          <w:rFonts w:hint="eastAsia"/>
        </w:rPr>
        <w:t>将数据通过</w:t>
      </w:r>
      <w:r w:rsidR="005E60D2" w:rsidRPr="00A50338">
        <w:rPr>
          <w:rFonts w:hint="eastAsia"/>
          <w:color w:val="C00000"/>
        </w:rPr>
        <w:t>友好的界面</w:t>
      </w:r>
      <w:r w:rsidR="005E60D2">
        <w:rPr>
          <w:rFonts w:hint="eastAsia"/>
        </w:rPr>
        <w:t>显示给用户，比如用户作删除操作时，删除操作已做完，重定向访问</w:t>
      </w:r>
      <w:r w:rsidR="005E60D2">
        <w:rPr>
          <w:rFonts w:hint="eastAsia"/>
        </w:rPr>
        <w:t>list.do</w:t>
      </w:r>
    </w:p>
    <w:p w:rsidR="005E60D2" w:rsidRDefault="001B5EFE">
      <w:pPr>
        <w:jc w:val="center"/>
      </w:pPr>
      <w:r>
        <w:pict>
          <v:shape id="_x0000_i1033" type="#_x0000_t75" style="width:275.1pt;height:120.3pt;mso-wrap-style:square;mso-position-horizontal-relative:page;mso-position-vertical-relative:page">
            <v:imagedata r:id="rId29" o:title=""/>
          </v:shape>
        </w:pict>
      </w:r>
    </w:p>
    <w:p w:rsidR="004028C3" w:rsidRDefault="00A50338" w:rsidP="004028C3">
      <w:pPr>
        <w:pStyle w:val="2"/>
        <w:rPr>
          <w:rFonts w:hint="default"/>
        </w:rPr>
      </w:pPr>
      <w:r>
        <w:t xml:space="preserve">9.6 </w:t>
      </w:r>
      <w:r w:rsidR="004028C3">
        <w:t>编程需要注意的两个问题</w:t>
      </w:r>
    </w:p>
    <w:p w:rsidR="004028C3" w:rsidRDefault="004028C3" w:rsidP="00A50338">
      <w:r>
        <w:rPr>
          <w:rFonts w:hint="eastAsia"/>
        </w:rPr>
        <w:t>转发之前，先</w:t>
      </w:r>
      <w:r w:rsidRPr="00A50338">
        <w:rPr>
          <w:rFonts w:hint="eastAsia"/>
          <w:color w:val="C00000"/>
        </w:rPr>
        <w:t>清空</w:t>
      </w:r>
      <w:r w:rsidRPr="00A50338">
        <w:rPr>
          <w:rFonts w:hint="eastAsia"/>
          <w:color w:val="C00000"/>
        </w:rPr>
        <w:t>response</w:t>
      </w:r>
      <w:r w:rsidRPr="00A50338">
        <w:rPr>
          <w:rFonts w:hint="eastAsia"/>
          <w:color w:val="C00000"/>
        </w:rPr>
        <w:t>对象</w:t>
      </w:r>
      <w:r>
        <w:rPr>
          <w:rFonts w:hint="eastAsia"/>
        </w:rPr>
        <w:t>中缓存的数据。</w:t>
      </w:r>
    </w:p>
    <w:p w:rsidR="004028C3" w:rsidRDefault="004028C3" w:rsidP="00A50338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ab/>
        <w:t>out.println("hello");//</w:t>
      </w:r>
      <w:r>
        <w:rPr>
          <w:rFonts w:hint="eastAsia"/>
        </w:rPr>
        <w:t>看不到结果</w:t>
      </w:r>
    </w:p>
    <w:p w:rsidR="004028C3" w:rsidRDefault="004028C3" w:rsidP="00A50338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ab/>
        <w:t>rd.forward(request, response);//</w:t>
      </w:r>
      <w:r>
        <w:rPr>
          <w:rFonts w:hint="eastAsia"/>
        </w:rPr>
        <w:t>能看到结果</w:t>
      </w:r>
    </w:p>
    <w:p w:rsidR="004028C3" w:rsidRDefault="004028C3" w:rsidP="00A50338">
      <w:r>
        <w:rPr>
          <w:rFonts w:hint="eastAsia"/>
        </w:rPr>
        <w:lastRenderedPageBreak/>
        <w:t>转发之前，不能调用</w:t>
      </w:r>
      <w:r w:rsidRPr="00A50338">
        <w:rPr>
          <w:rFonts w:hint="eastAsia"/>
          <w:color w:val="C00000"/>
        </w:rPr>
        <w:t>out.close()</w:t>
      </w:r>
      <w:r>
        <w:rPr>
          <w:rFonts w:hint="eastAsia"/>
        </w:rPr>
        <w:t>或着</w:t>
      </w:r>
      <w:r w:rsidRPr="00A50338">
        <w:rPr>
          <w:rFonts w:hint="eastAsia"/>
          <w:color w:val="C00000"/>
        </w:rPr>
        <w:t>out.flush</w:t>
      </w:r>
      <w:r>
        <w:rPr>
          <w:rFonts w:hint="eastAsia"/>
        </w:rPr>
        <w:t>只能同时处理一个响应</w:t>
      </w:r>
    </w:p>
    <w:p w:rsidR="004028C3" w:rsidRDefault="004028C3" w:rsidP="00A50338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ab/>
        <w:t>out.println("hello");//</w:t>
      </w:r>
      <w:r>
        <w:rPr>
          <w:rFonts w:hint="eastAsia"/>
        </w:rPr>
        <w:t>看到结果</w:t>
      </w:r>
    </w:p>
    <w:p w:rsidR="004028C3" w:rsidRDefault="004028C3" w:rsidP="00A50338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ab/>
        <w:t>out.close();</w:t>
      </w:r>
    </w:p>
    <w:p w:rsidR="004028C3" w:rsidRDefault="004028C3" w:rsidP="00A50338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ab/>
        <w:t>rd.forward(request, response);//</w:t>
      </w:r>
      <w:r>
        <w:rPr>
          <w:rFonts w:hint="eastAsia"/>
        </w:rPr>
        <w:t>看不到结果</w:t>
      </w:r>
    </w:p>
    <w:p w:rsidR="004028C3" w:rsidRDefault="004028C3" w:rsidP="004028C3">
      <w:pPr>
        <w:jc w:val="center"/>
      </w:pPr>
    </w:p>
    <w:p w:rsidR="004028C3" w:rsidRDefault="004028C3">
      <w:pPr>
        <w:jc w:val="center"/>
      </w:pPr>
    </w:p>
    <w:p w:rsidR="005E60D2" w:rsidRDefault="005E60D2">
      <w:pPr>
        <w:pStyle w:val="1"/>
      </w:pPr>
      <w:r>
        <w:rPr>
          <w:rFonts w:hint="eastAsia"/>
        </w:rPr>
        <w:br w:type="page"/>
      </w:r>
      <w:bookmarkStart w:id="57" w:name="_Toc23797"/>
      <w:r w:rsidR="00A50338">
        <w:rPr>
          <w:rFonts w:hint="eastAsia"/>
        </w:rPr>
        <w:lastRenderedPageBreak/>
        <w:t>十、</w:t>
      </w:r>
      <w:r>
        <w:rPr>
          <w:rFonts w:hint="eastAsia"/>
        </w:rPr>
        <w:t>异常的处理</w:t>
      </w:r>
      <w:bookmarkEnd w:id="57"/>
    </w:p>
    <w:p w:rsidR="005E60D2" w:rsidRDefault="00A50338">
      <w:pPr>
        <w:pStyle w:val="2"/>
        <w:rPr>
          <w:rFonts w:hint="default"/>
        </w:rPr>
      </w:pPr>
      <w:bookmarkStart w:id="58" w:name="_Toc2338"/>
      <w:r>
        <w:t>10</w:t>
      </w:r>
      <w:r w:rsidR="005E60D2">
        <w:t>.1</w:t>
      </w:r>
      <w:r w:rsidR="005E60D2">
        <w:t>用</w:t>
      </w:r>
      <w:r w:rsidR="005E60D2" w:rsidRPr="00A50338">
        <w:rPr>
          <w:color w:val="C00000"/>
        </w:rPr>
        <w:t>输出流</w:t>
      </w:r>
      <w:r w:rsidR="005E60D2" w:rsidRPr="00A50338">
        <w:rPr>
          <w:color w:val="C00000"/>
        </w:rPr>
        <w:t>out</w:t>
      </w:r>
      <w:bookmarkEnd w:id="58"/>
    </w:p>
    <w:p w:rsidR="00A50338" w:rsidRDefault="005E60D2" w:rsidP="00A50338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 xml:space="preserve">catch(Exception e) {  </w:t>
      </w:r>
    </w:p>
    <w:p w:rsidR="00A50338" w:rsidRDefault="005E60D2" w:rsidP="00A50338">
      <w:pPr>
        <w:pBdr>
          <w:top w:val="single" w:sz="4" w:space="0" w:color="auto"/>
          <w:bottom w:val="single" w:sz="4" w:space="0" w:color="auto"/>
        </w:pBdr>
        <w:ind w:firstLineChars="400" w:firstLine="840"/>
      </w:pPr>
      <w:r>
        <w:rPr>
          <w:rFonts w:hint="eastAsia"/>
        </w:rPr>
        <w:t xml:space="preserve">e.printStackTrace();  </w:t>
      </w:r>
    </w:p>
    <w:p w:rsidR="00A50338" w:rsidRDefault="005E60D2" w:rsidP="00A50338">
      <w:pPr>
        <w:pBdr>
          <w:top w:val="single" w:sz="4" w:space="0" w:color="auto"/>
          <w:bottom w:val="single" w:sz="4" w:space="0" w:color="auto"/>
        </w:pBdr>
        <w:ind w:firstLineChars="400" w:firstLine="840"/>
      </w:pPr>
      <w:r>
        <w:rPr>
          <w:rFonts w:hint="eastAsia"/>
        </w:rPr>
        <w:t>out.println("</w:t>
      </w:r>
      <w:r>
        <w:rPr>
          <w:rFonts w:hint="eastAsia"/>
        </w:rPr>
        <w:t>系统繁忙，稍后再试！</w:t>
      </w:r>
      <w:r>
        <w:rPr>
          <w:rFonts w:hint="eastAsia"/>
        </w:rPr>
        <w:t xml:space="preserve">");  </w:t>
      </w:r>
    </w:p>
    <w:p w:rsidR="005E60D2" w:rsidRDefault="005E60D2" w:rsidP="00A50338">
      <w:pPr>
        <w:pBdr>
          <w:top w:val="single" w:sz="4" w:space="0" w:color="auto"/>
          <w:bottom w:val="single" w:sz="4" w:space="0" w:color="auto"/>
        </w:pBdr>
        <w:ind w:firstLineChars="200" w:firstLine="420"/>
      </w:pPr>
      <w:r>
        <w:rPr>
          <w:rFonts w:hint="eastAsia"/>
        </w:rPr>
        <w:t>}</w:t>
      </w:r>
    </w:p>
    <w:p w:rsidR="005E60D2" w:rsidRDefault="00A50338">
      <w:pPr>
        <w:pStyle w:val="2"/>
        <w:rPr>
          <w:rFonts w:hint="default"/>
        </w:rPr>
      </w:pPr>
      <w:bookmarkStart w:id="59" w:name="_Toc16385"/>
      <w:r>
        <w:t>10</w:t>
      </w:r>
      <w:r w:rsidR="005E60D2">
        <w:t>.2</w:t>
      </w:r>
      <w:r w:rsidR="005E60D2">
        <w:t>用</w:t>
      </w:r>
      <w:r w:rsidR="005E60D2" w:rsidRPr="00A50338">
        <w:rPr>
          <w:color w:val="C00000"/>
        </w:rPr>
        <w:t>转发</w:t>
      </w:r>
      <w:r w:rsidR="005E60D2">
        <w:t>的方式</w:t>
      </w:r>
      <w:bookmarkEnd w:id="59"/>
    </w:p>
    <w:p w:rsidR="005E60D2" w:rsidRDefault="00CC1D0E" w:rsidP="00CC1D0E">
      <w:r>
        <w:rPr>
          <w:rFonts w:hint="eastAsia"/>
        </w:rPr>
        <w:t>使用转发的方式，就</w:t>
      </w:r>
      <w:r w:rsidR="005E60D2">
        <w:rPr>
          <w:rFonts w:hint="eastAsia"/>
        </w:rPr>
        <w:t>不用输出流</w:t>
      </w:r>
      <w:r w:rsidR="005E60D2">
        <w:rPr>
          <w:rFonts w:hint="eastAsia"/>
        </w:rPr>
        <w:t>out</w:t>
      </w:r>
      <w:r>
        <w:rPr>
          <w:rFonts w:hint="eastAsia"/>
        </w:rPr>
        <w:t>了</w:t>
      </w:r>
    </w:p>
    <w:p w:rsidR="005E60D2" w:rsidRDefault="005E60D2">
      <w:r w:rsidRPr="00CC1D0E">
        <w:rPr>
          <w:rFonts w:hint="eastAsia"/>
          <w:b/>
          <w:color w:val="C00000"/>
        </w:rPr>
        <w:t>step1</w:t>
      </w:r>
      <w:r>
        <w:rPr>
          <w:rFonts w:hint="eastAsia"/>
        </w:rPr>
        <w:t>：</w:t>
      </w:r>
      <w:r w:rsidRPr="00CC1D0E">
        <w:rPr>
          <w:rFonts w:hint="eastAsia"/>
          <w:color w:val="0000FF"/>
        </w:rPr>
        <w:t>Servlet</w:t>
      </w:r>
      <w:r w:rsidRPr="00CC1D0E">
        <w:rPr>
          <w:rFonts w:hint="eastAsia"/>
          <w:color w:val="0000FF"/>
        </w:rPr>
        <w:t>中</w:t>
      </w:r>
      <w:r w:rsidRPr="00CC1D0E">
        <w:rPr>
          <w:rFonts w:hint="eastAsia"/>
          <w:color w:val="0000FF"/>
        </w:rPr>
        <w:t>catch</w:t>
      </w:r>
      <w:r w:rsidRPr="00CC1D0E">
        <w:rPr>
          <w:rFonts w:hint="eastAsia"/>
          <w:color w:val="0000FF"/>
        </w:rPr>
        <w:t>块</w:t>
      </w:r>
    </w:p>
    <w:p w:rsidR="005E60D2" w:rsidRDefault="005E60D2" w:rsidP="00CC1D0E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>catch(Exception e) {</w:t>
      </w:r>
    </w:p>
    <w:p w:rsidR="005E60D2" w:rsidRDefault="005E60D2" w:rsidP="00CC1D0E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ab/>
        <w:t>request.</w:t>
      </w:r>
      <w:r w:rsidRPr="00CC1D0E">
        <w:rPr>
          <w:rFonts w:hint="eastAsia"/>
          <w:color w:val="00B050"/>
        </w:rPr>
        <w:t>setAttribute</w:t>
      </w:r>
      <w:r>
        <w:rPr>
          <w:rFonts w:hint="eastAsia"/>
        </w:rPr>
        <w:t>("syserror", "</w:t>
      </w:r>
      <w:r>
        <w:rPr>
          <w:rFonts w:hint="eastAsia"/>
        </w:rPr>
        <w:t>系统繁忙，稍后重试！</w:t>
      </w:r>
      <w:r>
        <w:rPr>
          <w:rFonts w:hint="eastAsia"/>
        </w:rPr>
        <w:t>");</w:t>
      </w:r>
    </w:p>
    <w:p w:rsidR="005E60D2" w:rsidRDefault="005E60D2" w:rsidP="00CC1D0E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ab/>
        <w:t>request.</w:t>
      </w:r>
      <w:r w:rsidRPr="00CC1D0E">
        <w:rPr>
          <w:rFonts w:hint="eastAsia"/>
          <w:color w:val="00B050"/>
        </w:rPr>
        <w:t>getRequestDispatcher</w:t>
      </w:r>
      <w:r>
        <w:rPr>
          <w:rFonts w:hint="eastAsia"/>
        </w:rPr>
        <w:t>("error.jsp").</w:t>
      </w:r>
      <w:r w:rsidRPr="00CC1D0E">
        <w:rPr>
          <w:rFonts w:hint="eastAsia"/>
          <w:color w:val="00B050"/>
        </w:rPr>
        <w:t>forward</w:t>
      </w:r>
      <w:r>
        <w:rPr>
          <w:rFonts w:hint="eastAsia"/>
        </w:rPr>
        <w:t>(request, response);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Pr="00CC1D0E" w:rsidRDefault="005E60D2">
      <w:pPr>
        <w:rPr>
          <w:color w:val="0000FF"/>
        </w:rPr>
      </w:pPr>
      <w:r w:rsidRPr="00CC1D0E">
        <w:rPr>
          <w:rFonts w:hint="eastAsia"/>
          <w:b/>
          <w:color w:val="C00000"/>
        </w:rPr>
        <w:t>step2</w:t>
      </w:r>
      <w:r>
        <w:rPr>
          <w:rFonts w:hint="eastAsia"/>
        </w:rPr>
        <w:t>：</w:t>
      </w:r>
      <w:r w:rsidRPr="00CC1D0E">
        <w:rPr>
          <w:rFonts w:hint="eastAsia"/>
          <w:color w:val="0000FF"/>
        </w:rPr>
        <w:t>error.jsp</w:t>
      </w:r>
      <w:r w:rsidRPr="00CC1D0E">
        <w:rPr>
          <w:rFonts w:hint="eastAsia"/>
          <w:color w:val="0000FF"/>
        </w:rPr>
        <w:t>页面</w:t>
      </w:r>
    </w:p>
    <w:p w:rsidR="005E60D2" w:rsidRDefault="005E60D2" w:rsidP="00CC1D0E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>&lt;body style="font-size:30px;font-style:italic;"&gt;</w:t>
      </w:r>
    </w:p>
    <w:p w:rsidR="005E60D2" w:rsidRDefault="005E60D2" w:rsidP="00CC1D0E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ab/>
        <w:t>&lt;% String msg = (String)</w:t>
      </w:r>
      <w:r w:rsidRPr="00CC1D0E">
        <w:rPr>
          <w:rFonts w:hint="eastAsia"/>
          <w:color w:val="FF0000"/>
        </w:rPr>
        <w:t>request</w:t>
      </w:r>
      <w:r>
        <w:rPr>
          <w:rFonts w:hint="eastAsia"/>
        </w:rPr>
        <w:t>.</w:t>
      </w:r>
      <w:r w:rsidRPr="00CC1D0E">
        <w:rPr>
          <w:rFonts w:hint="eastAsia"/>
          <w:color w:val="00B050"/>
        </w:rPr>
        <w:t>getAttribute</w:t>
      </w:r>
      <w:r>
        <w:rPr>
          <w:rFonts w:hint="eastAsia"/>
        </w:rPr>
        <w:t>("syserror");  %&gt;</w:t>
      </w:r>
    </w:p>
    <w:p w:rsidR="005E60D2" w:rsidRDefault="005E60D2" w:rsidP="00CC1D0E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ab/>
        <w:t>&lt;%=msg%&gt;</w:t>
      </w:r>
    </w:p>
    <w:p w:rsidR="005E60D2" w:rsidRDefault="005E60D2" w:rsidP="00CC1D0E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>&lt;/body&gt;</w:t>
      </w:r>
    </w:p>
    <w:p w:rsidR="005E60D2" w:rsidRDefault="005E60D2">
      <w:pPr>
        <w:pStyle w:val="2"/>
        <w:rPr>
          <w:rFonts w:hint="default"/>
        </w:rPr>
      </w:pPr>
      <w:bookmarkStart w:id="60" w:name="_Toc25055"/>
      <w:r>
        <w:t>11.3</w:t>
      </w:r>
      <w:r>
        <w:t>让</w:t>
      </w:r>
      <w:r w:rsidRPr="00CC1D0E">
        <w:rPr>
          <w:color w:val="FF0000"/>
        </w:rPr>
        <w:t>容器处理</w:t>
      </w:r>
      <w:r>
        <w:t>系统异常</w:t>
      </w:r>
      <w:bookmarkEnd w:id="60"/>
    </w:p>
    <w:p w:rsidR="005E60D2" w:rsidRDefault="005E60D2">
      <w:r w:rsidRPr="00CC1D0E">
        <w:rPr>
          <w:rFonts w:hint="eastAsia"/>
          <w:b/>
          <w:color w:val="FF0000"/>
        </w:rPr>
        <w:t>step1</w:t>
      </w:r>
      <w:r>
        <w:rPr>
          <w:rFonts w:hint="eastAsia"/>
        </w:rPr>
        <w:t>：将</w:t>
      </w:r>
      <w:r w:rsidRPr="00CC1D0E">
        <w:rPr>
          <w:rFonts w:hint="eastAsia"/>
          <w:color w:val="0000FF"/>
        </w:rPr>
        <w:t>异常抛给容器</w:t>
      </w:r>
    </w:p>
    <w:p w:rsidR="005E60D2" w:rsidRDefault="005E60D2" w:rsidP="00CC1D0E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>catch(Exception e) {</w:t>
      </w:r>
    </w:p>
    <w:p w:rsidR="005E60D2" w:rsidRDefault="005E60D2" w:rsidP="00CC1D0E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ab/>
        <w:t>e.printStackTrace();//</w:t>
      </w:r>
      <w:r>
        <w:rPr>
          <w:rFonts w:hint="eastAsia"/>
        </w:rPr>
        <w:t>写</w:t>
      </w:r>
      <w:r>
        <w:rPr>
          <w:rFonts w:hint="eastAsia"/>
        </w:rPr>
        <w:t>throw e;</w:t>
      </w:r>
      <w:r>
        <w:rPr>
          <w:rFonts w:hint="eastAsia"/>
        </w:rPr>
        <w:t>报错，子类异常个数不能大于父类</w:t>
      </w:r>
    </w:p>
    <w:p w:rsidR="00CC1D0E" w:rsidRDefault="005E60D2" w:rsidP="00CC1D0E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ab/>
        <w:t>throw new ServletException(e);//</w:t>
      </w:r>
      <w:r>
        <w:rPr>
          <w:rFonts w:hint="eastAsia"/>
        </w:rPr>
        <w:t>这里将异常转化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5E60D2" w:rsidRDefault="005E60D2" w:rsidP="00CC1D0E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>}</w:t>
      </w:r>
    </w:p>
    <w:p w:rsidR="005E60D2" w:rsidRDefault="005E60D2">
      <w:r w:rsidRPr="00CC1D0E">
        <w:rPr>
          <w:rFonts w:hint="eastAsia"/>
          <w:b/>
          <w:color w:val="FF0000"/>
        </w:rPr>
        <w:t>step2</w:t>
      </w:r>
      <w:r>
        <w:rPr>
          <w:rFonts w:hint="eastAsia"/>
        </w:rPr>
        <w:t>：编写一个</w:t>
      </w:r>
      <w:r w:rsidRPr="00CC1D0E">
        <w:rPr>
          <w:rFonts w:hint="eastAsia"/>
          <w:color w:val="0000FF"/>
        </w:rPr>
        <w:t>错误处理页面</w:t>
      </w:r>
      <w:r>
        <w:rPr>
          <w:rFonts w:hint="eastAsia"/>
        </w:rPr>
        <w:t>，比如</w:t>
      </w:r>
      <w:r w:rsidRPr="00CC1D0E">
        <w:rPr>
          <w:rFonts w:hint="eastAsia"/>
          <w:color w:val="0000FF"/>
        </w:rPr>
        <w:t>system_error.jsp</w:t>
      </w:r>
    </w:p>
    <w:p w:rsidR="00CC1D0E" w:rsidRDefault="005E60D2" w:rsidP="00CC1D0E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>&lt;body style="font-size:30px;font-style:italic;color:red;"&gt;</w:t>
      </w:r>
    </w:p>
    <w:p w:rsidR="00CC1D0E" w:rsidRDefault="005E60D2" w:rsidP="00CC1D0E">
      <w:pPr>
        <w:pBdr>
          <w:top w:val="single" w:sz="4" w:space="0" w:color="auto"/>
          <w:bottom w:val="single" w:sz="4" w:space="0" w:color="auto"/>
        </w:pBdr>
        <w:ind w:firstLineChars="400" w:firstLine="840"/>
      </w:pPr>
      <w:r>
        <w:rPr>
          <w:rFonts w:hint="eastAsia"/>
        </w:rPr>
        <w:t>系统繁忙，稍后重试。</w:t>
      </w:r>
    </w:p>
    <w:p w:rsidR="005E60D2" w:rsidRDefault="005E60D2" w:rsidP="00CC1D0E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>&lt;/body&gt;</w:t>
      </w:r>
    </w:p>
    <w:p w:rsidR="005E60D2" w:rsidRDefault="005E60D2">
      <w:r w:rsidRPr="00CC1D0E">
        <w:rPr>
          <w:rFonts w:hint="eastAsia"/>
          <w:b/>
          <w:color w:val="FF0000"/>
        </w:rPr>
        <w:t>step3</w:t>
      </w:r>
      <w:r>
        <w:rPr>
          <w:rFonts w:hint="eastAsia"/>
        </w:rPr>
        <w:t>：</w:t>
      </w:r>
      <w:r w:rsidRPr="00CC1D0E">
        <w:rPr>
          <w:rFonts w:hint="eastAsia"/>
          <w:color w:val="0000FF"/>
        </w:rPr>
        <w:t>配置错误处理页面</w:t>
      </w:r>
      <w:r>
        <w:rPr>
          <w:rFonts w:hint="eastAsia"/>
        </w:rPr>
        <w:t>（让容器知道，当捕获到了相应的异常后，应该调用哪一个页面）</w:t>
      </w:r>
    </w:p>
    <w:p w:rsidR="005E60D2" w:rsidRDefault="005E60D2" w:rsidP="00CC1D0E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 xml:space="preserve">&lt;!-- </w:t>
      </w:r>
      <w:r>
        <w:rPr>
          <w:rFonts w:hint="eastAsia"/>
        </w:rPr>
        <w:t>配置错误处理页面</w:t>
      </w:r>
      <w:r>
        <w:rPr>
          <w:rFonts w:hint="eastAsia"/>
        </w:rPr>
        <w:t xml:space="preserve"> --&gt;</w:t>
      </w:r>
    </w:p>
    <w:p w:rsidR="005E60D2" w:rsidRDefault="005E60D2" w:rsidP="00CC1D0E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 xml:space="preserve"> &lt;</w:t>
      </w:r>
      <w:r w:rsidRPr="00CC1D0E">
        <w:rPr>
          <w:rFonts w:hint="eastAsia"/>
          <w:color w:val="C00000"/>
        </w:rPr>
        <w:t>error-page</w:t>
      </w:r>
      <w:r>
        <w:rPr>
          <w:rFonts w:hint="eastAsia"/>
        </w:rPr>
        <w:t>&gt;</w:t>
      </w:r>
    </w:p>
    <w:p w:rsidR="005E60D2" w:rsidRDefault="005E60D2" w:rsidP="00CC1D0E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 xml:space="preserve">  </w:t>
      </w:r>
      <w:r>
        <w:rPr>
          <w:rFonts w:hint="eastAsia"/>
        </w:rPr>
        <w:tab/>
        <w:t>&lt;</w:t>
      </w:r>
      <w:r w:rsidRPr="00CC1D0E">
        <w:rPr>
          <w:rFonts w:hint="eastAsia"/>
          <w:color w:val="C00000"/>
        </w:rPr>
        <w:t>exception-type</w:t>
      </w:r>
      <w:r>
        <w:rPr>
          <w:rFonts w:hint="eastAsia"/>
        </w:rPr>
        <w:t>&gt;javax.servlet.ServletException&lt;/</w:t>
      </w:r>
      <w:r w:rsidRPr="00CC1D0E">
        <w:rPr>
          <w:rFonts w:hint="eastAsia"/>
          <w:color w:val="C00000"/>
        </w:rPr>
        <w:t>exception-type</w:t>
      </w:r>
      <w:r>
        <w:rPr>
          <w:rFonts w:hint="eastAsia"/>
        </w:rPr>
        <w:t>&gt;</w:t>
      </w:r>
    </w:p>
    <w:p w:rsidR="005E60D2" w:rsidRDefault="005E60D2" w:rsidP="00CC1D0E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 xml:space="preserve">  </w:t>
      </w:r>
      <w:r>
        <w:rPr>
          <w:rFonts w:hint="eastAsia"/>
        </w:rPr>
        <w:tab/>
        <w:t>&lt;</w:t>
      </w:r>
      <w:r w:rsidRPr="00CC1D0E">
        <w:rPr>
          <w:rFonts w:hint="eastAsia"/>
          <w:color w:val="C00000"/>
        </w:rPr>
        <w:t>location</w:t>
      </w:r>
      <w:r>
        <w:rPr>
          <w:rFonts w:hint="eastAsia"/>
        </w:rPr>
        <w:t>&gt;/</w:t>
      </w:r>
      <w:r w:rsidRPr="00CC1D0E">
        <w:rPr>
          <w:rFonts w:hint="eastAsia"/>
          <w:color w:val="0000FF"/>
        </w:rPr>
        <w:t>system_error.jsp</w:t>
      </w:r>
      <w:r>
        <w:rPr>
          <w:rFonts w:hint="eastAsia"/>
        </w:rPr>
        <w:t>&lt;/</w:t>
      </w:r>
      <w:r w:rsidRPr="00CC1D0E">
        <w:rPr>
          <w:rFonts w:hint="eastAsia"/>
          <w:color w:val="C00000"/>
        </w:rPr>
        <w:t>location</w:t>
      </w:r>
      <w:r>
        <w:rPr>
          <w:rFonts w:hint="eastAsia"/>
        </w:rPr>
        <w:t>&gt;</w:t>
      </w:r>
    </w:p>
    <w:p w:rsidR="005E60D2" w:rsidRDefault="005E60D2" w:rsidP="00CC1D0E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 xml:space="preserve"> &lt;/</w:t>
      </w:r>
      <w:r w:rsidRPr="00CC1D0E">
        <w:rPr>
          <w:rFonts w:hint="eastAsia"/>
          <w:color w:val="C00000"/>
        </w:rPr>
        <w:t>error-page</w:t>
      </w:r>
      <w:r>
        <w:rPr>
          <w:rFonts w:hint="eastAsia"/>
        </w:rPr>
        <w:t>&gt;</w:t>
      </w:r>
    </w:p>
    <w:p w:rsidR="005E60D2" w:rsidRDefault="005E60D2">
      <w:pPr>
        <w:pStyle w:val="1"/>
      </w:pPr>
      <w:r>
        <w:rPr>
          <w:rFonts w:hint="eastAsia"/>
        </w:rPr>
        <w:br w:type="page"/>
      </w:r>
      <w:bookmarkStart w:id="61" w:name="_Toc24289"/>
      <w:r w:rsidR="00CC1D0E">
        <w:rPr>
          <w:rFonts w:hint="eastAsia"/>
        </w:rPr>
        <w:lastRenderedPageBreak/>
        <w:t>十二、</w:t>
      </w:r>
      <w:r>
        <w:rPr>
          <w:rFonts w:hint="eastAsia"/>
        </w:rPr>
        <w:t>路径问题</w:t>
      </w:r>
      <w:bookmarkEnd w:id="61"/>
    </w:p>
    <w:p w:rsidR="005E60D2" w:rsidRDefault="00CC1D0E" w:rsidP="00CC1D0E">
      <w:r>
        <w:rPr>
          <w:rFonts w:hint="eastAsia"/>
        </w:rPr>
        <w:t>路径问题：</w:t>
      </w:r>
      <w:r w:rsidR="005E60D2">
        <w:rPr>
          <w:rFonts w:hint="eastAsia"/>
        </w:rPr>
        <w:t>即</w:t>
      </w:r>
      <w:r w:rsidR="005E60D2" w:rsidRPr="00CC1D0E">
        <w:rPr>
          <w:rFonts w:hint="eastAsia"/>
          <w:color w:val="0000FF"/>
        </w:rPr>
        <w:t>链接地址</w:t>
      </w:r>
      <w:r w:rsidR="005E60D2">
        <w:rPr>
          <w:rFonts w:hint="eastAsia"/>
        </w:rPr>
        <w:t>、</w:t>
      </w:r>
      <w:r w:rsidR="005E60D2" w:rsidRPr="00CC1D0E">
        <w:rPr>
          <w:rFonts w:hint="eastAsia"/>
          <w:color w:val="0000FF"/>
        </w:rPr>
        <w:t>表单提交地址</w:t>
      </w:r>
      <w:r w:rsidR="005E60D2">
        <w:rPr>
          <w:rFonts w:hint="eastAsia"/>
        </w:rPr>
        <w:t>、</w:t>
      </w:r>
      <w:r w:rsidR="005E60D2" w:rsidRPr="00CC1D0E">
        <w:rPr>
          <w:rFonts w:hint="eastAsia"/>
          <w:color w:val="0000FF"/>
        </w:rPr>
        <w:t>重定向</w:t>
      </w:r>
      <w:r w:rsidR="005E60D2">
        <w:rPr>
          <w:rFonts w:hint="eastAsia"/>
        </w:rPr>
        <w:t>、</w:t>
      </w:r>
      <w:r w:rsidR="005E60D2" w:rsidRPr="00CC1D0E">
        <w:rPr>
          <w:rFonts w:hint="eastAsia"/>
          <w:color w:val="0000FF"/>
        </w:rPr>
        <w:t>转发</w:t>
      </w:r>
      <w:r w:rsidR="005E60D2">
        <w:rPr>
          <w:rFonts w:hint="eastAsia"/>
        </w:rPr>
        <w:t>这四种情况下，如何写正确的路径</w:t>
      </w:r>
    </w:p>
    <w:p w:rsidR="005E60D2" w:rsidRDefault="005E60D2" w:rsidP="00CC1D0E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CC1D0E">
        <w:rPr>
          <w:rFonts w:hint="eastAsia"/>
          <w:color w:val="C00000"/>
        </w:rPr>
        <w:t>&lt;a</w:t>
      </w:r>
      <w:r>
        <w:rPr>
          <w:rFonts w:hint="eastAsia"/>
        </w:rPr>
        <w:t xml:space="preserve"> href="list.do"&gt;</w:t>
      </w:r>
      <w:r w:rsidRPr="00CC1D0E">
        <w:rPr>
          <w:rFonts w:hint="eastAsia"/>
          <w:color w:val="C00000"/>
        </w:rPr>
        <w:t>&lt;/a&gt;</w:t>
      </w:r>
    </w:p>
    <w:p w:rsidR="005E60D2" w:rsidRDefault="005E60D2" w:rsidP="00CC1D0E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CC1D0E">
        <w:rPr>
          <w:rFonts w:hint="eastAsia"/>
          <w:color w:val="C00000"/>
        </w:rPr>
        <w:t>&lt;form</w:t>
      </w:r>
      <w:r>
        <w:rPr>
          <w:rFonts w:hint="eastAsia"/>
        </w:rPr>
        <w:t xml:space="preserve"> action="add.do"</w:t>
      </w:r>
      <w:r w:rsidRPr="00CC1D0E">
        <w:rPr>
          <w:rFonts w:hint="eastAsia"/>
          <w:color w:val="C00000"/>
        </w:rPr>
        <w:t>&gt;</w:t>
      </w:r>
    </w:p>
    <w:p w:rsidR="005E60D2" w:rsidRDefault="005E60D2" w:rsidP="00CC1D0E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response.</w:t>
      </w:r>
      <w:r w:rsidRPr="00CC1D0E">
        <w:rPr>
          <w:rFonts w:hint="eastAsia"/>
          <w:color w:val="C00000"/>
        </w:rPr>
        <w:t>sendRedirect</w:t>
      </w:r>
      <w:r>
        <w:rPr>
          <w:rFonts w:hint="eastAsia"/>
        </w:rPr>
        <w:t>("list.do");</w:t>
      </w:r>
    </w:p>
    <w:p w:rsidR="00CC1D0E" w:rsidRDefault="005E60D2" w:rsidP="00CC1D0E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request.</w:t>
      </w:r>
      <w:r w:rsidRPr="00CC1D0E">
        <w:rPr>
          <w:rFonts w:hint="eastAsia"/>
          <w:color w:val="C00000"/>
        </w:rPr>
        <w:t>getRequestDispatcher</w:t>
      </w:r>
      <w:r>
        <w:rPr>
          <w:rFonts w:hint="eastAsia"/>
        </w:rPr>
        <w:t>("emplist.jsp");</w:t>
      </w:r>
      <w:bookmarkStart w:id="62" w:name="_Toc8100"/>
    </w:p>
    <w:p w:rsidR="00CC1D0E" w:rsidRDefault="00CC1D0E" w:rsidP="00AA5D80">
      <w:pPr>
        <w:pStyle w:val="2"/>
        <w:rPr>
          <w:rFonts w:hint="default"/>
        </w:rPr>
      </w:pPr>
      <w:r>
        <w:t xml:space="preserve">12.1 </w:t>
      </w:r>
      <w:r>
        <w:t>路径概述</w:t>
      </w:r>
    </w:p>
    <w:p w:rsidR="005E60D2" w:rsidRDefault="005E60D2" w:rsidP="00CC1D0E">
      <w:pPr>
        <w:pStyle w:val="3"/>
      </w:pPr>
      <w:r>
        <w:t>12.</w:t>
      </w:r>
      <w:r w:rsidR="00CC1D0E">
        <w:t>1</w:t>
      </w:r>
      <w:r w:rsidR="00CC1D0E">
        <w:rPr>
          <w:rFonts w:hint="eastAsia"/>
        </w:rPr>
        <w:t>.</w:t>
      </w:r>
      <w:r>
        <w:t>1</w:t>
      </w:r>
      <w:r>
        <w:t>相对路径</w:t>
      </w:r>
      <w:bookmarkEnd w:id="62"/>
    </w:p>
    <w:p w:rsidR="005E60D2" w:rsidRDefault="00CC1D0E" w:rsidP="00CC1D0E">
      <w:r w:rsidRPr="00CC1D0E">
        <w:rPr>
          <w:rFonts w:hint="eastAsia"/>
          <w:color w:val="C00000"/>
        </w:rPr>
        <w:t>相对路径</w:t>
      </w:r>
      <w:r>
        <w:rPr>
          <w:rFonts w:hint="eastAsia"/>
        </w:rPr>
        <w:t>：</w:t>
      </w:r>
      <w:r w:rsidR="005E60D2">
        <w:rPr>
          <w:rFonts w:hint="eastAsia"/>
        </w:rPr>
        <w:t>不以</w:t>
      </w:r>
      <w:r w:rsidR="005E60D2">
        <w:rPr>
          <w:rFonts w:hint="eastAsia"/>
        </w:rPr>
        <w:t>"/"</w:t>
      </w:r>
      <w:r w:rsidR="005E60D2">
        <w:rPr>
          <w:rFonts w:hint="eastAsia"/>
        </w:rPr>
        <w:t>开头的路径</w:t>
      </w:r>
      <w:r>
        <w:rPr>
          <w:rFonts w:hint="eastAsia"/>
        </w:rPr>
        <w:t>，从当前文件出发，到达目标文件所经过的路径。</w:t>
      </w:r>
    </w:p>
    <w:p w:rsidR="005E60D2" w:rsidRDefault="00A263B4" w:rsidP="00A263B4">
      <w:pPr>
        <w:ind w:leftChars="200" w:left="420"/>
      </w:pPr>
      <w:r w:rsidRPr="00A263B4">
        <w:rPr>
          <w:rFonts w:hint="eastAsia"/>
        </w:rPr>
        <w:t>1.</w:t>
      </w:r>
      <w:r>
        <w:rPr>
          <w:rFonts w:hint="eastAsia"/>
          <w:color w:val="C00000"/>
        </w:rPr>
        <w:t xml:space="preserve"> </w:t>
      </w:r>
      <w:r w:rsidRPr="00A263B4">
        <w:rPr>
          <w:rFonts w:hint="eastAsia"/>
          <w:color w:val="C00000"/>
        </w:rPr>
        <w:t>.</w:t>
      </w:r>
      <w:r w:rsidR="005E60D2" w:rsidRPr="00A263B4">
        <w:rPr>
          <w:rFonts w:hint="eastAsia"/>
          <w:color w:val="C00000"/>
        </w:rPr>
        <w:t xml:space="preserve">./ </w:t>
      </w:r>
      <w:r w:rsidR="005E60D2">
        <w:rPr>
          <w:rFonts w:hint="eastAsia"/>
        </w:rPr>
        <w:t>的用法为：向上跳一级</w:t>
      </w:r>
      <w:r w:rsidR="005E60D2">
        <w:rPr>
          <w:rFonts w:hint="eastAsia"/>
        </w:rPr>
        <w:t xml:space="preserve"> </w:t>
      </w:r>
    </w:p>
    <w:p w:rsidR="005E60D2" w:rsidRDefault="00A263B4" w:rsidP="00A263B4">
      <w:pPr>
        <w:ind w:leftChars="200" w:left="420"/>
      </w:pPr>
      <w:r>
        <w:rPr>
          <w:rFonts w:hint="eastAsia"/>
        </w:rPr>
        <w:t xml:space="preserve">2. </w:t>
      </w:r>
      <w:r w:rsidR="005E60D2">
        <w:rPr>
          <w:rFonts w:hint="eastAsia"/>
        </w:rPr>
        <w:t>相对路径较易出错，在实际开发中建议使用绝对路径。</w:t>
      </w:r>
    </w:p>
    <w:p w:rsidR="005E60D2" w:rsidRDefault="005E60D2" w:rsidP="00A263B4">
      <w:pPr>
        <w:pStyle w:val="3"/>
      </w:pPr>
      <w:bookmarkStart w:id="63" w:name="_Toc27028"/>
      <w:r>
        <w:t>12.</w:t>
      </w:r>
      <w:r w:rsidR="00A263B4">
        <w:t>1.</w:t>
      </w:r>
      <w:r>
        <w:t>2</w:t>
      </w:r>
      <w:r>
        <w:t>什么是绝对路径</w:t>
      </w:r>
      <w:bookmarkEnd w:id="63"/>
    </w:p>
    <w:p w:rsidR="005E60D2" w:rsidRDefault="00A263B4" w:rsidP="00A263B4">
      <w:r w:rsidRPr="00A263B4">
        <w:rPr>
          <w:rFonts w:hint="eastAsia"/>
          <w:color w:val="C00000"/>
        </w:rPr>
        <w:t>绝对路径</w:t>
      </w:r>
      <w:r>
        <w:rPr>
          <w:rFonts w:hint="eastAsia"/>
        </w:rPr>
        <w:t>：</w:t>
      </w:r>
      <w:r w:rsidR="005E60D2">
        <w:rPr>
          <w:rFonts w:hint="eastAsia"/>
        </w:rPr>
        <w:t>以“</w:t>
      </w:r>
      <w:r w:rsidR="005E60D2">
        <w:rPr>
          <w:rFonts w:hint="eastAsia"/>
        </w:rPr>
        <w:t>/</w:t>
      </w:r>
      <w:r w:rsidR="005E60D2">
        <w:rPr>
          <w:rFonts w:hint="eastAsia"/>
        </w:rPr>
        <w:t>”开头的路径。</w:t>
      </w:r>
      <w:r>
        <w:rPr>
          <w:rFonts w:hint="eastAsia"/>
        </w:rPr>
        <w:t>不以</w:t>
      </w:r>
      <w:r w:rsidRPr="00A263B4">
        <w:rPr>
          <w:rFonts w:hint="eastAsia"/>
          <w:color w:val="C00000"/>
        </w:rPr>
        <w:t>当前文件位置为</w:t>
      </w:r>
      <w:r>
        <w:rPr>
          <w:rFonts w:hint="eastAsia"/>
        </w:rPr>
        <w:t>起始，而是以一个</w:t>
      </w:r>
      <w:r w:rsidRPr="00A263B4">
        <w:rPr>
          <w:rFonts w:hint="eastAsia"/>
          <w:color w:val="C00000"/>
        </w:rPr>
        <w:t>固定位置</w:t>
      </w:r>
      <w:r>
        <w:rPr>
          <w:rFonts w:hint="eastAsia"/>
        </w:rPr>
        <w:t>为起始到达目标文件所经过的路径。</w:t>
      </w:r>
    </w:p>
    <w:p w:rsidR="005E60D2" w:rsidRDefault="005E60D2">
      <w:pPr>
        <w:pStyle w:val="2"/>
        <w:rPr>
          <w:rFonts w:hint="default"/>
        </w:rPr>
      </w:pPr>
      <w:bookmarkStart w:id="64" w:name="_Toc6156"/>
      <w:r>
        <w:t>12.</w:t>
      </w:r>
      <w:r w:rsidR="00A263B4">
        <w:t>2</w:t>
      </w:r>
      <w:r>
        <w:t>如何写绝对路径</w:t>
      </w:r>
      <w:bookmarkEnd w:id="64"/>
    </w:p>
    <w:p w:rsidR="00A263B4" w:rsidRPr="00A263B4" w:rsidRDefault="00A263B4" w:rsidP="00A263B4">
      <w:pPr>
        <w:pStyle w:val="3"/>
      </w:pPr>
      <w:r>
        <w:rPr>
          <w:rFonts w:hint="eastAsia"/>
        </w:rPr>
        <w:t xml:space="preserve">12.2.1 </w:t>
      </w:r>
      <w:r>
        <w:rPr>
          <w:rFonts w:hint="eastAsia"/>
        </w:rPr>
        <w:t>绝对地址分类</w:t>
      </w:r>
    </w:p>
    <w:p w:rsidR="00A263B4" w:rsidRPr="00965B4C" w:rsidRDefault="00A263B4" w:rsidP="00A263B4">
      <w:r>
        <w:rPr>
          <w:rFonts w:hint="eastAsia"/>
        </w:rPr>
        <w:t>从</w:t>
      </w:r>
      <w:r w:rsidRPr="00A263B4">
        <w:rPr>
          <w:rFonts w:hint="eastAsia"/>
          <w:b/>
          <w:color w:val="C00000"/>
        </w:rPr>
        <w:t>应用名开始</w:t>
      </w:r>
      <w:r>
        <w:rPr>
          <w:rFonts w:hint="eastAsia"/>
        </w:rPr>
        <w:t>写：</w:t>
      </w:r>
      <w:r w:rsidR="005E60D2" w:rsidRPr="00A263B4">
        <w:rPr>
          <w:rFonts w:hint="eastAsia"/>
          <w:color w:val="0000FF"/>
        </w:rPr>
        <w:t>链接</w:t>
      </w:r>
      <w:r w:rsidR="005E60D2">
        <w:rPr>
          <w:rFonts w:hint="eastAsia"/>
        </w:rPr>
        <w:t>地址、</w:t>
      </w:r>
      <w:r w:rsidR="005E60D2" w:rsidRPr="00A263B4">
        <w:rPr>
          <w:rFonts w:hint="eastAsia"/>
          <w:color w:val="0000FF"/>
        </w:rPr>
        <w:t>表单</w:t>
      </w:r>
      <w:r w:rsidR="005E60D2">
        <w:rPr>
          <w:rFonts w:hint="eastAsia"/>
        </w:rPr>
        <w:t>提交地址、</w:t>
      </w:r>
      <w:r w:rsidR="005E60D2" w:rsidRPr="00A263B4">
        <w:rPr>
          <w:rFonts w:hint="eastAsia"/>
          <w:color w:val="0000FF"/>
        </w:rPr>
        <w:t>重定向</w:t>
      </w:r>
      <w:r>
        <w:rPr>
          <w:rFonts w:hint="eastAsia"/>
        </w:rPr>
        <w:t>地址</w:t>
      </w:r>
      <w:r w:rsidR="00965B4C">
        <w:rPr>
          <w:rFonts w:hint="eastAsia"/>
        </w:rPr>
        <w:t>，即</w:t>
      </w:r>
      <w:r w:rsidR="00965B4C" w:rsidRPr="00965B4C">
        <w:rPr>
          <w:color w:val="FF0000"/>
        </w:rPr>
        <w:t>”</w:t>
      </w:r>
      <w:r w:rsidR="00965B4C" w:rsidRPr="00965B4C">
        <w:rPr>
          <w:rFonts w:hint="eastAsia"/>
          <w:color w:val="FF0000"/>
        </w:rPr>
        <w:t>/</w:t>
      </w:r>
      <w:r w:rsidR="00965B4C" w:rsidRPr="00965B4C">
        <w:rPr>
          <w:color w:val="FF0000"/>
        </w:rPr>
        <w:t>”</w:t>
      </w:r>
      <w:r w:rsidR="00965B4C">
        <w:t>表示</w:t>
      </w:r>
      <w:r w:rsidR="00965B4C" w:rsidRPr="00965B4C">
        <w:rPr>
          <w:color w:val="0000FF"/>
        </w:rPr>
        <w:t>应用名前</w:t>
      </w:r>
    </w:p>
    <w:p w:rsidR="005E60D2" w:rsidRDefault="00A263B4" w:rsidP="00A263B4">
      <w:r>
        <w:rPr>
          <w:rFonts w:hint="eastAsia"/>
        </w:rPr>
        <w:t>从</w:t>
      </w:r>
      <w:r w:rsidRPr="00A263B4">
        <w:rPr>
          <w:rFonts w:hint="eastAsia"/>
          <w:b/>
          <w:color w:val="C00000"/>
        </w:rPr>
        <w:t>应用名</w:t>
      </w:r>
      <w:r>
        <w:rPr>
          <w:rFonts w:hint="eastAsia"/>
          <w:b/>
          <w:color w:val="C00000"/>
        </w:rPr>
        <w:t>之后</w:t>
      </w:r>
      <w:r w:rsidRPr="00A263B4">
        <w:rPr>
          <w:rFonts w:hint="eastAsia"/>
          <w:b/>
          <w:color w:val="C00000"/>
        </w:rPr>
        <w:t>开始</w:t>
      </w:r>
      <w:r>
        <w:rPr>
          <w:rFonts w:hint="eastAsia"/>
        </w:rPr>
        <w:t>写：</w:t>
      </w:r>
      <w:r w:rsidR="005E60D2" w:rsidRPr="00A263B4">
        <w:rPr>
          <w:rFonts w:hint="eastAsia"/>
          <w:color w:val="0000FF"/>
        </w:rPr>
        <w:t>转发</w:t>
      </w:r>
      <w:r>
        <w:rPr>
          <w:rFonts w:hint="eastAsia"/>
        </w:rPr>
        <w:t>地址</w:t>
      </w:r>
      <w:r w:rsidR="00965B4C">
        <w:rPr>
          <w:rFonts w:hint="eastAsia"/>
        </w:rPr>
        <w:t>，即</w:t>
      </w:r>
      <w:r w:rsidR="00965B4C" w:rsidRPr="00965B4C">
        <w:rPr>
          <w:color w:val="FF0000"/>
        </w:rPr>
        <w:t>”</w:t>
      </w:r>
      <w:r w:rsidR="00965B4C" w:rsidRPr="00965B4C">
        <w:rPr>
          <w:rFonts w:hint="eastAsia"/>
          <w:color w:val="FF0000"/>
        </w:rPr>
        <w:t>/</w:t>
      </w:r>
      <w:r w:rsidR="00965B4C" w:rsidRPr="00965B4C">
        <w:rPr>
          <w:color w:val="FF0000"/>
        </w:rPr>
        <w:t>”</w:t>
      </w:r>
      <w:r w:rsidR="00965B4C">
        <w:t>表示</w:t>
      </w:r>
      <w:r w:rsidR="00965B4C" w:rsidRPr="00965B4C">
        <w:rPr>
          <w:color w:val="0000FF"/>
        </w:rPr>
        <w:t>应用名</w:t>
      </w:r>
      <w:r w:rsidR="00965B4C">
        <w:rPr>
          <w:color w:val="0000FF"/>
        </w:rPr>
        <w:t>后</w:t>
      </w:r>
    </w:p>
    <w:p w:rsidR="00A263B4" w:rsidRDefault="00A263B4" w:rsidP="00A263B4">
      <w:pPr>
        <w:pStyle w:val="3"/>
      </w:pPr>
      <w:bookmarkStart w:id="65" w:name="_Toc31712"/>
      <w:r>
        <w:t>12.6</w:t>
      </w:r>
      <w:r>
        <w:t>四种绝对路径写法</w:t>
      </w:r>
      <w:bookmarkEnd w:id="65"/>
    </w:p>
    <w:p w:rsidR="00A263B4" w:rsidRDefault="00A263B4" w:rsidP="00A263B4">
      <w:r w:rsidRPr="00A263B4">
        <w:rPr>
          <w:rFonts w:hint="eastAsia"/>
          <w:b/>
          <w:color w:val="C00000"/>
        </w:rPr>
        <w:t>链接地址</w:t>
      </w:r>
      <w:r>
        <w:rPr>
          <w:rFonts w:hint="eastAsia"/>
        </w:rPr>
        <w:t>：从“应用名”开始写</w:t>
      </w:r>
    </w:p>
    <w:p w:rsidR="00A263B4" w:rsidRDefault="00965B4C" w:rsidP="00A263B4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 xml:space="preserve"> </w:t>
      </w:r>
      <w:r w:rsidR="00A263B4" w:rsidRPr="00BB1004">
        <w:rPr>
          <w:rFonts w:hint="eastAsia"/>
          <w:color w:val="C00000"/>
        </w:rPr>
        <w:t>&lt;a</w:t>
      </w:r>
      <w:r w:rsidR="00A263B4">
        <w:rPr>
          <w:rFonts w:hint="eastAsia"/>
        </w:rPr>
        <w:t xml:space="preserve"> href=/app01/a1.jsp"&gt;</w:t>
      </w:r>
      <w:r w:rsidR="00A263B4">
        <w:rPr>
          <w:rFonts w:hint="eastAsia"/>
        </w:rPr>
        <w:t>点击，访问</w:t>
      </w:r>
      <w:r w:rsidR="00A263B4">
        <w:rPr>
          <w:rFonts w:hint="eastAsia"/>
        </w:rPr>
        <w:t>a1.jsp</w:t>
      </w:r>
      <w:r w:rsidR="00A263B4" w:rsidRPr="00BB1004">
        <w:rPr>
          <w:rFonts w:hint="eastAsia"/>
          <w:color w:val="C00000"/>
        </w:rPr>
        <w:t>&lt;/a&gt;</w:t>
      </w:r>
    </w:p>
    <w:p w:rsidR="00A263B4" w:rsidRDefault="00A263B4" w:rsidP="00965B4C">
      <w:r w:rsidRPr="00965B4C">
        <w:rPr>
          <w:rFonts w:hint="eastAsia"/>
          <w:color w:val="C00000"/>
        </w:rPr>
        <w:t>表单提交地址</w:t>
      </w:r>
      <w:r>
        <w:rPr>
          <w:rFonts w:hint="eastAsia"/>
        </w:rPr>
        <w:t>：从“应用名”开始写</w:t>
      </w:r>
    </w:p>
    <w:p w:rsidR="00A263B4" w:rsidRDefault="00965B4C" w:rsidP="00BB1004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 xml:space="preserve"> </w:t>
      </w:r>
      <w:r w:rsidR="00A263B4">
        <w:rPr>
          <w:rFonts w:hint="eastAsia"/>
        </w:rPr>
        <w:t>&lt;form  method="post" action="&lt;%=request.getContextPath() %&gt;/add"&gt;</w:t>
      </w:r>
      <w:r w:rsidR="00A263B4">
        <w:rPr>
          <w:rFonts w:hint="eastAsia"/>
        </w:rPr>
        <w:t>……</w:t>
      </w:r>
      <w:r w:rsidR="00A263B4">
        <w:rPr>
          <w:rFonts w:hint="eastAsia"/>
        </w:rPr>
        <w:t>&lt;/form&gt;</w:t>
      </w:r>
    </w:p>
    <w:p w:rsidR="00A263B4" w:rsidRDefault="00A263B4" w:rsidP="00965B4C">
      <w:r w:rsidRPr="00965B4C">
        <w:rPr>
          <w:rFonts w:hint="eastAsia"/>
          <w:color w:val="C00000"/>
        </w:rPr>
        <w:t>重定向</w:t>
      </w:r>
      <w:r w:rsidR="00965B4C" w:rsidRPr="00965B4C">
        <w:rPr>
          <w:rFonts w:hint="eastAsia"/>
          <w:color w:val="C00000"/>
        </w:rPr>
        <w:t>地址</w:t>
      </w:r>
      <w:r>
        <w:rPr>
          <w:rFonts w:hint="eastAsia"/>
        </w:rPr>
        <w:t>：从“应用名”开始写</w:t>
      </w:r>
    </w:p>
    <w:p w:rsidR="00A263B4" w:rsidRDefault="00965B4C" w:rsidP="00BB1004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 xml:space="preserve"> </w:t>
      </w:r>
      <w:r w:rsidR="00A263B4">
        <w:rPr>
          <w:rFonts w:hint="eastAsia"/>
        </w:rPr>
        <w:t>response.</w:t>
      </w:r>
      <w:r w:rsidR="00A263B4" w:rsidRPr="00965B4C">
        <w:rPr>
          <w:rFonts w:hint="eastAsia"/>
          <w:color w:val="0000FF"/>
        </w:rPr>
        <w:t>sendRedirect</w:t>
      </w:r>
      <w:r w:rsidR="00A263B4">
        <w:rPr>
          <w:rFonts w:hint="eastAsia"/>
        </w:rPr>
        <w:t>(request.getContextPath()+"/app01/a1.jsp");</w:t>
      </w:r>
    </w:p>
    <w:p w:rsidR="00A263B4" w:rsidRDefault="00A263B4" w:rsidP="00965B4C">
      <w:r w:rsidRPr="00965B4C">
        <w:rPr>
          <w:rFonts w:hint="eastAsia"/>
          <w:color w:val="C00000"/>
        </w:rPr>
        <w:t>转发</w:t>
      </w:r>
      <w:r w:rsidR="00965B4C">
        <w:rPr>
          <w:rFonts w:hint="eastAsia"/>
          <w:color w:val="C00000"/>
        </w:rPr>
        <w:t>地址</w:t>
      </w:r>
      <w:r>
        <w:rPr>
          <w:rFonts w:hint="eastAsia"/>
        </w:rPr>
        <w:t>：从“应用名之</w:t>
      </w:r>
      <w:r>
        <w:rPr>
          <w:rFonts w:hint="eastAsia"/>
          <w:shd w:val="clear" w:color="FFFFFF" w:fill="D9D9D9"/>
        </w:rPr>
        <w:t>后</w:t>
      </w:r>
      <w:r>
        <w:rPr>
          <w:rFonts w:hint="eastAsia"/>
        </w:rPr>
        <w:t>”开始写</w:t>
      </w:r>
    </w:p>
    <w:p w:rsidR="00A263B4" w:rsidRPr="00A263B4" w:rsidRDefault="00965B4C" w:rsidP="00BB1004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 xml:space="preserve"> </w:t>
      </w:r>
      <w:r w:rsidR="00A263B4">
        <w:rPr>
          <w:rFonts w:hint="eastAsia"/>
        </w:rPr>
        <w:t>request.</w:t>
      </w:r>
      <w:r w:rsidR="00A263B4" w:rsidRPr="00965B4C">
        <w:rPr>
          <w:rFonts w:hint="eastAsia"/>
          <w:color w:val="0000FF"/>
        </w:rPr>
        <w:t>getRequestDispatcher</w:t>
      </w:r>
      <w:r w:rsidR="00A263B4">
        <w:rPr>
          <w:rFonts w:hint="eastAsia"/>
        </w:rPr>
        <w:t>("app01/a1.jsp").forward(request, response);</w:t>
      </w:r>
    </w:p>
    <w:p w:rsidR="005E60D2" w:rsidRDefault="005E60D2">
      <w:pPr>
        <w:pStyle w:val="2"/>
        <w:rPr>
          <w:rFonts w:hint="default"/>
        </w:rPr>
      </w:pPr>
      <w:bookmarkStart w:id="66" w:name="_Toc5368"/>
      <w:r>
        <w:t>12.4</w:t>
      </w:r>
      <w:r>
        <w:t>如何防止硬编码</w:t>
      </w:r>
      <w:bookmarkEnd w:id="66"/>
    </w:p>
    <w:p w:rsidR="005E60D2" w:rsidRDefault="005E60D2" w:rsidP="00A263B4">
      <w:r>
        <w:rPr>
          <w:rFonts w:hint="eastAsia"/>
        </w:rPr>
        <w:t>所谓硬编码就是固定、写死在某个文件中，如</w:t>
      </w:r>
      <w:r>
        <w:rPr>
          <w:rFonts w:hint="eastAsia"/>
        </w:rPr>
        <w:t>JSP</w:t>
      </w:r>
      <w:r>
        <w:rPr>
          <w:rFonts w:hint="eastAsia"/>
        </w:rPr>
        <w:t>页面中。如果</w:t>
      </w:r>
      <w:r w:rsidRPr="00A263B4">
        <w:rPr>
          <w:rFonts w:hint="eastAsia"/>
          <w:color w:val="C00000"/>
        </w:rPr>
        <w:t>Web</w:t>
      </w:r>
      <w:r w:rsidRPr="00A263B4">
        <w:rPr>
          <w:rFonts w:hint="eastAsia"/>
          <w:color w:val="C00000"/>
        </w:rPr>
        <w:t>应用的应用名</w:t>
      </w:r>
      <w:r>
        <w:rPr>
          <w:rFonts w:hint="eastAsia"/>
        </w:rPr>
        <w:t>被更改，则应用会因为路径问题而无法正常运行。</w:t>
      </w:r>
    </w:p>
    <w:p w:rsidR="005E60D2" w:rsidRDefault="005E60D2" w:rsidP="00BB1004">
      <w:r>
        <w:rPr>
          <w:rFonts w:hint="eastAsia"/>
        </w:rPr>
        <w:t>解决此问题需要使用</w:t>
      </w:r>
      <w:r>
        <w:rPr>
          <w:rFonts w:hint="eastAsia"/>
        </w:rPr>
        <w:t>String request.</w:t>
      </w:r>
      <w:r w:rsidRPr="00BB1004">
        <w:rPr>
          <w:rFonts w:hint="eastAsia"/>
          <w:color w:val="C00000"/>
        </w:rPr>
        <w:t>getContextPath</w:t>
      </w:r>
      <w:r>
        <w:rPr>
          <w:rFonts w:hint="eastAsia"/>
        </w:rPr>
        <w:t>()</w:t>
      </w:r>
      <w:r>
        <w:rPr>
          <w:rFonts w:hint="eastAsia"/>
        </w:rPr>
        <w:t>方法来即时</w:t>
      </w:r>
      <w:r w:rsidRPr="00BB1004">
        <w:rPr>
          <w:rFonts w:hint="eastAsia"/>
          <w:color w:val="0000FF"/>
        </w:rPr>
        <w:t>获取应用</w:t>
      </w:r>
      <w:r w:rsidR="0020612A">
        <w:rPr>
          <w:rFonts w:hint="eastAsia"/>
          <w:color w:val="0000FF"/>
        </w:rPr>
        <w:t>实际部署</w:t>
      </w:r>
      <w:r w:rsidRPr="00BB1004">
        <w:rPr>
          <w:rFonts w:hint="eastAsia"/>
          <w:color w:val="0000FF"/>
        </w:rPr>
        <w:t>名</w:t>
      </w:r>
      <w:r>
        <w:rPr>
          <w:rFonts w:hint="eastAsia"/>
        </w:rPr>
        <w:t>。</w:t>
      </w:r>
    </w:p>
    <w:p w:rsidR="00A263B4" w:rsidRDefault="00A263B4">
      <w:pPr>
        <w:pStyle w:val="1"/>
      </w:pPr>
      <w:bookmarkStart w:id="67" w:name="_Toc5189"/>
    </w:p>
    <w:p w:rsidR="00A263B4" w:rsidRDefault="00A263B4" w:rsidP="00A263B4"/>
    <w:p w:rsidR="00A263B4" w:rsidRDefault="00A263B4" w:rsidP="00A263B4"/>
    <w:p w:rsidR="005E60D2" w:rsidRDefault="00241064">
      <w:pPr>
        <w:pStyle w:val="1"/>
      </w:pPr>
      <w:r>
        <w:rPr>
          <w:rFonts w:hint="eastAsia"/>
        </w:rPr>
        <w:lastRenderedPageBreak/>
        <w:t>十二、</w:t>
      </w:r>
      <w:r w:rsidR="005E60D2">
        <w:rPr>
          <w:rFonts w:hint="eastAsia"/>
        </w:rPr>
        <w:t>状态管理</w:t>
      </w:r>
      <w:bookmarkEnd w:id="67"/>
    </w:p>
    <w:p w:rsidR="005E60D2" w:rsidRDefault="005E60D2">
      <w:pPr>
        <w:pStyle w:val="2"/>
        <w:rPr>
          <w:rFonts w:hint="default"/>
        </w:rPr>
      </w:pPr>
      <w:bookmarkStart w:id="68" w:name="_Toc7735"/>
      <w:r>
        <w:t>13.1</w:t>
      </w:r>
      <w:r>
        <w:t>状态管理</w:t>
      </w:r>
      <w:bookmarkEnd w:id="68"/>
    </w:p>
    <w:p w:rsidR="005E60D2" w:rsidRDefault="005E60D2" w:rsidP="00241064">
      <w:r>
        <w:rPr>
          <w:rFonts w:hint="eastAsia"/>
        </w:rPr>
        <w:t>将</w:t>
      </w:r>
      <w:r w:rsidRPr="00241064">
        <w:rPr>
          <w:rFonts w:hint="eastAsia"/>
          <w:color w:val="0000FF"/>
        </w:rPr>
        <w:t>浏览器</w:t>
      </w:r>
      <w:r>
        <w:rPr>
          <w:rFonts w:hint="eastAsia"/>
        </w:rPr>
        <w:t>与</w:t>
      </w:r>
      <w:r w:rsidRPr="00241064">
        <w:rPr>
          <w:rFonts w:hint="eastAsia"/>
          <w:color w:val="0000FF"/>
        </w:rPr>
        <w:t>Web</w:t>
      </w:r>
      <w:r w:rsidRPr="00241064">
        <w:rPr>
          <w:rFonts w:hint="eastAsia"/>
          <w:color w:val="0000FF"/>
        </w:rPr>
        <w:t>服务器</w:t>
      </w:r>
      <w:r>
        <w:rPr>
          <w:rFonts w:hint="eastAsia"/>
        </w:rPr>
        <w:t>之间</w:t>
      </w:r>
      <w:r w:rsidRPr="00241064">
        <w:rPr>
          <w:rFonts w:hint="eastAsia"/>
          <w:color w:val="FF0000"/>
        </w:rPr>
        <w:t>多次交互</w:t>
      </w:r>
      <w:r>
        <w:rPr>
          <w:rFonts w:hint="eastAsia"/>
        </w:rPr>
        <w:t>当作</w:t>
      </w:r>
      <w:r w:rsidRPr="00241064">
        <w:rPr>
          <w:rFonts w:hint="eastAsia"/>
          <w:color w:val="0000FF"/>
        </w:rPr>
        <w:t>一个整体</w:t>
      </w:r>
      <w:r>
        <w:rPr>
          <w:rFonts w:hint="eastAsia"/>
        </w:rPr>
        <w:t>来看待，并且将多次交互所涉及的数据保存下来。</w:t>
      </w:r>
      <w:r w:rsidR="00241064">
        <w:rPr>
          <w:rFonts w:hint="eastAsia"/>
        </w:rPr>
        <w:t>目前状态管理有如下两种模式：</w:t>
      </w:r>
    </w:p>
    <w:p w:rsidR="005E60D2" w:rsidRDefault="00241064" w:rsidP="00241064">
      <w:r>
        <w:rPr>
          <w:rFonts w:hint="eastAsia"/>
        </w:rPr>
        <w:t xml:space="preserve">1. </w:t>
      </w:r>
      <w:r w:rsidR="005E60D2" w:rsidRPr="00241064">
        <w:rPr>
          <w:rFonts w:hint="eastAsia"/>
          <w:color w:val="FF0000"/>
        </w:rPr>
        <w:t>客户端状态管理技术</w:t>
      </w:r>
      <w:r>
        <w:rPr>
          <w:rFonts w:hint="eastAsia"/>
        </w:rPr>
        <w:t>，即将</w:t>
      </w:r>
      <w:r w:rsidRPr="00241064">
        <w:rPr>
          <w:rFonts w:hint="eastAsia"/>
          <w:color w:val="0000FF"/>
        </w:rPr>
        <w:t>状态</w:t>
      </w:r>
      <w:r>
        <w:rPr>
          <w:rFonts w:hint="eastAsia"/>
        </w:rPr>
        <w:t>（也就是多次交互所涉及的数据）保存在客户端（浏览器）</w:t>
      </w:r>
    </w:p>
    <w:p w:rsidR="005E60D2" w:rsidRDefault="00241064" w:rsidP="00241064">
      <w:r>
        <w:rPr>
          <w:rFonts w:hint="eastAsia"/>
        </w:rPr>
        <w:t xml:space="preserve">2. </w:t>
      </w:r>
      <w:r w:rsidRPr="00241064">
        <w:rPr>
          <w:rFonts w:hint="eastAsia"/>
          <w:color w:val="FF0000"/>
        </w:rPr>
        <w:t>服务</w:t>
      </w:r>
      <w:r w:rsidR="005E60D2" w:rsidRPr="00241064">
        <w:rPr>
          <w:rFonts w:hint="eastAsia"/>
          <w:color w:val="FF0000"/>
        </w:rPr>
        <w:t>端状态管理技术</w:t>
      </w:r>
      <w:r>
        <w:rPr>
          <w:rFonts w:hint="eastAsia"/>
        </w:rPr>
        <w:t>，</w:t>
      </w:r>
      <w:r w:rsidR="005E60D2">
        <w:rPr>
          <w:rFonts w:hint="eastAsia"/>
        </w:rPr>
        <w:t>即将</w:t>
      </w:r>
      <w:r w:rsidR="005E60D2" w:rsidRPr="00241064">
        <w:rPr>
          <w:rFonts w:hint="eastAsia"/>
          <w:color w:val="0000FF"/>
        </w:rPr>
        <w:t>状态</w:t>
      </w:r>
      <w:r w:rsidR="005E60D2">
        <w:rPr>
          <w:rFonts w:hint="eastAsia"/>
        </w:rPr>
        <w:t>保存在</w:t>
      </w:r>
      <w:r w:rsidR="005E60D2">
        <w:rPr>
          <w:rFonts w:hint="eastAsia"/>
        </w:rPr>
        <w:t>Web</w:t>
      </w:r>
      <w:r>
        <w:rPr>
          <w:rFonts w:hint="eastAsia"/>
        </w:rPr>
        <w:t>服务器端</w:t>
      </w:r>
    </w:p>
    <w:p w:rsidR="005E60D2" w:rsidRDefault="004733D7">
      <w:pPr>
        <w:pStyle w:val="2"/>
        <w:rPr>
          <w:rFonts w:hint="default"/>
        </w:rPr>
      </w:pPr>
      <w:bookmarkStart w:id="69" w:name="_Toc7493"/>
      <w:r>
        <w:t>12</w:t>
      </w:r>
      <w:r w:rsidR="005E60D2">
        <w:t>.</w:t>
      </w:r>
      <w:r>
        <w:t>2</w:t>
      </w:r>
      <w:r w:rsidR="005E60D2">
        <w:t xml:space="preserve"> cookie</w:t>
      </w:r>
      <w:bookmarkEnd w:id="69"/>
    </w:p>
    <w:p w:rsidR="005E60D2" w:rsidRDefault="004733D7" w:rsidP="004733D7">
      <w:r w:rsidRPr="004733D7">
        <w:rPr>
          <w:rFonts w:hint="eastAsia"/>
          <w:color w:val="C00000"/>
        </w:rPr>
        <w:t>COOKIE</w:t>
      </w:r>
      <w:r w:rsidR="005E60D2">
        <w:rPr>
          <w:rFonts w:hint="eastAsia"/>
        </w:rPr>
        <w:t>是一种</w:t>
      </w:r>
      <w:r w:rsidR="005E60D2" w:rsidRPr="004733D7">
        <w:rPr>
          <w:rFonts w:hint="eastAsia"/>
          <w:color w:val="C00000"/>
        </w:rPr>
        <w:t>客户端的状态管理技术</w:t>
      </w:r>
      <w:r w:rsidR="005E60D2">
        <w:rPr>
          <w:rFonts w:hint="eastAsia"/>
        </w:rPr>
        <w:t>。当</w:t>
      </w:r>
      <w:r w:rsidR="005E60D2" w:rsidRPr="004733D7">
        <w:rPr>
          <w:rFonts w:hint="eastAsia"/>
          <w:color w:val="0000FF"/>
        </w:rPr>
        <w:t>浏览器</w:t>
      </w:r>
      <w:r w:rsidR="005E60D2">
        <w:rPr>
          <w:rFonts w:hint="eastAsia"/>
        </w:rPr>
        <w:t>访问</w:t>
      </w:r>
      <w:r w:rsidR="005E60D2" w:rsidRPr="004733D7">
        <w:rPr>
          <w:rFonts w:hint="eastAsia"/>
          <w:color w:val="0000FF"/>
        </w:rPr>
        <w:t>服务器</w:t>
      </w:r>
      <w:r w:rsidR="005E60D2">
        <w:rPr>
          <w:rFonts w:hint="eastAsia"/>
        </w:rPr>
        <w:t>的时候，服务器可以将</w:t>
      </w:r>
      <w:r w:rsidR="005E60D2" w:rsidRPr="004733D7">
        <w:rPr>
          <w:rFonts w:hint="eastAsia"/>
          <w:color w:val="0000FF"/>
        </w:rPr>
        <w:t>少量的数据</w:t>
      </w:r>
      <w:r w:rsidR="005E60D2">
        <w:rPr>
          <w:rFonts w:hint="eastAsia"/>
        </w:rPr>
        <w:t>以</w:t>
      </w:r>
      <w:r w:rsidR="005E60D2" w:rsidRPr="004733D7">
        <w:rPr>
          <w:rFonts w:hint="eastAsia"/>
          <w:color w:val="C00000"/>
        </w:rPr>
        <w:t>set-cookie</w:t>
      </w:r>
      <w:r w:rsidR="005E60D2" w:rsidRPr="004733D7">
        <w:rPr>
          <w:rFonts w:hint="eastAsia"/>
          <w:color w:val="C00000"/>
        </w:rPr>
        <w:t>消息头</w:t>
      </w:r>
      <w:r w:rsidR="005E60D2">
        <w:rPr>
          <w:rFonts w:hint="eastAsia"/>
        </w:rPr>
        <w:t>的方式发送给浏览器，浏览器会将这些数据保存下来。当浏览器再次访问服务器时，会将之前保存的这些数据以</w:t>
      </w:r>
      <w:r w:rsidR="005E60D2" w:rsidRPr="004733D7">
        <w:rPr>
          <w:rFonts w:hint="eastAsia"/>
          <w:color w:val="C00000"/>
        </w:rPr>
        <w:t>cookie</w:t>
      </w:r>
      <w:r w:rsidR="005E60D2" w:rsidRPr="004733D7">
        <w:rPr>
          <w:rFonts w:hint="eastAsia"/>
          <w:color w:val="C00000"/>
        </w:rPr>
        <w:t>消息头</w:t>
      </w:r>
      <w:r w:rsidR="005E60D2">
        <w:rPr>
          <w:rFonts w:hint="eastAsia"/>
        </w:rPr>
        <w:t>的方式发送给服务器。</w:t>
      </w:r>
    </w:p>
    <w:p w:rsidR="005E60D2" w:rsidRDefault="005E60D2" w:rsidP="004733D7">
      <w:r>
        <w:rPr>
          <w:rFonts w:hint="eastAsia"/>
        </w:rPr>
        <w:t>注意事项：有几个</w:t>
      </w:r>
      <w:r>
        <w:rPr>
          <w:rFonts w:hint="eastAsia"/>
        </w:rPr>
        <w:t>cookie</w:t>
      </w:r>
      <w:r>
        <w:rPr>
          <w:rFonts w:hint="eastAsia"/>
        </w:rPr>
        <w:t>，就有几个</w:t>
      </w:r>
      <w:r>
        <w:rPr>
          <w:rFonts w:hint="eastAsia"/>
        </w:rPr>
        <w:t>set-cookie</w:t>
      </w:r>
      <w:r>
        <w:rPr>
          <w:rFonts w:hint="eastAsia"/>
        </w:rPr>
        <w:t>消息头。</w:t>
      </w:r>
    </w:p>
    <w:p w:rsidR="005E60D2" w:rsidRDefault="00AA5D80" w:rsidP="00AA5D80">
      <w:pPr>
        <w:pStyle w:val="3"/>
      </w:pPr>
      <w:bookmarkStart w:id="70" w:name="_Toc3381"/>
      <w:r>
        <w:t>12</w:t>
      </w:r>
      <w:r w:rsidR="005E60D2">
        <w:t>.</w:t>
      </w:r>
      <w:r>
        <w:t>2.1</w:t>
      </w:r>
      <w:r w:rsidR="004733D7">
        <w:t>创建</w:t>
      </w:r>
      <w:r w:rsidR="005E60D2">
        <w:t>cookie</w:t>
      </w:r>
      <w:bookmarkEnd w:id="70"/>
    </w:p>
    <w:p w:rsidR="005E60D2" w:rsidRPr="004733D7" w:rsidRDefault="005E60D2">
      <w:pPr>
        <w:rPr>
          <w:b/>
          <w:color w:val="C00000"/>
        </w:rPr>
      </w:pPr>
      <w:r w:rsidRPr="004733D7">
        <w:rPr>
          <w:rFonts w:hint="eastAsia"/>
          <w:b/>
          <w:color w:val="C00000"/>
        </w:rPr>
        <w:t>step1</w:t>
      </w:r>
      <w:r>
        <w:rPr>
          <w:rFonts w:hint="eastAsia"/>
        </w:rPr>
        <w:t>：</w:t>
      </w:r>
      <w:r w:rsidRPr="004733D7">
        <w:rPr>
          <w:rFonts w:hint="eastAsia"/>
          <w:b/>
          <w:color w:val="C00000"/>
        </w:rPr>
        <w:t>创建</w:t>
      </w:r>
      <w:r w:rsidRPr="004733D7">
        <w:rPr>
          <w:rFonts w:hint="eastAsia"/>
          <w:b/>
          <w:color w:val="C00000"/>
        </w:rPr>
        <w:t>Cookie</w:t>
      </w:r>
    </w:p>
    <w:p w:rsidR="005E60D2" w:rsidRDefault="005E60D2" w:rsidP="004733D7">
      <w:pPr>
        <w:pBdr>
          <w:top w:val="single" w:sz="4" w:space="0" w:color="auto"/>
          <w:bottom w:val="single" w:sz="4" w:space="0" w:color="auto"/>
        </w:pBdr>
      </w:pPr>
      <w:r>
        <w:rPr>
          <w:rFonts w:hint="eastAsia"/>
        </w:rPr>
        <w:t xml:space="preserve"> </w:t>
      </w:r>
      <w:r w:rsidRPr="004733D7">
        <w:rPr>
          <w:rFonts w:hint="eastAsia"/>
        </w:rPr>
        <w:t xml:space="preserve"> Cookie c</w:t>
      </w:r>
      <w:r w:rsidR="004733D7">
        <w:rPr>
          <w:rFonts w:hint="eastAsia"/>
        </w:rPr>
        <w:t xml:space="preserve"> </w:t>
      </w:r>
      <w:r w:rsidRPr="004733D7">
        <w:rPr>
          <w:rFonts w:hint="eastAsia"/>
        </w:rPr>
        <w:t>=</w:t>
      </w:r>
      <w:r w:rsidR="004733D7">
        <w:rPr>
          <w:rFonts w:hint="eastAsia"/>
        </w:rPr>
        <w:t xml:space="preserve"> </w:t>
      </w:r>
      <w:r w:rsidRPr="004733D7">
        <w:rPr>
          <w:rFonts w:hint="eastAsia"/>
        </w:rPr>
        <w:t xml:space="preserve">new </w:t>
      </w:r>
      <w:r w:rsidRPr="004733D7">
        <w:rPr>
          <w:rFonts w:hint="eastAsia"/>
          <w:color w:val="00B0F0"/>
        </w:rPr>
        <w:t>Cookie</w:t>
      </w:r>
      <w:r w:rsidRPr="004733D7">
        <w:rPr>
          <w:rFonts w:hint="eastAsia"/>
        </w:rPr>
        <w:t>(String name,String value);//name</w:t>
      </w:r>
      <w:r w:rsidRPr="004733D7">
        <w:rPr>
          <w:rFonts w:hint="eastAsia"/>
        </w:rPr>
        <w:t>：</w:t>
      </w:r>
      <w:r w:rsidRPr="004733D7">
        <w:rPr>
          <w:rFonts w:hint="eastAsia"/>
        </w:rPr>
        <w:t>cookie</w:t>
      </w:r>
      <w:r w:rsidRPr="004733D7">
        <w:rPr>
          <w:rFonts w:hint="eastAsia"/>
        </w:rPr>
        <w:t>的名称。</w:t>
      </w:r>
      <w:r w:rsidRPr="004733D7">
        <w:rPr>
          <w:rFonts w:hint="eastAsia"/>
        </w:rPr>
        <w:t>value</w:t>
      </w:r>
      <w:r w:rsidRPr="004733D7">
        <w:rPr>
          <w:rFonts w:hint="eastAsia"/>
        </w:rPr>
        <w:t>：</w:t>
      </w:r>
      <w:r w:rsidRPr="004733D7">
        <w:rPr>
          <w:rFonts w:hint="eastAsia"/>
        </w:rPr>
        <w:t>cookie</w:t>
      </w:r>
      <w:r w:rsidRPr="004733D7">
        <w:rPr>
          <w:rFonts w:hint="eastAsia"/>
        </w:rPr>
        <w:t>的值</w:t>
      </w:r>
    </w:p>
    <w:p w:rsidR="005E60D2" w:rsidRDefault="005E60D2">
      <w:r w:rsidRPr="004733D7">
        <w:rPr>
          <w:rFonts w:hint="eastAsia"/>
          <w:b/>
          <w:color w:val="C00000"/>
        </w:rPr>
        <w:t>step2</w:t>
      </w:r>
      <w:r>
        <w:rPr>
          <w:rFonts w:hint="eastAsia"/>
        </w:rPr>
        <w:t>：</w:t>
      </w:r>
      <w:r w:rsidRPr="004733D7">
        <w:rPr>
          <w:rFonts w:hint="eastAsia"/>
          <w:b/>
          <w:color w:val="C00000"/>
        </w:rPr>
        <w:t>添加</w:t>
      </w:r>
      <w:r w:rsidRPr="004733D7">
        <w:rPr>
          <w:rFonts w:hint="eastAsia"/>
          <w:b/>
          <w:color w:val="C00000"/>
        </w:rPr>
        <w:t>Cookie</w:t>
      </w:r>
      <w:r>
        <w:rPr>
          <w:rFonts w:hint="eastAsia"/>
        </w:rPr>
        <w:t>：</w:t>
      </w:r>
      <w:r w:rsidRPr="004733D7">
        <w:rPr>
          <w:rFonts w:hint="eastAsia"/>
          <w:color w:val="00B050"/>
        </w:rPr>
        <w:t>response</w:t>
      </w:r>
      <w:r>
        <w:rPr>
          <w:rFonts w:hint="eastAsia"/>
        </w:rPr>
        <w:t>.</w:t>
      </w:r>
      <w:r w:rsidRPr="004733D7">
        <w:rPr>
          <w:rFonts w:hint="eastAsia"/>
          <w:color w:val="00B0F0"/>
        </w:rPr>
        <w:t>addCookie</w:t>
      </w:r>
      <w:r>
        <w:rPr>
          <w:rFonts w:hint="eastAsia"/>
        </w:rPr>
        <w:t>(c);//</w:t>
      </w:r>
      <w:r>
        <w:rPr>
          <w:rFonts w:hint="eastAsia"/>
        </w:rPr>
        <w:t>调用响应对象的</w:t>
      </w:r>
      <w:r>
        <w:rPr>
          <w:rFonts w:hint="eastAsia"/>
        </w:rPr>
        <w:t>addCookie</w:t>
      </w:r>
      <w:r>
        <w:rPr>
          <w:rFonts w:hint="eastAsia"/>
        </w:rPr>
        <w:t>方法</w:t>
      </w:r>
    </w:p>
    <w:p w:rsidR="005E60D2" w:rsidRDefault="005E60D2" w:rsidP="004733D7">
      <w:r>
        <w:rPr>
          <w:rFonts w:hint="eastAsia"/>
        </w:rPr>
        <w:t>例如：</w:t>
      </w:r>
      <w:r>
        <w:rPr>
          <w:rFonts w:hint="eastAsia"/>
        </w:rPr>
        <w:t>AddCookieServlet</w:t>
      </w:r>
      <w:r>
        <w:rPr>
          <w:rFonts w:hint="eastAsia"/>
        </w:rPr>
        <w:t>类中的</w:t>
      </w:r>
      <w:r>
        <w:rPr>
          <w:rFonts w:hint="eastAsia"/>
        </w:rPr>
        <w:t>service</w:t>
      </w:r>
      <w:r>
        <w:rPr>
          <w:rFonts w:hint="eastAsia"/>
        </w:rPr>
        <w:t>方法中写</w:t>
      </w:r>
    </w:p>
    <w:p w:rsidR="005E60D2" w:rsidRDefault="005E60D2" w:rsidP="004733D7">
      <w:pPr>
        <w:pBdr>
          <w:top w:val="single" w:sz="4" w:space="0" w:color="auto"/>
          <w:bottom w:val="single" w:sz="4" w:space="0" w:color="auto"/>
        </w:pBdr>
      </w:pPr>
      <w:r>
        <w:rPr>
          <w:rFonts w:hint="eastAsia"/>
        </w:rPr>
        <w:tab/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  <w:t>response.setContentType("text/html;charset=utf-8");</w:t>
      </w:r>
    </w:p>
    <w:p w:rsidR="005E60D2" w:rsidRDefault="005E60D2" w:rsidP="004733D7">
      <w:pPr>
        <w:pBdr>
          <w:top w:val="single" w:sz="4" w:space="0" w:color="auto"/>
          <w:bottom w:val="single" w:sz="4" w:space="0" w:color="auto"/>
        </w:pBdr>
      </w:pPr>
      <w:r>
        <w:rPr>
          <w:rFonts w:hint="eastAsia"/>
        </w:rPr>
        <w:tab/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  <w:t>PrintWriter out=response.getWriter();</w:t>
      </w:r>
    </w:p>
    <w:p w:rsidR="004733D7" w:rsidRDefault="005E60D2" w:rsidP="004733D7">
      <w:pPr>
        <w:pBdr>
          <w:top w:val="single" w:sz="4" w:space="0" w:color="auto"/>
          <w:bottom w:val="single" w:sz="4" w:space="0" w:color="auto"/>
        </w:pBdr>
      </w:pPr>
      <w:r>
        <w:rPr>
          <w:rFonts w:hint="eastAsia"/>
        </w:rPr>
        <w:tab/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  <w:t>Cookie c1=new Cookie("username","tom");</w:t>
      </w:r>
      <w:r>
        <w:rPr>
          <w:rFonts w:hint="eastAsia"/>
        </w:rPr>
        <w:tab/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</w:p>
    <w:p w:rsidR="005E60D2" w:rsidRDefault="005E60D2" w:rsidP="004733D7">
      <w:pPr>
        <w:pBdr>
          <w:top w:val="single" w:sz="4" w:space="0" w:color="auto"/>
          <w:bottom w:val="single" w:sz="4" w:space="0" w:color="auto"/>
        </w:pBdr>
        <w:ind w:firstLineChars="600" w:firstLine="1260"/>
      </w:pPr>
      <w:r>
        <w:rPr>
          <w:rFonts w:hint="eastAsia"/>
        </w:rPr>
        <w:t>response.addCookie(c1);</w:t>
      </w:r>
    </w:p>
    <w:p w:rsidR="005E60D2" w:rsidRDefault="005E60D2" w:rsidP="004733D7">
      <w:pPr>
        <w:pBdr>
          <w:top w:val="single" w:sz="4" w:space="0" w:color="auto"/>
          <w:bottom w:val="single" w:sz="4" w:space="0" w:color="auto"/>
        </w:pBdr>
      </w:pPr>
      <w:r>
        <w:rPr>
          <w:rFonts w:hint="eastAsia"/>
        </w:rPr>
        <w:tab/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  <w:t>Cookie c2=new Cookie("city","beijing");</w:t>
      </w:r>
    </w:p>
    <w:p w:rsidR="005E60D2" w:rsidRDefault="005E60D2" w:rsidP="004733D7">
      <w:pPr>
        <w:pBdr>
          <w:top w:val="single" w:sz="4" w:space="0" w:color="auto"/>
          <w:bottom w:val="single" w:sz="4" w:space="0" w:color="auto"/>
        </w:pBdr>
      </w:pPr>
      <w:r>
        <w:rPr>
          <w:rFonts w:hint="eastAsia"/>
        </w:rPr>
        <w:tab/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  <w:t>response.addCookie(c2);//</w:t>
      </w:r>
      <w:r>
        <w:rPr>
          <w:rFonts w:hint="eastAsia"/>
        </w:rPr>
        <w:t>消息头中将会有两个</w:t>
      </w:r>
      <w:r>
        <w:rPr>
          <w:rFonts w:hint="eastAsia"/>
        </w:rPr>
        <w:t>set-cookie</w:t>
      </w:r>
    </w:p>
    <w:p w:rsidR="004733D7" w:rsidRDefault="005E60D2" w:rsidP="004733D7">
      <w:pPr>
        <w:pBdr>
          <w:top w:val="single" w:sz="4" w:space="0" w:color="auto"/>
          <w:bottom w:val="single" w:sz="4" w:space="0" w:color="auto"/>
        </w:pBdr>
      </w:pPr>
      <w:r>
        <w:rPr>
          <w:rFonts w:hint="eastAsia"/>
        </w:rPr>
        <w:tab/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  <w:t>out.println("&lt;h1&gt;</w:t>
      </w:r>
      <w:r>
        <w:rPr>
          <w:rFonts w:hint="eastAsia"/>
        </w:rPr>
        <w:t>添加</w:t>
      </w:r>
      <w:r>
        <w:rPr>
          <w:rFonts w:hint="eastAsia"/>
        </w:rPr>
        <w:t>Cookie</w:t>
      </w:r>
      <w:r>
        <w:rPr>
          <w:rFonts w:hint="eastAsia"/>
        </w:rPr>
        <w:t>成功</w:t>
      </w:r>
      <w:r>
        <w:rPr>
          <w:rFonts w:hint="eastAsia"/>
        </w:rPr>
        <w:t>&lt;/h1&gt;");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5E60D2" w:rsidRDefault="005E60D2" w:rsidP="004733D7">
      <w:pPr>
        <w:pBdr>
          <w:top w:val="single" w:sz="4" w:space="0" w:color="auto"/>
          <w:bottom w:val="single" w:sz="4" w:space="0" w:color="auto"/>
        </w:pBdr>
        <w:ind w:firstLineChars="600" w:firstLine="1260"/>
      </w:pPr>
      <w:r>
        <w:rPr>
          <w:rFonts w:hint="eastAsia"/>
        </w:rPr>
        <w:t>out.close();</w:t>
      </w:r>
    </w:p>
    <w:p w:rsidR="005E60D2" w:rsidRDefault="00AA5D80" w:rsidP="00AA5D80">
      <w:pPr>
        <w:pStyle w:val="3"/>
      </w:pPr>
      <w:bookmarkStart w:id="71" w:name="_Toc30541"/>
      <w:r>
        <w:t>12.2.2</w:t>
      </w:r>
      <w:r w:rsidR="005E60D2">
        <w:t>查询</w:t>
      </w:r>
      <w:r w:rsidR="005E60D2">
        <w:t>cookie</w:t>
      </w:r>
      <w:bookmarkEnd w:id="71"/>
    </w:p>
    <w:p w:rsidR="005E60D2" w:rsidRDefault="005E60D2" w:rsidP="004733D7">
      <w:r>
        <w:rPr>
          <w:rFonts w:hint="eastAsia"/>
        </w:rPr>
        <w:t>方法：</w:t>
      </w:r>
      <w:r>
        <w:rPr>
          <w:rFonts w:hint="eastAsia"/>
        </w:rPr>
        <w:t xml:space="preserve">Cookie[] </w:t>
      </w:r>
      <w:r w:rsidRPr="004733D7">
        <w:rPr>
          <w:rFonts w:hint="eastAsia"/>
          <w:color w:val="00B050"/>
        </w:rPr>
        <w:t>request</w:t>
      </w:r>
      <w:r>
        <w:rPr>
          <w:rFonts w:hint="eastAsia"/>
        </w:rPr>
        <w:t>.</w:t>
      </w:r>
      <w:r w:rsidRPr="004733D7">
        <w:rPr>
          <w:rFonts w:hint="eastAsia"/>
          <w:color w:val="00B0F0"/>
        </w:rPr>
        <w:t>getCookies(</w:t>
      </w:r>
      <w:r>
        <w:rPr>
          <w:rFonts w:hint="eastAsia"/>
        </w:rPr>
        <w:t>);//</w:t>
      </w:r>
      <w:r>
        <w:rPr>
          <w:rFonts w:hint="eastAsia"/>
        </w:rPr>
        <w:t>如果没有任何的</w:t>
      </w:r>
      <w:r>
        <w:rPr>
          <w:rFonts w:hint="eastAsia"/>
        </w:rPr>
        <w:t>cookie</w:t>
      </w:r>
      <w:r>
        <w:rPr>
          <w:rFonts w:hint="eastAsia"/>
        </w:rPr>
        <w:t>，则返回</w:t>
      </w:r>
      <w:r>
        <w:rPr>
          <w:rFonts w:hint="eastAsia"/>
        </w:rPr>
        <w:t>null</w:t>
      </w:r>
    </w:p>
    <w:p w:rsidR="005E60D2" w:rsidRDefault="005E60D2">
      <w:pPr>
        <w:ind w:left="840" w:firstLine="420"/>
      </w:pPr>
      <w:r>
        <w:rPr>
          <w:rFonts w:hint="eastAsia"/>
        </w:rPr>
        <w:t xml:space="preserve"> String cookie.getName();//</w:t>
      </w:r>
      <w:r>
        <w:rPr>
          <w:rFonts w:hint="eastAsia"/>
        </w:rPr>
        <w:t>返回</w:t>
      </w:r>
      <w:r>
        <w:rPr>
          <w:rFonts w:hint="eastAsia"/>
        </w:rPr>
        <w:t>cookie</w:t>
      </w:r>
      <w:r>
        <w:rPr>
          <w:rFonts w:hint="eastAsia"/>
        </w:rPr>
        <w:t>的名称</w:t>
      </w:r>
    </w:p>
    <w:p w:rsidR="005E60D2" w:rsidRDefault="005E60D2">
      <w:pPr>
        <w:ind w:left="840" w:firstLine="420"/>
      </w:pPr>
      <w:r>
        <w:rPr>
          <w:rFonts w:hint="eastAsia"/>
        </w:rPr>
        <w:t xml:space="preserve"> String cookie.getValue();//</w:t>
      </w:r>
      <w:r>
        <w:rPr>
          <w:rFonts w:hint="eastAsia"/>
        </w:rPr>
        <w:t>返回</w:t>
      </w:r>
      <w:r>
        <w:rPr>
          <w:rFonts w:hint="eastAsia"/>
        </w:rPr>
        <w:t>cookie</w:t>
      </w:r>
      <w:r>
        <w:rPr>
          <w:rFonts w:hint="eastAsia"/>
        </w:rPr>
        <w:t>的值</w:t>
      </w:r>
    </w:p>
    <w:p w:rsidR="005E60D2" w:rsidRDefault="005E60D2" w:rsidP="004733D7">
      <w:r>
        <w:rPr>
          <w:rFonts w:hint="eastAsia"/>
        </w:rPr>
        <w:t>案例：</w:t>
      </w:r>
      <w:r>
        <w:rPr>
          <w:rFonts w:hint="eastAsia"/>
        </w:rPr>
        <w:t>FindCookieServlet</w:t>
      </w:r>
      <w:r>
        <w:rPr>
          <w:rFonts w:hint="eastAsia"/>
        </w:rPr>
        <w:t>类中的</w:t>
      </w:r>
      <w:r>
        <w:rPr>
          <w:rFonts w:hint="eastAsia"/>
        </w:rPr>
        <w:t>service</w:t>
      </w:r>
      <w:r>
        <w:rPr>
          <w:rFonts w:hint="eastAsia"/>
        </w:rPr>
        <w:t>方法中写</w:t>
      </w:r>
    </w:p>
    <w:p w:rsidR="005E60D2" w:rsidRDefault="005E60D2" w:rsidP="004733D7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ab/>
        <w:t>response.setContentType("text/html;charset=utf-8");</w:t>
      </w:r>
    </w:p>
    <w:p w:rsidR="004733D7" w:rsidRDefault="005E60D2" w:rsidP="004733D7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ab/>
        <w:t>PrintWriter out = response.getWriter();</w:t>
      </w:r>
      <w:r>
        <w:rPr>
          <w:rFonts w:hint="eastAsia"/>
        </w:rPr>
        <w:tab/>
      </w:r>
      <w:r>
        <w:rPr>
          <w:rFonts w:hint="eastAsia"/>
        </w:rPr>
        <w:tab/>
      </w:r>
    </w:p>
    <w:p w:rsidR="005E60D2" w:rsidRDefault="005E60D2" w:rsidP="004733D7">
      <w:pPr>
        <w:pBdr>
          <w:top w:val="single" w:sz="4" w:space="0" w:color="auto"/>
          <w:bottom w:val="single" w:sz="4" w:space="0" w:color="auto"/>
        </w:pBdr>
        <w:ind w:firstLineChars="400" w:firstLine="840"/>
      </w:pPr>
      <w:r>
        <w:rPr>
          <w:rFonts w:hint="eastAsia"/>
        </w:rPr>
        <w:t>Cookie[] cookies=request.getCookies();</w:t>
      </w:r>
    </w:p>
    <w:p w:rsidR="004733D7" w:rsidRDefault="005E60D2" w:rsidP="004733D7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ab/>
        <w:t>if(cookies!=null){</w:t>
      </w:r>
      <w:r>
        <w:rPr>
          <w:rFonts w:hint="eastAsia"/>
        </w:rPr>
        <w:tab/>
      </w:r>
    </w:p>
    <w:p w:rsidR="005E60D2" w:rsidRDefault="005E60D2" w:rsidP="004733D7">
      <w:pPr>
        <w:pBdr>
          <w:top w:val="single" w:sz="4" w:space="0" w:color="auto"/>
          <w:bottom w:val="single" w:sz="4" w:space="0" w:color="auto"/>
        </w:pBdr>
        <w:ind w:firstLineChars="700" w:firstLine="1470"/>
      </w:pPr>
      <w:r>
        <w:rPr>
          <w:rFonts w:hint="eastAsia"/>
        </w:rPr>
        <w:t>for(int i=0;i&lt;cookies.length;i++){</w:t>
      </w:r>
    </w:p>
    <w:p w:rsidR="005E60D2" w:rsidRDefault="005E60D2" w:rsidP="004733D7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Cookie c=cookies[i];</w:t>
      </w:r>
      <w:r>
        <w:rPr>
          <w:rFonts w:hint="eastAsia"/>
        </w:rPr>
        <w:tab/>
        <w:t>String name=c.getName();</w:t>
      </w:r>
    </w:p>
    <w:p w:rsidR="005E60D2" w:rsidRDefault="005E60D2" w:rsidP="004733D7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String value=c.getValue();</w:t>
      </w:r>
    </w:p>
    <w:p w:rsidR="004733D7" w:rsidRDefault="005E60D2" w:rsidP="004733D7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out.println("name</w:t>
      </w:r>
      <w:r>
        <w:rPr>
          <w:rFonts w:hint="eastAsia"/>
        </w:rPr>
        <w:t>：</w:t>
      </w:r>
      <w:r>
        <w:rPr>
          <w:rFonts w:hint="eastAsia"/>
        </w:rPr>
        <w:t>"+name+"</w:t>
      </w:r>
      <w:r>
        <w:rPr>
          <w:rFonts w:hint="eastAsia"/>
        </w:rPr>
        <w:t>，</w:t>
      </w:r>
      <w:r>
        <w:rPr>
          <w:rFonts w:hint="eastAsia"/>
        </w:rPr>
        <w:t>value</w:t>
      </w:r>
      <w:r>
        <w:rPr>
          <w:rFonts w:hint="eastAsia"/>
        </w:rPr>
        <w:t>：</w:t>
      </w:r>
      <w:r>
        <w:rPr>
          <w:rFonts w:hint="eastAsia"/>
        </w:rPr>
        <w:t>"+value+"&lt;br /&gt;");</w:t>
      </w:r>
      <w:r>
        <w:rPr>
          <w:rFonts w:hint="eastAsia"/>
        </w:rPr>
        <w:tab/>
        <w:t xml:space="preserve">  </w:t>
      </w:r>
    </w:p>
    <w:p w:rsidR="005E60D2" w:rsidRDefault="005E60D2" w:rsidP="004733D7">
      <w:pPr>
        <w:pBdr>
          <w:top w:val="single" w:sz="4" w:space="0" w:color="auto"/>
          <w:bottom w:val="single" w:sz="4" w:space="0" w:color="auto"/>
        </w:pBdr>
        <w:ind w:firstLineChars="700" w:firstLine="1470"/>
      </w:pPr>
      <w:r>
        <w:rPr>
          <w:rFonts w:hint="eastAsia"/>
        </w:rPr>
        <w:t>}</w:t>
      </w:r>
    </w:p>
    <w:p w:rsidR="005E60D2" w:rsidRDefault="005E60D2" w:rsidP="004733D7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ab/>
        <w:t>}else{</w:t>
      </w:r>
      <w:r>
        <w:rPr>
          <w:rFonts w:hint="eastAsia"/>
        </w:rPr>
        <w:tab/>
        <w:t>out.println("</w:t>
      </w:r>
      <w:r>
        <w:rPr>
          <w:rFonts w:hint="eastAsia"/>
        </w:rPr>
        <w:t>没有</w:t>
      </w:r>
      <w:r>
        <w:rPr>
          <w:rFonts w:hint="eastAsia"/>
        </w:rPr>
        <w:t>cookie");</w:t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195021" w:rsidRPr="00195021" w:rsidRDefault="00195021" w:rsidP="00195021">
      <w:bookmarkStart w:id="72" w:name="_Toc31163"/>
    </w:p>
    <w:p w:rsidR="00BA387C" w:rsidRDefault="00BA387C" w:rsidP="00BA387C"/>
    <w:p w:rsidR="00BA387C" w:rsidRDefault="00BA387C" w:rsidP="00BA387C">
      <w:pPr>
        <w:pStyle w:val="3"/>
      </w:pPr>
      <w:r>
        <w:lastRenderedPageBreak/>
        <w:t>12.2.</w:t>
      </w:r>
      <w:r>
        <w:rPr>
          <w:rFonts w:hint="eastAsia"/>
        </w:rPr>
        <w:t>3</w:t>
      </w:r>
      <w:r>
        <w:t>修改</w:t>
      </w:r>
      <w:r>
        <w:t>Cookie</w:t>
      </w:r>
    </w:p>
    <w:p w:rsidR="00BA387C" w:rsidRDefault="00BA387C" w:rsidP="00BA387C">
      <w:r>
        <w:rPr>
          <w:rFonts w:hint="eastAsia"/>
        </w:rPr>
        <w:t xml:space="preserve">1. </w:t>
      </w:r>
      <w:r>
        <w:rPr>
          <w:rFonts w:hint="eastAsia"/>
        </w:rPr>
        <w:t>获取客户端发送的所有</w:t>
      </w:r>
      <w:r>
        <w:rPr>
          <w:rFonts w:hint="eastAsia"/>
        </w:rPr>
        <w:t>Cookie</w:t>
      </w:r>
    </w:p>
    <w:p w:rsidR="00BA387C" w:rsidRDefault="00BA387C" w:rsidP="00BA387C">
      <w:r>
        <w:rPr>
          <w:rFonts w:hint="eastAsia"/>
        </w:rPr>
        <w:t xml:space="preserve">2. </w:t>
      </w:r>
      <w:r>
        <w:rPr>
          <w:rFonts w:hint="eastAsia"/>
        </w:rPr>
        <w:t>根据</w:t>
      </w:r>
      <w:r>
        <w:rPr>
          <w:rFonts w:hint="eastAsia"/>
        </w:rPr>
        <w:t>name</w:t>
      </w:r>
      <w:r>
        <w:rPr>
          <w:rFonts w:hint="eastAsia"/>
        </w:rPr>
        <w:t>找到要修改的</w:t>
      </w:r>
      <w:r>
        <w:rPr>
          <w:rFonts w:hint="eastAsia"/>
        </w:rPr>
        <w:t>Cookie</w:t>
      </w:r>
    </w:p>
    <w:p w:rsidR="00BA387C" w:rsidRDefault="00BA387C" w:rsidP="00BA387C">
      <w:r>
        <w:rPr>
          <w:rFonts w:hint="eastAsia"/>
        </w:rPr>
        <w:t xml:space="preserve">3. </w:t>
      </w:r>
      <w:r>
        <w:rPr>
          <w:rFonts w:hint="eastAsia"/>
        </w:rPr>
        <w:t>调用</w:t>
      </w:r>
      <w:r>
        <w:rPr>
          <w:rFonts w:hint="eastAsia"/>
        </w:rPr>
        <w:t>Cookie</w:t>
      </w:r>
      <w:r>
        <w:rPr>
          <w:rFonts w:hint="eastAsia"/>
        </w:rPr>
        <w:t>的</w:t>
      </w:r>
      <w:r w:rsidRPr="00BA387C">
        <w:rPr>
          <w:rFonts w:hint="eastAsia"/>
          <w:color w:val="0000FF"/>
        </w:rPr>
        <w:t>setValue</w:t>
      </w:r>
      <w:r>
        <w:rPr>
          <w:rFonts w:hint="eastAsia"/>
        </w:rPr>
        <w:t>( String newValue)</w:t>
      </w:r>
      <w:r>
        <w:rPr>
          <w:rFonts w:hint="eastAsia"/>
        </w:rPr>
        <w:t>方法，修改该</w:t>
      </w:r>
      <w:r>
        <w:rPr>
          <w:rFonts w:hint="eastAsia"/>
        </w:rPr>
        <w:t>Cookie</w:t>
      </w:r>
      <w:r>
        <w:rPr>
          <w:rFonts w:hint="eastAsia"/>
        </w:rPr>
        <w:t>的值</w:t>
      </w:r>
    </w:p>
    <w:p w:rsidR="00BA387C" w:rsidRPr="00BA387C" w:rsidRDefault="00BA387C" w:rsidP="00BA387C">
      <w:r>
        <w:rPr>
          <w:rFonts w:hint="eastAsia"/>
        </w:rPr>
        <w:t xml:space="preserve">4. </w:t>
      </w:r>
      <w:r>
        <w:rPr>
          <w:rFonts w:hint="eastAsia"/>
        </w:rPr>
        <w:t>将修改后的</w:t>
      </w:r>
      <w:r>
        <w:rPr>
          <w:rFonts w:hint="eastAsia"/>
        </w:rPr>
        <w:t>Cookie</w:t>
      </w:r>
      <w:r>
        <w:rPr>
          <w:rFonts w:hint="eastAsia"/>
        </w:rPr>
        <w:t>加入到</w:t>
      </w:r>
      <w:r>
        <w:rPr>
          <w:rFonts w:hint="eastAsia"/>
        </w:rPr>
        <w:t>response</w:t>
      </w:r>
      <w:r>
        <w:rPr>
          <w:rFonts w:hint="eastAsia"/>
        </w:rPr>
        <w:t>发送回客户端</w:t>
      </w:r>
    </w:p>
    <w:p w:rsidR="00195021" w:rsidRDefault="00195021" w:rsidP="00195021">
      <w:pPr>
        <w:pStyle w:val="3"/>
      </w:pPr>
      <w:r>
        <w:t>12.2.</w:t>
      </w:r>
      <w:r w:rsidR="00BA387C">
        <w:t>4</w:t>
      </w:r>
      <w:r>
        <w:t xml:space="preserve"> Cookie</w:t>
      </w:r>
      <w:r>
        <w:t>原理</w:t>
      </w:r>
    </w:p>
    <w:p w:rsidR="00195021" w:rsidRDefault="00195021" w:rsidP="00195021">
      <w:r>
        <w:t>1.</w:t>
      </w:r>
      <w:r>
        <w:rPr>
          <w:rFonts w:hint="eastAsia"/>
        </w:rPr>
        <w:t xml:space="preserve"> </w:t>
      </w:r>
      <w:r>
        <w:rPr>
          <w:rFonts w:hint="eastAsia"/>
        </w:rPr>
        <w:t>浏览器向服务器发送请求</w:t>
      </w:r>
    </w:p>
    <w:p w:rsidR="00195021" w:rsidRDefault="00195021" w:rsidP="00195021">
      <w:r>
        <w:rPr>
          <w:rFonts w:hint="eastAsia"/>
        </w:rPr>
        <w:t xml:space="preserve">2. </w:t>
      </w:r>
      <w:r>
        <w:rPr>
          <w:rFonts w:hint="eastAsia"/>
        </w:rPr>
        <w:t>服务端执行</w:t>
      </w:r>
      <w:r>
        <w:rPr>
          <w:rFonts w:hint="eastAsia"/>
        </w:rPr>
        <w:t>response.addCookie</w:t>
      </w:r>
      <w:r>
        <w:rPr>
          <w:rFonts w:hint="eastAsia"/>
        </w:rPr>
        <w:t>语句后，</w:t>
      </w:r>
      <w:r w:rsidR="001A485A">
        <w:rPr>
          <w:rFonts w:hint="eastAsia"/>
        </w:rPr>
        <w:t>会以</w:t>
      </w:r>
      <w:r>
        <w:rPr>
          <w:rFonts w:hint="eastAsia"/>
        </w:rPr>
        <w:t>set-cookie</w:t>
      </w:r>
      <w:r>
        <w:rPr>
          <w:rFonts w:hint="eastAsia"/>
        </w:rPr>
        <w:t>消息</w:t>
      </w:r>
      <w:r w:rsidR="001A485A">
        <w:rPr>
          <w:rFonts w:hint="eastAsia"/>
        </w:rPr>
        <w:t>发回一段文本信息给浏览器</w:t>
      </w:r>
    </w:p>
    <w:p w:rsidR="001A485A" w:rsidRDefault="001A485A" w:rsidP="00195021">
      <w:r>
        <w:rPr>
          <w:rFonts w:hint="eastAsia"/>
        </w:rPr>
        <w:t xml:space="preserve">3. </w:t>
      </w:r>
      <w:r>
        <w:rPr>
          <w:rFonts w:hint="eastAsia"/>
        </w:rPr>
        <w:t>浏览器保存信息在硬盘或内存中</w:t>
      </w:r>
    </w:p>
    <w:p w:rsidR="001A485A" w:rsidRDefault="001A485A" w:rsidP="00195021">
      <w:r>
        <w:rPr>
          <w:rFonts w:hint="eastAsia"/>
        </w:rPr>
        <w:t xml:space="preserve">4. </w:t>
      </w:r>
      <w:r>
        <w:rPr>
          <w:rFonts w:hint="eastAsia"/>
        </w:rPr>
        <w:t>当再次发送请求时，会以</w:t>
      </w:r>
      <w:r>
        <w:rPr>
          <w:rFonts w:hint="eastAsia"/>
        </w:rPr>
        <w:t>Cookie</w:t>
      </w:r>
      <w:r>
        <w:rPr>
          <w:rFonts w:hint="eastAsia"/>
        </w:rPr>
        <w:t>消息头的形式，自动将保存的文本信息发送到服务器</w:t>
      </w:r>
    </w:p>
    <w:p w:rsidR="001A485A" w:rsidRPr="00195021" w:rsidRDefault="001A485A" w:rsidP="00195021">
      <w:r>
        <w:rPr>
          <w:rFonts w:hint="eastAsia"/>
        </w:rPr>
        <w:t xml:space="preserve">5. </w:t>
      </w:r>
      <w:r>
        <w:rPr>
          <w:rFonts w:hint="eastAsia"/>
        </w:rPr>
        <w:t>服务器使用</w:t>
      </w:r>
      <w:r>
        <w:rPr>
          <w:rFonts w:hint="eastAsia"/>
        </w:rPr>
        <w:t>request.getCookies()</w:t>
      </w:r>
      <w:r>
        <w:rPr>
          <w:rFonts w:hint="eastAsia"/>
        </w:rPr>
        <w:t>方法获取请求中可能携带的</w:t>
      </w:r>
      <w:r>
        <w:rPr>
          <w:rFonts w:hint="eastAsia"/>
        </w:rPr>
        <w:t>Cookies</w:t>
      </w:r>
      <w:r>
        <w:rPr>
          <w:rFonts w:hint="eastAsia"/>
        </w:rPr>
        <w:t>的值</w:t>
      </w:r>
    </w:p>
    <w:p w:rsidR="00BA387C" w:rsidRDefault="00BA387C" w:rsidP="00BA387C">
      <w:pPr>
        <w:pStyle w:val="3"/>
      </w:pPr>
      <w:bookmarkStart w:id="73" w:name="_Toc9474"/>
      <w:r>
        <w:t>12.2.5 cookie</w:t>
      </w:r>
      <w:r>
        <w:t>的生存时间</w:t>
      </w:r>
      <w:bookmarkEnd w:id="73"/>
    </w:p>
    <w:p w:rsidR="00BA387C" w:rsidRDefault="00BA387C" w:rsidP="00BA387C">
      <w:r>
        <w:rPr>
          <w:rFonts w:hint="eastAsia"/>
        </w:rPr>
        <w:t>Cookie</w:t>
      </w:r>
      <w:r>
        <w:rPr>
          <w:rFonts w:hint="eastAsia"/>
        </w:rPr>
        <w:t>默认情况下，浏览器会将</w:t>
      </w:r>
      <w:r>
        <w:rPr>
          <w:rFonts w:hint="eastAsia"/>
        </w:rPr>
        <w:t>cookie</w:t>
      </w:r>
      <w:r>
        <w:rPr>
          <w:rFonts w:hint="eastAsia"/>
        </w:rPr>
        <w:t>保存在</w:t>
      </w:r>
      <w:r w:rsidRPr="00E813F5">
        <w:rPr>
          <w:rFonts w:hint="eastAsia"/>
          <w:color w:val="FF0000"/>
        </w:rPr>
        <w:t>内存</w:t>
      </w:r>
      <w:r>
        <w:rPr>
          <w:rFonts w:hint="eastAsia"/>
        </w:rPr>
        <w:t>里，只要浏览器不关闭，</w:t>
      </w:r>
      <w:r>
        <w:rPr>
          <w:rFonts w:hint="eastAsia"/>
        </w:rPr>
        <w:t>cookie</w:t>
      </w:r>
      <w:r>
        <w:rPr>
          <w:rFonts w:hint="eastAsia"/>
        </w:rPr>
        <w:t>会一直存在。</w:t>
      </w:r>
    </w:p>
    <w:p w:rsidR="00BA387C" w:rsidRPr="00BA387C" w:rsidRDefault="00BA387C" w:rsidP="00BA387C">
      <w:pPr>
        <w:rPr>
          <w:b/>
          <w:color w:val="C00000"/>
        </w:rPr>
      </w:pPr>
      <w:r w:rsidRPr="00BA387C">
        <w:rPr>
          <w:rFonts w:hint="eastAsia"/>
          <w:b/>
          <w:color w:val="C00000"/>
        </w:rPr>
        <w:t>Cookie</w:t>
      </w:r>
      <w:r w:rsidRPr="00BA387C">
        <w:rPr>
          <w:rFonts w:hint="eastAsia"/>
          <w:b/>
          <w:color w:val="C00000"/>
        </w:rPr>
        <w:t>的生成与销毁</w:t>
      </w:r>
    </w:p>
    <w:p w:rsidR="00BA387C" w:rsidRDefault="00BA387C" w:rsidP="00BA387C">
      <w:pPr>
        <w:ind w:leftChars="200" w:left="420"/>
      </w:pPr>
      <w:r>
        <w:rPr>
          <w:rFonts w:hint="eastAsia"/>
        </w:rPr>
        <w:t xml:space="preserve">1. </w:t>
      </w:r>
      <w:r>
        <w:rPr>
          <w:rFonts w:hint="eastAsia"/>
        </w:rPr>
        <w:t>启动</w:t>
      </w:r>
      <w:r>
        <w:rPr>
          <w:rFonts w:hint="eastAsia"/>
        </w:rPr>
        <w:t>FireFox</w:t>
      </w:r>
      <w:r>
        <w:rPr>
          <w:rFonts w:hint="eastAsia"/>
        </w:rPr>
        <w:t>后，操作系统会为浏览器开辟一块内存空间</w:t>
      </w:r>
    </w:p>
    <w:p w:rsidR="00BA387C" w:rsidRDefault="00BA387C" w:rsidP="00BA387C">
      <w:pPr>
        <w:ind w:leftChars="200" w:left="420"/>
      </w:pPr>
      <w:r>
        <w:rPr>
          <w:rFonts w:hint="eastAsia"/>
        </w:rPr>
        <w:t xml:space="preserve">2. </w:t>
      </w:r>
      <w:r>
        <w:rPr>
          <w:rFonts w:hint="eastAsia"/>
        </w:rPr>
        <w:t>浏览器（</w:t>
      </w:r>
      <w:r>
        <w:rPr>
          <w:rFonts w:hint="eastAsia"/>
        </w:rPr>
        <w:t>FireFox</w:t>
      </w:r>
      <w:r>
        <w:rPr>
          <w:rFonts w:hint="eastAsia"/>
        </w:rPr>
        <w:t>）访问服务器</w:t>
      </w:r>
    </w:p>
    <w:p w:rsidR="00BA387C" w:rsidRDefault="00BA387C" w:rsidP="00BA387C">
      <w:pPr>
        <w:ind w:leftChars="200" w:left="420"/>
      </w:pPr>
      <w:r>
        <w:rPr>
          <w:rFonts w:hint="eastAsia"/>
        </w:rPr>
        <w:t xml:space="preserve">3. </w:t>
      </w:r>
      <w:r>
        <w:rPr>
          <w:rFonts w:hint="eastAsia"/>
        </w:rPr>
        <w:t>服务器生成消息头</w:t>
      </w:r>
      <w:r>
        <w:rPr>
          <w:rFonts w:hint="eastAsia"/>
        </w:rPr>
        <w:t>setCookie</w:t>
      </w:r>
      <w:r>
        <w:rPr>
          <w:rFonts w:hint="eastAsia"/>
        </w:rPr>
        <w:t>发回给浏览器</w:t>
      </w:r>
    </w:p>
    <w:p w:rsidR="00BA387C" w:rsidRDefault="00BA387C" w:rsidP="00BA387C">
      <w:pPr>
        <w:ind w:leftChars="200" w:left="420"/>
      </w:pPr>
      <w:r>
        <w:rPr>
          <w:rFonts w:hint="eastAsia"/>
        </w:rPr>
        <w:t xml:space="preserve">4. </w:t>
      </w:r>
      <w:r>
        <w:rPr>
          <w:rFonts w:hint="eastAsia"/>
        </w:rPr>
        <w:t>浏览器将服务器生成的消息头保存到内存区域</w:t>
      </w:r>
    </w:p>
    <w:p w:rsidR="00BA387C" w:rsidRDefault="00BA387C" w:rsidP="00BA387C">
      <w:pPr>
        <w:ind w:leftChars="200" w:left="420"/>
      </w:pPr>
      <w:r>
        <w:rPr>
          <w:rFonts w:hint="eastAsia"/>
        </w:rPr>
        <w:t xml:space="preserve">5. </w:t>
      </w:r>
      <w:r>
        <w:rPr>
          <w:rFonts w:hint="eastAsia"/>
        </w:rPr>
        <w:t>当浏览器关闭，系统回收为浏览器分配的内存，</w:t>
      </w:r>
      <w:r>
        <w:rPr>
          <w:rFonts w:hint="eastAsia"/>
        </w:rPr>
        <w:t>cookie</w:t>
      </w:r>
      <w:r>
        <w:rPr>
          <w:rFonts w:hint="eastAsia"/>
        </w:rPr>
        <w:t>也相应消失</w:t>
      </w:r>
    </w:p>
    <w:p w:rsidR="00BA387C" w:rsidRPr="00BA387C" w:rsidRDefault="00BA387C" w:rsidP="00BA387C">
      <w:pPr>
        <w:rPr>
          <w:b/>
          <w:color w:val="C00000"/>
        </w:rPr>
      </w:pPr>
      <w:r w:rsidRPr="00BA387C">
        <w:rPr>
          <w:rFonts w:hint="eastAsia"/>
          <w:b/>
          <w:color w:val="C00000"/>
        </w:rPr>
        <w:t>设置生存时间</w:t>
      </w:r>
    </w:p>
    <w:p w:rsidR="00BA387C" w:rsidRDefault="00BA387C" w:rsidP="00BA387C">
      <w:r>
        <w:rPr>
          <w:rFonts w:hint="eastAsia"/>
        </w:rPr>
        <w:t>使用</w:t>
      </w:r>
      <w:r>
        <w:rPr>
          <w:rFonts w:hint="eastAsia"/>
        </w:rPr>
        <w:t>cookie.</w:t>
      </w:r>
      <w:r w:rsidRPr="00BA387C">
        <w:rPr>
          <w:rFonts w:hint="eastAsia"/>
          <w:color w:val="C00000"/>
        </w:rPr>
        <w:t>setMaxAge</w:t>
      </w:r>
      <w:r>
        <w:rPr>
          <w:rFonts w:hint="eastAsia"/>
        </w:rPr>
        <w:t>(int seconds)</w:t>
      </w:r>
      <w:r>
        <w:rPr>
          <w:rFonts w:hint="eastAsia"/>
        </w:rPr>
        <w:t>方法，来设置生存时间</w:t>
      </w:r>
    </w:p>
    <w:p w:rsidR="00BA387C" w:rsidRDefault="00BA387C" w:rsidP="00BA387C">
      <w:pPr>
        <w:ind w:leftChars="200" w:left="420"/>
      </w:pPr>
      <w:r>
        <w:rPr>
          <w:rFonts w:hint="eastAsia"/>
        </w:rPr>
        <w:t xml:space="preserve">1. </w:t>
      </w:r>
      <w:r>
        <w:rPr>
          <w:rFonts w:hint="eastAsia"/>
        </w:rPr>
        <w:t>当</w:t>
      </w:r>
      <w:r w:rsidRPr="00BA387C">
        <w:rPr>
          <w:rFonts w:hint="eastAsia"/>
          <w:color w:val="C00000"/>
        </w:rPr>
        <w:t>seconds&gt;0</w:t>
      </w:r>
      <w:r>
        <w:rPr>
          <w:rFonts w:hint="eastAsia"/>
        </w:rPr>
        <w:t>时，表示</w:t>
      </w:r>
      <w:r>
        <w:rPr>
          <w:rFonts w:hint="eastAsia"/>
        </w:rPr>
        <w:t>cookie</w:t>
      </w:r>
      <w:r>
        <w:rPr>
          <w:rFonts w:hint="eastAsia"/>
        </w:rPr>
        <w:t>在硬盘上保存的最大时间，</w:t>
      </w:r>
    </w:p>
    <w:p w:rsidR="00BA387C" w:rsidRDefault="00BA387C" w:rsidP="00BA387C">
      <w:pPr>
        <w:ind w:leftChars="200" w:left="420"/>
      </w:pPr>
      <w:r>
        <w:rPr>
          <w:rFonts w:hint="eastAsia"/>
        </w:rPr>
        <w:t xml:space="preserve">2. </w:t>
      </w:r>
      <w:r>
        <w:rPr>
          <w:rFonts w:hint="eastAsia"/>
        </w:rPr>
        <w:t>当</w:t>
      </w:r>
      <w:r w:rsidRPr="00BA387C">
        <w:rPr>
          <w:rFonts w:hint="eastAsia"/>
          <w:color w:val="C00000"/>
        </w:rPr>
        <w:t>seconds&lt;0</w:t>
      </w:r>
      <w:r>
        <w:rPr>
          <w:rFonts w:hint="eastAsia"/>
        </w:rPr>
        <w:t>时，缺省值，浏览器会将</w:t>
      </w:r>
      <w:r>
        <w:rPr>
          <w:rFonts w:hint="eastAsia"/>
        </w:rPr>
        <w:t>cookie</w:t>
      </w:r>
      <w:r>
        <w:rPr>
          <w:rFonts w:hint="eastAsia"/>
        </w:rPr>
        <w:t>保存在内存里，浏览器关闭即删除</w:t>
      </w:r>
    </w:p>
    <w:p w:rsidR="00BA387C" w:rsidRDefault="00BA387C" w:rsidP="00BA387C">
      <w:pPr>
        <w:ind w:leftChars="200" w:left="420"/>
      </w:pPr>
      <w:r>
        <w:rPr>
          <w:rFonts w:hint="eastAsia"/>
        </w:rPr>
        <w:t xml:space="preserve">3. </w:t>
      </w:r>
      <w:r>
        <w:rPr>
          <w:rFonts w:hint="eastAsia"/>
        </w:rPr>
        <w:t>当</w:t>
      </w:r>
      <w:r w:rsidRPr="00BA387C">
        <w:rPr>
          <w:rFonts w:hint="eastAsia"/>
          <w:color w:val="C00000"/>
        </w:rPr>
        <w:t>seconds=0</w:t>
      </w:r>
      <w:r>
        <w:rPr>
          <w:rFonts w:hint="eastAsia"/>
        </w:rPr>
        <w:t>时，立即删除</w:t>
      </w:r>
      <w:r>
        <w:rPr>
          <w:rFonts w:hint="eastAsia"/>
        </w:rPr>
        <w:t>cookie</w:t>
      </w:r>
    </w:p>
    <w:p w:rsidR="005E60D2" w:rsidRDefault="00BA387C" w:rsidP="00BA387C">
      <w:pPr>
        <w:pStyle w:val="3"/>
      </w:pPr>
      <w:r>
        <w:t xml:space="preserve">12.2.6 </w:t>
      </w:r>
      <w:r w:rsidR="005E60D2">
        <w:t>编码问题</w:t>
      </w:r>
      <w:bookmarkEnd w:id="72"/>
    </w:p>
    <w:p w:rsidR="005E60D2" w:rsidRDefault="005E60D2" w:rsidP="00C058A9">
      <w:r>
        <w:rPr>
          <w:rFonts w:hint="eastAsia"/>
        </w:rPr>
        <w:t>cookie</w:t>
      </w:r>
      <w:r>
        <w:rPr>
          <w:rFonts w:hint="eastAsia"/>
        </w:rPr>
        <w:t>的值或者名称只允许合法的</w:t>
      </w:r>
      <w:r>
        <w:rPr>
          <w:rFonts w:hint="eastAsia"/>
        </w:rPr>
        <w:t>ASCII</w:t>
      </w:r>
      <w:r>
        <w:rPr>
          <w:rFonts w:hint="eastAsia"/>
        </w:rPr>
        <w:t>码字符串，如果是中文，需要将中文转换成</w:t>
      </w:r>
      <w:r>
        <w:rPr>
          <w:rFonts w:hint="eastAsia"/>
        </w:rPr>
        <w:t>ASCII</w:t>
      </w:r>
      <w:r>
        <w:rPr>
          <w:rFonts w:hint="eastAsia"/>
        </w:rPr>
        <w:t>码字符串。</w:t>
      </w:r>
    </w:p>
    <w:p w:rsidR="005E60D2" w:rsidRDefault="005E60D2" w:rsidP="00C058A9">
      <w:r>
        <w:rPr>
          <w:rFonts w:hint="eastAsia"/>
        </w:rPr>
        <w:t>需要用到的两个方法</w:t>
      </w:r>
    </w:p>
    <w:p w:rsidR="005E60D2" w:rsidRDefault="005E60D2" w:rsidP="00C058A9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ab/>
        <w:t xml:space="preserve">String </w:t>
      </w:r>
      <w:r w:rsidRPr="00C058A9">
        <w:rPr>
          <w:rFonts w:hint="eastAsia"/>
          <w:color w:val="FF0000"/>
        </w:rPr>
        <w:t>URLEncoder</w:t>
      </w:r>
      <w:r>
        <w:rPr>
          <w:rFonts w:hint="eastAsia"/>
        </w:rPr>
        <w:t>.</w:t>
      </w:r>
      <w:r w:rsidRPr="00C058A9">
        <w:rPr>
          <w:rFonts w:hint="eastAsia"/>
          <w:color w:val="0000FF"/>
        </w:rPr>
        <w:t>encode</w:t>
      </w:r>
      <w:r>
        <w:rPr>
          <w:rFonts w:hint="eastAsia"/>
        </w:rPr>
        <w:t>(String str,String code);</w:t>
      </w:r>
    </w:p>
    <w:p w:rsidR="005E60D2" w:rsidRDefault="005E60D2" w:rsidP="00C058A9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ab/>
        <w:t xml:space="preserve">String </w:t>
      </w:r>
      <w:r w:rsidRPr="00C058A9">
        <w:rPr>
          <w:rFonts w:hint="eastAsia"/>
          <w:color w:val="FF0000"/>
        </w:rPr>
        <w:t>URLDecoder</w:t>
      </w:r>
      <w:r>
        <w:rPr>
          <w:rFonts w:hint="eastAsia"/>
        </w:rPr>
        <w:t>.</w:t>
      </w:r>
      <w:r w:rsidRPr="00C058A9">
        <w:rPr>
          <w:rFonts w:hint="eastAsia"/>
          <w:color w:val="0000FF"/>
        </w:rPr>
        <w:t>decode</w:t>
      </w:r>
      <w:r>
        <w:rPr>
          <w:rFonts w:hint="eastAsia"/>
        </w:rPr>
        <w:t>(String str,String code);</w:t>
      </w:r>
    </w:p>
    <w:p w:rsidR="005E60D2" w:rsidRDefault="005E60D2" w:rsidP="00C058A9">
      <w:r>
        <w:rPr>
          <w:rFonts w:hint="eastAsia"/>
        </w:rPr>
        <w:t>例如：上例代码修改如下</w:t>
      </w:r>
    </w:p>
    <w:p w:rsidR="005E60D2" w:rsidRDefault="005E60D2" w:rsidP="00C058A9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ab/>
        <w:t>Cookie c1=new Cookie("username",URLEncoder.encode("</w:t>
      </w:r>
      <w:r>
        <w:rPr>
          <w:rFonts w:hint="eastAsia"/>
        </w:rPr>
        <w:t>常</w:t>
      </w:r>
      <w:r>
        <w:rPr>
          <w:rFonts w:hint="eastAsia"/>
        </w:rPr>
        <w:t>","utf-8"));</w:t>
      </w:r>
    </w:p>
    <w:p w:rsidR="005E60D2" w:rsidRDefault="005E60D2" w:rsidP="00C058A9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ab/>
        <w:t>out.println("name</w:t>
      </w:r>
      <w:r>
        <w:rPr>
          <w:rFonts w:hint="eastAsia"/>
        </w:rPr>
        <w:t>：</w:t>
      </w:r>
      <w:r>
        <w:rPr>
          <w:rFonts w:hint="eastAsia"/>
        </w:rPr>
        <w:t>"+name+"</w:t>
      </w:r>
      <w:r>
        <w:rPr>
          <w:rFonts w:hint="eastAsia"/>
        </w:rPr>
        <w:t>，</w:t>
      </w:r>
      <w:r>
        <w:rPr>
          <w:rFonts w:hint="eastAsia"/>
        </w:rPr>
        <w:t>value</w:t>
      </w:r>
      <w:r>
        <w:rPr>
          <w:rFonts w:hint="eastAsia"/>
        </w:rPr>
        <w:t>：</w:t>
      </w:r>
      <w:r>
        <w:rPr>
          <w:rFonts w:hint="eastAsia"/>
        </w:rPr>
        <w:t>"+URLDecoder.decode(value,"utf-8")+"&lt;br /&gt;");</w:t>
      </w:r>
    </w:p>
    <w:p w:rsidR="005E60D2" w:rsidRDefault="00BA387C" w:rsidP="00A2389B">
      <w:pPr>
        <w:pStyle w:val="3"/>
      </w:pPr>
      <w:bookmarkStart w:id="74" w:name="_Toc28013"/>
      <w:r>
        <w:t>12.2.7</w:t>
      </w:r>
      <w:r w:rsidR="005E60D2">
        <w:t xml:space="preserve"> cookie</w:t>
      </w:r>
      <w:r w:rsidR="005E60D2">
        <w:t>的路径问题</w:t>
      </w:r>
      <w:bookmarkEnd w:id="74"/>
    </w:p>
    <w:p w:rsidR="005E60D2" w:rsidRDefault="005E60D2" w:rsidP="00A2389B">
      <w:r w:rsidRPr="00A2389B">
        <w:rPr>
          <w:rFonts w:hint="eastAsia"/>
          <w:b/>
          <w:color w:val="C00000"/>
        </w:rPr>
        <w:t>路径问题</w:t>
      </w:r>
      <w:r>
        <w:rPr>
          <w:rFonts w:hint="eastAsia"/>
        </w:rPr>
        <w:t>指的是：浏览器在向服务器上的某个地址发请求时，会比较</w:t>
      </w:r>
      <w:r w:rsidRPr="00A2389B">
        <w:rPr>
          <w:rFonts w:hint="eastAsia"/>
          <w:color w:val="C00000"/>
        </w:rPr>
        <w:t>请求地址</w:t>
      </w:r>
      <w:r>
        <w:rPr>
          <w:rFonts w:hint="eastAsia"/>
        </w:rPr>
        <w:t>与</w:t>
      </w:r>
      <w:r w:rsidRPr="00A2389B">
        <w:rPr>
          <w:rFonts w:hint="eastAsia"/>
          <w:color w:val="C00000"/>
        </w:rPr>
        <w:t>cookie</w:t>
      </w:r>
      <w:r w:rsidRPr="00A2389B">
        <w:rPr>
          <w:rFonts w:hint="eastAsia"/>
          <w:color w:val="C00000"/>
        </w:rPr>
        <w:t>的路径</w:t>
      </w:r>
      <w:r>
        <w:rPr>
          <w:rFonts w:hint="eastAsia"/>
        </w:rPr>
        <w:t>是否匹配，只有匹配的</w:t>
      </w:r>
      <w:r>
        <w:rPr>
          <w:rFonts w:hint="eastAsia"/>
        </w:rPr>
        <w:t>cookie</w:t>
      </w:r>
      <w:r>
        <w:rPr>
          <w:rFonts w:hint="eastAsia"/>
        </w:rPr>
        <w:t>才会发送。</w:t>
      </w:r>
    </w:p>
    <w:p w:rsidR="005E60D2" w:rsidRDefault="00A2389B" w:rsidP="00A2389B">
      <w:r>
        <w:rPr>
          <w:rFonts w:hint="eastAsia"/>
        </w:rPr>
        <w:t xml:space="preserve">1. </w:t>
      </w:r>
      <w:r w:rsidR="005E60D2">
        <w:rPr>
          <w:rFonts w:hint="eastAsia"/>
        </w:rPr>
        <w:t>cookie</w:t>
      </w:r>
      <w:r w:rsidR="005E60D2">
        <w:rPr>
          <w:rFonts w:hint="eastAsia"/>
        </w:rPr>
        <w:t>有一个</w:t>
      </w:r>
      <w:r w:rsidR="005E60D2" w:rsidRPr="00A2389B">
        <w:rPr>
          <w:rFonts w:hint="eastAsia"/>
          <w:color w:val="C00000"/>
        </w:rPr>
        <w:t>默认的路径</w:t>
      </w:r>
      <w:r w:rsidR="005E60D2">
        <w:rPr>
          <w:rFonts w:hint="eastAsia"/>
        </w:rPr>
        <w:t>，值等于创建该</w:t>
      </w:r>
      <w:r w:rsidR="005E60D2">
        <w:rPr>
          <w:rFonts w:hint="eastAsia"/>
        </w:rPr>
        <w:t>cookie</w:t>
      </w:r>
      <w:r w:rsidR="005E60D2">
        <w:rPr>
          <w:rFonts w:hint="eastAsia"/>
        </w:rPr>
        <w:t>的</w:t>
      </w:r>
      <w:r w:rsidR="005E60D2" w:rsidRPr="00A2389B">
        <w:rPr>
          <w:rFonts w:hint="eastAsia"/>
          <w:color w:val="0000FF"/>
        </w:rPr>
        <w:t>组件的路径</w:t>
      </w:r>
      <w:r w:rsidR="005E60D2">
        <w:rPr>
          <w:rFonts w:hint="eastAsia"/>
        </w:rPr>
        <w:t>，比如：</w:t>
      </w:r>
      <w:r w:rsidR="005E60D2">
        <w:rPr>
          <w:rFonts w:hint="eastAsia"/>
        </w:rPr>
        <w:t>/web06_Cookie/</w:t>
      </w:r>
    </w:p>
    <w:p w:rsidR="005E60D2" w:rsidRDefault="005E60D2">
      <w:r>
        <w:rPr>
          <w:rFonts w:hint="eastAsia"/>
        </w:rPr>
        <w:t>app01/addCookie.jsp</w:t>
      </w:r>
      <w:r>
        <w:rPr>
          <w:rFonts w:hint="eastAsia"/>
        </w:rPr>
        <w:t>创建了一个</w:t>
      </w:r>
      <w:r>
        <w:rPr>
          <w:rFonts w:hint="eastAsia"/>
        </w:rPr>
        <w:t>cookie</w:t>
      </w:r>
      <w:r>
        <w:rPr>
          <w:rFonts w:hint="eastAsia"/>
        </w:rPr>
        <w:t>，则该</w:t>
      </w:r>
      <w:r>
        <w:rPr>
          <w:rFonts w:hint="eastAsia"/>
        </w:rPr>
        <w:t>cookie</w:t>
      </w:r>
      <w:r>
        <w:rPr>
          <w:rFonts w:hint="eastAsia"/>
        </w:rPr>
        <w:t>默认的路径为：</w:t>
      </w:r>
      <w:r>
        <w:rPr>
          <w:rFonts w:hint="eastAsia"/>
        </w:rPr>
        <w:t>/web06_Cookie/app01</w:t>
      </w:r>
      <w:r>
        <w:rPr>
          <w:rFonts w:hint="eastAsia"/>
        </w:rPr>
        <w:t>。</w:t>
      </w:r>
    </w:p>
    <w:p w:rsidR="005E60D2" w:rsidRDefault="00A2389B" w:rsidP="00A2389B">
      <w:r>
        <w:rPr>
          <w:rFonts w:hint="eastAsia"/>
        </w:rPr>
        <w:t xml:space="preserve">2. </w:t>
      </w:r>
      <w:r w:rsidR="005E60D2" w:rsidRPr="00A2389B">
        <w:rPr>
          <w:rFonts w:hint="eastAsia"/>
          <w:color w:val="C00000"/>
        </w:rPr>
        <w:t>匹配规则</w:t>
      </w:r>
      <w:r w:rsidR="005E60D2">
        <w:rPr>
          <w:rFonts w:hint="eastAsia"/>
        </w:rPr>
        <w:t>：只有当访问的地址是</w:t>
      </w:r>
      <w:r w:rsidR="005E60D2" w:rsidRPr="00A2389B">
        <w:rPr>
          <w:rFonts w:hint="eastAsia"/>
          <w:color w:val="0000FF"/>
        </w:rPr>
        <w:t>cookie</w:t>
      </w:r>
      <w:r w:rsidR="005E60D2" w:rsidRPr="00A2389B">
        <w:rPr>
          <w:rFonts w:hint="eastAsia"/>
          <w:color w:val="0000FF"/>
        </w:rPr>
        <w:t>的路</w:t>
      </w:r>
      <w:r w:rsidR="005E60D2">
        <w:rPr>
          <w:rFonts w:hint="eastAsia"/>
        </w:rPr>
        <w:t>径或着是其</w:t>
      </w:r>
      <w:r w:rsidR="005E60D2" w:rsidRPr="00A2389B">
        <w:rPr>
          <w:rFonts w:hint="eastAsia"/>
          <w:color w:val="0000FF"/>
        </w:rPr>
        <w:t>子路径</w:t>
      </w:r>
      <w:r w:rsidR="005E60D2">
        <w:rPr>
          <w:rFonts w:hint="eastAsia"/>
        </w:rPr>
        <w:t>时，浏览器才会将这个</w:t>
      </w:r>
      <w:r w:rsidR="005E60D2">
        <w:rPr>
          <w:rFonts w:hint="eastAsia"/>
        </w:rPr>
        <w:t>cookie</w:t>
      </w:r>
      <w:r w:rsidR="005E60D2">
        <w:rPr>
          <w:rFonts w:hint="eastAsia"/>
        </w:rPr>
        <w:t>进行发送。</w:t>
      </w:r>
    </w:p>
    <w:p w:rsidR="005E60D2" w:rsidRDefault="00A2389B" w:rsidP="00A2389B">
      <w:r>
        <w:rPr>
          <w:rFonts w:hint="eastAsia"/>
        </w:rPr>
        <w:t xml:space="preserve">3. </w:t>
      </w:r>
      <w:r w:rsidR="005E60D2" w:rsidRPr="00A2389B">
        <w:rPr>
          <w:rFonts w:hint="eastAsia"/>
          <w:color w:val="C00000"/>
        </w:rPr>
        <w:t>修改</w:t>
      </w:r>
      <w:r w:rsidR="005E60D2" w:rsidRPr="00A2389B">
        <w:rPr>
          <w:rFonts w:hint="eastAsia"/>
          <w:color w:val="C00000"/>
        </w:rPr>
        <w:t>cookie</w:t>
      </w:r>
      <w:r w:rsidR="005E60D2" w:rsidRPr="00A2389B">
        <w:rPr>
          <w:rFonts w:hint="eastAsia"/>
          <w:color w:val="C00000"/>
        </w:rPr>
        <w:t>的默认路</w:t>
      </w:r>
      <w:r w:rsidR="005E60D2">
        <w:rPr>
          <w:rFonts w:hint="eastAsia"/>
        </w:rPr>
        <w:t>径</w:t>
      </w:r>
      <w:r>
        <w:rPr>
          <w:rFonts w:hint="eastAsia"/>
        </w:rPr>
        <w:t>，</w:t>
      </w:r>
      <w:r w:rsidR="005E60D2">
        <w:rPr>
          <w:rFonts w:hint="eastAsia"/>
        </w:rPr>
        <w:t>可以调用</w:t>
      </w:r>
      <w:r w:rsidR="005E60D2">
        <w:rPr>
          <w:rFonts w:hint="eastAsia"/>
        </w:rPr>
        <w:t>cookie.</w:t>
      </w:r>
      <w:r w:rsidR="005E60D2" w:rsidRPr="00A2389B">
        <w:rPr>
          <w:rFonts w:hint="eastAsia"/>
          <w:color w:val="C00000"/>
        </w:rPr>
        <w:t>setPath</w:t>
      </w:r>
      <w:r w:rsidR="005E60D2">
        <w:rPr>
          <w:rFonts w:hint="eastAsia"/>
        </w:rPr>
        <w:t>(String path)</w:t>
      </w:r>
      <w:r w:rsidR="005E60D2">
        <w:rPr>
          <w:rFonts w:hint="eastAsia"/>
        </w:rPr>
        <w:t>方法，一般我们会设置</w:t>
      </w:r>
      <w:r w:rsidR="005E60D2">
        <w:rPr>
          <w:rFonts w:hint="eastAsia"/>
        </w:rPr>
        <w:t>cookie.setPath("/appname")</w:t>
      </w:r>
      <w:r w:rsidR="005E60D2">
        <w:rPr>
          <w:rFonts w:hint="eastAsia"/>
        </w:rPr>
        <w:t>，这样，应用内部的某个组件所添加的</w:t>
      </w:r>
      <w:r w:rsidR="005E60D2">
        <w:rPr>
          <w:rFonts w:hint="eastAsia"/>
        </w:rPr>
        <w:t>cookie</w:t>
      </w:r>
      <w:r w:rsidR="005E60D2">
        <w:rPr>
          <w:rFonts w:hint="eastAsia"/>
        </w:rPr>
        <w:t>可以被该应用内部的其他组件访问到。</w:t>
      </w:r>
    </w:p>
    <w:p w:rsidR="005E60D2" w:rsidRDefault="00A2389B" w:rsidP="00A2389B">
      <w:pPr>
        <w:pStyle w:val="3"/>
      </w:pPr>
      <w:bookmarkStart w:id="75" w:name="_Toc20377"/>
      <w:r>
        <w:lastRenderedPageBreak/>
        <w:t>12.2.8</w:t>
      </w:r>
      <w:r w:rsidR="005E60D2">
        <w:t xml:space="preserve"> cookie</w:t>
      </w:r>
      <w:r w:rsidR="005E60D2">
        <w:t>的限制</w:t>
      </w:r>
      <w:bookmarkEnd w:id="75"/>
    </w:p>
    <w:p w:rsidR="005E60D2" w:rsidRDefault="00A2389B" w:rsidP="00A2389B">
      <w:r>
        <w:rPr>
          <w:rFonts w:hint="eastAsia"/>
        </w:rPr>
        <w:t xml:space="preserve">1. </w:t>
      </w:r>
      <w:r w:rsidR="005E60D2">
        <w:rPr>
          <w:rFonts w:hint="eastAsia"/>
        </w:rPr>
        <w:t>cookie</w:t>
      </w:r>
      <w:r w:rsidR="005E60D2">
        <w:rPr>
          <w:rFonts w:hint="eastAsia"/>
        </w:rPr>
        <w:t>可以被用户</w:t>
      </w:r>
      <w:r w:rsidR="005E60D2" w:rsidRPr="00A2389B">
        <w:rPr>
          <w:rFonts w:hint="eastAsia"/>
          <w:color w:val="C00000"/>
        </w:rPr>
        <w:t>禁止</w:t>
      </w:r>
      <w:r w:rsidR="005E60D2">
        <w:rPr>
          <w:rFonts w:hint="eastAsia"/>
        </w:rPr>
        <w:t>。</w:t>
      </w:r>
    </w:p>
    <w:p w:rsidR="005E60D2" w:rsidRDefault="00A2389B" w:rsidP="00A2389B">
      <w:r>
        <w:rPr>
          <w:rFonts w:hint="eastAsia"/>
        </w:rPr>
        <w:t xml:space="preserve">2. </w:t>
      </w:r>
      <w:r w:rsidR="005E60D2">
        <w:rPr>
          <w:rFonts w:hint="eastAsia"/>
        </w:rPr>
        <w:t>cookie</w:t>
      </w:r>
      <w:r w:rsidR="005E60D2">
        <w:rPr>
          <w:rFonts w:hint="eastAsia"/>
        </w:rPr>
        <w:t>保存在浏览器端，所以</w:t>
      </w:r>
      <w:r w:rsidR="005E60D2">
        <w:rPr>
          <w:rFonts w:hint="eastAsia"/>
        </w:rPr>
        <w:t>cookie</w:t>
      </w:r>
      <w:r w:rsidR="005E60D2" w:rsidRPr="00A2389B">
        <w:rPr>
          <w:rFonts w:hint="eastAsia"/>
          <w:color w:val="C00000"/>
        </w:rPr>
        <w:t>不安全</w:t>
      </w:r>
      <w:r w:rsidR="005E60D2">
        <w:rPr>
          <w:rFonts w:hint="eastAsia"/>
        </w:rPr>
        <w:t>。对于一些敏感的数据，需要加密处理。</w:t>
      </w:r>
    </w:p>
    <w:p w:rsidR="005E60D2" w:rsidRDefault="00A2389B" w:rsidP="00A2389B">
      <w:r>
        <w:rPr>
          <w:rFonts w:hint="eastAsia"/>
        </w:rPr>
        <w:t xml:space="preserve">3. </w:t>
      </w:r>
      <w:r w:rsidR="005E60D2">
        <w:rPr>
          <w:rFonts w:hint="eastAsia"/>
        </w:rPr>
        <w:t>cookie</w:t>
      </w:r>
      <w:r w:rsidR="005E60D2">
        <w:rPr>
          <w:rFonts w:hint="eastAsia"/>
        </w:rPr>
        <w:t>只能够保存</w:t>
      </w:r>
      <w:r w:rsidR="005E60D2" w:rsidRPr="00A2389B">
        <w:rPr>
          <w:rFonts w:hint="eastAsia"/>
          <w:color w:val="C00000"/>
        </w:rPr>
        <w:t>少量的数据</w:t>
      </w:r>
      <w:r w:rsidR="005E60D2">
        <w:rPr>
          <w:rFonts w:hint="eastAsia"/>
        </w:rPr>
        <w:t>（大约是</w:t>
      </w:r>
      <w:r w:rsidR="005E60D2">
        <w:rPr>
          <w:rFonts w:hint="eastAsia"/>
        </w:rPr>
        <w:t>4K</w:t>
      </w:r>
      <w:r w:rsidR="005E60D2">
        <w:rPr>
          <w:rFonts w:hint="eastAsia"/>
        </w:rPr>
        <w:t>左右）。</w:t>
      </w:r>
    </w:p>
    <w:p w:rsidR="005E60D2" w:rsidRDefault="00A2389B" w:rsidP="00A2389B">
      <w:r>
        <w:rPr>
          <w:rFonts w:hint="eastAsia"/>
        </w:rPr>
        <w:t xml:space="preserve">4. </w:t>
      </w:r>
      <w:r w:rsidR="005E60D2">
        <w:rPr>
          <w:rFonts w:hint="eastAsia"/>
        </w:rPr>
        <w:t>cookie</w:t>
      </w:r>
      <w:r w:rsidR="005E60D2">
        <w:rPr>
          <w:rFonts w:hint="eastAsia"/>
        </w:rPr>
        <w:t>的</w:t>
      </w:r>
      <w:r w:rsidR="005E60D2" w:rsidRPr="00A2389B">
        <w:rPr>
          <w:rFonts w:hint="eastAsia"/>
          <w:color w:val="C00000"/>
        </w:rPr>
        <w:t>个数</w:t>
      </w:r>
      <w:r w:rsidR="005E60D2">
        <w:rPr>
          <w:rFonts w:hint="eastAsia"/>
        </w:rPr>
        <w:t>也有限制</w:t>
      </w:r>
    </w:p>
    <w:p w:rsidR="005E60D2" w:rsidRDefault="00A2389B" w:rsidP="00A2389B">
      <w:r>
        <w:rPr>
          <w:rFonts w:hint="eastAsia"/>
        </w:rPr>
        <w:t xml:space="preserve">5. </w:t>
      </w:r>
      <w:r w:rsidR="005E60D2">
        <w:rPr>
          <w:rFonts w:hint="eastAsia"/>
        </w:rPr>
        <w:t>cookie</w:t>
      </w:r>
      <w:r w:rsidR="005E60D2">
        <w:rPr>
          <w:rFonts w:hint="eastAsia"/>
        </w:rPr>
        <w:t>只能够保存</w:t>
      </w:r>
      <w:r w:rsidR="005E60D2" w:rsidRPr="00A2389B">
        <w:rPr>
          <w:rFonts w:hint="eastAsia"/>
          <w:color w:val="C00000"/>
        </w:rPr>
        <w:t>字符串</w:t>
      </w:r>
      <w:r w:rsidR="005E60D2">
        <w:rPr>
          <w:rFonts w:hint="eastAsia"/>
        </w:rPr>
        <w:t>，对象、集合、数组都不能保存。</w:t>
      </w:r>
    </w:p>
    <w:p w:rsidR="005E60D2" w:rsidRDefault="00F23AA9" w:rsidP="00F23AA9">
      <w:pPr>
        <w:pStyle w:val="3"/>
      </w:pPr>
      <w:bookmarkStart w:id="76" w:name="_Toc26686"/>
      <w:r>
        <w:t>12.2.9</w:t>
      </w:r>
      <w:r w:rsidR="005E60D2">
        <w:t>案例：写一个</w:t>
      </w:r>
      <w:r w:rsidR="005E60D2">
        <w:t>CookieUtil</w:t>
      </w:r>
      <w:bookmarkEnd w:id="76"/>
    </w:p>
    <w:p w:rsidR="005E60D2" w:rsidRDefault="00F23AA9">
      <w:pPr>
        <w:pStyle w:val="2"/>
        <w:rPr>
          <w:rFonts w:hint="default"/>
        </w:rPr>
      </w:pPr>
      <w:bookmarkStart w:id="77" w:name="_Toc19593"/>
      <w:r>
        <w:t>12</w:t>
      </w:r>
      <w:r w:rsidR="005E60D2">
        <w:t>.</w:t>
      </w:r>
      <w:r>
        <w:t>3</w:t>
      </w:r>
      <w:r w:rsidR="005E60D2">
        <w:t xml:space="preserve"> session</w:t>
      </w:r>
      <w:bookmarkEnd w:id="77"/>
    </w:p>
    <w:p w:rsidR="00C9138D" w:rsidRDefault="00F23AA9" w:rsidP="00F23AA9">
      <w:r w:rsidRPr="00F23AA9">
        <w:rPr>
          <w:rFonts w:hint="eastAsia"/>
          <w:color w:val="C00000"/>
        </w:rPr>
        <w:t>SESSION</w:t>
      </w:r>
      <w:r w:rsidR="005E60D2">
        <w:rPr>
          <w:rFonts w:hint="eastAsia"/>
        </w:rPr>
        <w:t>是</w:t>
      </w:r>
      <w:r w:rsidR="005E60D2" w:rsidRPr="00F23AA9">
        <w:rPr>
          <w:rFonts w:hint="eastAsia"/>
          <w:color w:val="C00000"/>
        </w:rPr>
        <w:t>服务器端的状态管理技术</w:t>
      </w:r>
      <w:r w:rsidR="00C9138D">
        <w:rPr>
          <w:rFonts w:hint="eastAsia"/>
        </w:rPr>
        <w:t>:</w:t>
      </w:r>
    </w:p>
    <w:p w:rsidR="00C9138D" w:rsidRDefault="00C9138D" w:rsidP="00F23AA9">
      <w:r>
        <w:rPr>
          <w:rFonts w:hint="eastAsia"/>
        </w:rPr>
        <w:t xml:space="preserve">1. </w:t>
      </w:r>
      <w:r w:rsidR="005E60D2">
        <w:rPr>
          <w:rFonts w:hint="eastAsia"/>
        </w:rPr>
        <w:t>当浏览器访问服务器时，服务器会创建一个</w:t>
      </w:r>
      <w:r w:rsidR="005E60D2" w:rsidRPr="00C9138D">
        <w:rPr>
          <w:rFonts w:hint="eastAsia"/>
          <w:color w:val="0000FF"/>
        </w:rPr>
        <w:t>session</w:t>
      </w:r>
      <w:r w:rsidR="005E60D2" w:rsidRPr="00C9138D">
        <w:rPr>
          <w:rFonts w:hint="eastAsia"/>
          <w:color w:val="0000FF"/>
        </w:rPr>
        <w:t>对象</w:t>
      </w:r>
    </w:p>
    <w:p w:rsidR="00C9138D" w:rsidRDefault="00C9138D" w:rsidP="00F23AA9">
      <w:r>
        <w:rPr>
          <w:rFonts w:hint="eastAsia"/>
        </w:rPr>
        <w:t xml:space="preserve">2. </w:t>
      </w:r>
      <w:r w:rsidR="005E60D2">
        <w:rPr>
          <w:rFonts w:hint="eastAsia"/>
        </w:rPr>
        <w:t>该对象有一个唯一的</w:t>
      </w:r>
      <w:r w:rsidR="005E60D2">
        <w:rPr>
          <w:rFonts w:hint="eastAsia"/>
        </w:rPr>
        <w:t>id</w:t>
      </w:r>
      <w:r w:rsidR="005E60D2">
        <w:rPr>
          <w:rFonts w:hint="eastAsia"/>
        </w:rPr>
        <w:t>号，称之为</w:t>
      </w:r>
      <w:r w:rsidR="005E60D2" w:rsidRPr="00C9138D">
        <w:rPr>
          <w:rFonts w:hint="eastAsia"/>
          <w:color w:val="0000FF"/>
        </w:rPr>
        <w:t>sessionId</w:t>
      </w:r>
    </w:p>
    <w:p w:rsidR="00C9138D" w:rsidRDefault="00C9138D" w:rsidP="00F23AA9">
      <w:r>
        <w:rPr>
          <w:rFonts w:hint="eastAsia"/>
        </w:rPr>
        <w:t xml:space="preserve">3. </w:t>
      </w:r>
      <w:r w:rsidR="005E60D2">
        <w:rPr>
          <w:rFonts w:hint="eastAsia"/>
        </w:rPr>
        <w:t>接下来，服务器在默认情况下，会使用</w:t>
      </w:r>
      <w:r w:rsidR="005E60D2" w:rsidRPr="00C9138D">
        <w:rPr>
          <w:rFonts w:hint="eastAsia"/>
          <w:color w:val="0000FF"/>
        </w:rPr>
        <w:t>set-cookie</w:t>
      </w:r>
      <w:r w:rsidR="005E60D2">
        <w:rPr>
          <w:rFonts w:hint="eastAsia"/>
        </w:rPr>
        <w:t>消息头将这个</w:t>
      </w:r>
      <w:r w:rsidR="005E60D2">
        <w:rPr>
          <w:rFonts w:hint="eastAsia"/>
        </w:rPr>
        <w:t>sessionId</w:t>
      </w:r>
      <w:r w:rsidR="005E60D2">
        <w:rPr>
          <w:rFonts w:hint="eastAsia"/>
        </w:rPr>
        <w:t>发送浏览器</w:t>
      </w:r>
    </w:p>
    <w:p w:rsidR="00C9138D" w:rsidRDefault="00C9138D" w:rsidP="00F23AA9">
      <w:r>
        <w:rPr>
          <w:rFonts w:hint="eastAsia"/>
        </w:rPr>
        <w:t xml:space="preserve">4. </w:t>
      </w:r>
      <w:r w:rsidR="005E60D2">
        <w:rPr>
          <w:rFonts w:hint="eastAsia"/>
        </w:rPr>
        <w:t>浏览器会将这个</w:t>
      </w:r>
      <w:r w:rsidR="005E60D2" w:rsidRPr="00C9138D">
        <w:rPr>
          <w:rFonts w:hint="eastAsia"/>
          <w:color w:val="0000FF"/>
        </w:rPr>
        <w:t>sessionId</w:t>
      </w:r>
      <w:r w:rsidR="005E60D2" w:rsidRPr="00C9138D">
        <w:rPr>
          <w:rFonts w:hint="eastAsia"/>
          <w:color w:val="0000FF"/>
        </w:rPr>
        <w:t>保存</w:t>
      </w:r>
      <w:r w:rsidR="005E60D2">
        <w:rPr>
          <w:rFonts w:hint="eastAsia"/>
        </w:rPr>
        <w:t>下来</w:t>
      </w:r>
      <w:r>
        <w:rPr>
          <w:rFonts w:hint="eastAsia"/>
        </w:rPr>
        <w:t>，</w:t>
      </w:r>
      <w:r w:rsidR="005E60D2" w:rsidRPr="004665E2">
        <w:rPr>
          <w:rFonts w:hint="eastAsia"/>
          <w:highlight w:val="yellow"/>
        </w:rPr>
        <w:t>内存中</w:t>
      </w:r>
      <w:r w:rsidR="005E60D2">
        <w:rPr>
          <w:rFonts w:hint="eastAsia"/>
        </w:rPr>
        <w:t>，因为指定生存时间</w:t>
      </w:r>
    </w:p>
    <w:p w:rsidR="00C9138D" w:rsidRDefault="00C9138D" w:rsidP="00F23AA9">
      <w:r>
        <w:rPr>
          <w:rFonts w:hint="eastAsia"/>
        </w:rPr>
        <w:t xml:space="preserve">5. </w:t>
      </w:r>
      <w:r w:rsidR="005E60D2">
        <w:rPr>
          <w:rFonts w:hint="eastAsia"/>
        </w:rPr>
        <w:t>当浏览器再次访问服务器时，会将</w:t>
      </w:r>
      <w:r w:rsidR="005E60D2" w:rsidRPr="00C9138D">
        <w:rPr>
          <w:rFonts w:hint="eastAsia"/>
          <w:color w:val="0000FF"/>
        </w:rPr>
        <w:t>sessionId</w:t>
      </w:r>
      <w:r w:rsidR="005E60D2">
        <w:rPr>
          <w:rFonts w:hint="eastAsia"/>
        </w:rPr>
        <w:t>使用</w:t>
      </w:r>
      <w:r w:rsidR="005E60D2" w:rsidRPr="00C9138D">
        <w:rPr>
          <w:rFonts w:hint="eastAsia"/>
          <w:color w:val="0000FF"/>
        </w:rPr>
        <w:t>cookie</w:t>
      </w:r>
      <w:r w:rsidR="005E60D2">
        <w:rPr>
          <w:rFonts w:hint="eastAsia"/>
        </w:rPr>
        <w:t>消息头发送给服务器</w:t>
      </w:r>
    </w:p>
    <w:p w:rsidR="005E60D2" w:rsidRPr="00C9138D" w:rsidRDefault="00C9138D" w:rsidP="00F23AA9">
      <w:pPr>
        <w:rPr>
          <w:color w:val="0000FF"/>
        </w:rPr>
      </w:pPr>
      <w:r>
        <w:rPr>
          <w:rFonts w:hint="eastAsia"/>
        </w:rPr>
        <w:t xml:space="preserve">6. </w:t>
      </w:r>
      <w:r w:rsidR="005E60D2">
        <w:rPr>
          <w:rFonts w:hint="eastAsia"/>
        </w:rPr>
        <w:t>服务器依据这个</w:t>
      </w:r>
      <w:r w:rsidR="005E60D2" w:rsidRPr="00C9138D">
        <w:rPr>
          <w:rFonts w:hint="eastAsia"/>
          <w:color w:val="0000FF"/>
        </w:rPr>
        <w:t>sessionId</w:t>
      </w:r>
      <w:r w:rsidR="005E60D2">
        <w:rPr>
          <w:rFonts w:hint="eastAsia"/>
        </w:rPr>
        <w:t>就可以找到之前创建的</w:t>
      </w:r>
      <w:r w:rsidR="005E60D2" w:rsidRPr="00C9138D">
        <w:rPr>
          <w:rFonts w:hint="eastAsia"/>
          <w:color w:val="0000FF"/>
        </w:rPr>
        <w:t>session</w:t>
      </w:r>
      <w:r w:rsidRPr="00C9138D">
        <w:rPr>
          <w:rFonts w:hint="eastAsia"/>
          <w:color w:val="0000FF"/>
        </w:rPr>
        <w:t>对象</w:t>
      </w:r>
    </w:p>
    <w:p w:rsidR="005E60D2" w:rsidRDefault="00C9138D">
      <w:r>
        <w:rPr>
          <w:rFonts w:hint="eastAsia"/>
        </w:rPr>
        <w:t xml:space="preserve">7. </w:t>
      </w:r>
      <w:r w:rsidR="005E60D2" w:rsidRPr="00C9138D">
        <w:rPr>
          <w:rFonts w:hint="eastAsia"/>
          <w:color w:val="0000FF"/>
        </w:rPr>
        <w:t>用户</w:t>
      </w:r>
      <w:r w:rsidR="005E60D2">
        <w:rPr>
          <w:rFonts w:hint="eastAsia"/>
        </w:rPr>
        <w:t>与</w:t>
      </w:r>
      <w:r w:rsidR="005E60D2" w:rsidRPr="00C9138D">
        <w:rPr>
          <w:rFonts w:hint="eastAsia"/>
          <w:color w:val="0000FF"/>
        </w:rPr>
        <w:t>服务器</w:t>
      </w:r>
      <w:r w:rsidR="005E60D2">
        <w:rPr>
          <w:rFonts w:hint="eastAsia"/>
        </w:rPr>
        <w:t>之间的</w:t>
      </w:r>
      <w:r w:rsidR="005E60D2" w:rsidRPr="00C9138D">
        <w:rPr>
          <w:rFonts w:hint="eastAsia"/>
          <w:color w:val="C00000"/>
        </w:rPr>
        <w:t>多次交互</w:t>
      </w:r>
      <w:r w:rsidR="005E60D2">
        <w:rPr>
          <w:rFonts w:hint="eastAsia"/>
        </w:rPr>
        <w:t>叫</w:t>
      </w:r>
      <w:r w:rsidR="005E60D2" w:rsidRPr="00C9138D">
        <w:rPr>
          <w:rFonts w:hint="eastAsia"/>
          <w:color w:val="00B0F0"/>
        </w:rPr>
        <w:t>一次会话</w:t>
      </w:r>
      <w:r w:rsidR="005E60D2">
        <w:rPr>
          <w:rFonts w:hint="eastAsia"/>
        </w:rPr>
        <w:t>。</w:t>
      </w:r>
    </w:p>
    <w:p w:rsidR="005E60D2" w:rsidRDefault="005E60D2" w:rsidP="00DE77DB">
      <w:pPr>
        <w:pStyle w:val="3"/>
      </w:pPr>
      <w:bookmarkStart w:id="78" w:name="_Toc4583"/>
      <w:r>
        <w:t>12</w:t>
      </w:r>
      <w:r w:rsidR="00C21E4C">
        <w:t>.3.1</w:t>
      </w:r>
      <w:r w:rsidR="00C21E4C">
        <w:t>获取</w:t>
      </w:r>
      <w:r>
        <w:t>session</w:t>
      </w:r>
      <w:r>
        <w:t>对象</w:t>
      </w:r>
      <w:bookmarkEnd w:id="78"/>
    </w:p>
    <w:p w:rsidR="00DD630E" w:rsidRDefault="005E60D2" w:rsidP="00DE77DB">
      <w:pPr>
        <w:rPr>
          <w:rFonts w:hint="eastAsia"/>
        </w:rPr>
      </w:pPr>
      <w:r w:rsidRPr="00DD630E">
        <w:rPr>
          <w:rFonts w:hint="eastAsia"/>
          <w:b/>
          <w:color w:val="C00000"/>
        </w:rPr>
        <w:t>方式一</w:t>
      </w:r>
      <w:r>
        <w:rPr>
          <w:rFonts w:hint="eastAsia"/>
        </w:rPr>
        <w:t>：</w:t>
      </w:r>
      <w:r>
        <w:rPr>
          <w:rFonts w:hint="eastAsia"/>
        </w:rPr>
        <w:t>HttpSession s</w:t>
      </w:r>
      <w:r w:rsidR="00DE77DB">
        <w:rPr>
          <w:rFonts w:hint="eastAsia"/>
        </w:rPr>
        <w:t xml:space="preserve"> </w:t>
      </w:r>
      <w:r>
        <w:rPr>
          <w:rFonts w:hint="eastAsia"/>
        </w:rPr>
        <w:t>=</w:t>
      </w:r>
      <w:r w:rsidR="00DE77DB">
        <w:rPr>
          <w:rFonts w:hint="eastAsia"/>
        </w:rPr>
        <w:t xml:space="preserve"> </w:t>
      </w:r>
      <w:r w:rsidRPr="00DE77DB">
        <w:rPr>
          <w:rFonts w:hint="eastAsia"/>
          <w:color w:val="FF0000"/>
        </w:rPr>
        <w:t>request</w:t>
      </w:r>
      <w:r>
        <w:rPr>
          <w:rFonts w:hint="eastAsia"/>
        </w:rPr>
        <w:t>.</w:t>
      </w:r>
      <w:r w:rsidRPr="00DE77DB">
        <w:rPr>
          <w:rFonts w:hint="eastAsia"/>
          <w:color w:val="0000FF"/>
        </w:rPr>
        <w:t>getSession</w:t>
      </w:r>
      <w:r>
        <w:rPr>
          <w:rFonts w:hint="eastAsia"/>
        </w:rPr>
        <w:t>(</w:t>
      </w:r>
      <w:r w:rsidRPr="00DD630E">
        <w:rPr>
          <w:rFonts w:hint="eastAsia"/>
          <w:highlight w:val="yellow"/>
        </w:rPr>
        <w:t>boolean flag</w:t>
      </w:r>
      <w:r>
        <w:rPr>
          <w:rFonts w:hint="eastAsia"/>
        </w:rPr>
        <w:t>);</w:t>
      </w:r>
    </w:p>
    <w:p w:rsidR="005E60D2" w:rsidRDefault="005E60D2" w:rsidP="00DE77DB">
      <w:r>
        <w:rPr>
          <w:rFonts w:hint="eastAsia"/>
        </w:rPr>
        <w:t>HttpSession</w:t>
      </w:r>
      <w:r>
        <w:rPr>
          <w:rFonts w:hint="eastAsia"/>
        </w:rPr>
        <w:t>是一个接口，返回一个符合要求的对象。</w:t>
      </w:r>
    </w:p>
    <w:p w:rsidR="005E60D2" w:rsidRDefault="005E60D2">
      <w:r>
        <w:rPr>
          <w:rFonts w:hint="eastAsia"/>
        </w:rPr>
        <w:t>当</w:t>
      </w:r>
      <w:r w:rsidRPr="00DD630E">
        <w:rPr>
          <w:rFonts w:hint="eastAsia"/>
          <w:b/>
          <w:color w:val="00B0F0"/>
        </w:rPr>
        <w:t>flag=true</w:t>
      </w:r>
      <w:r>
        <w:rPr>
          <w:rFonts w:hint="eastAsia"/>
        </w:rPr>
        <w:t>时：</w:t>
      </w:r>
    </w:p>
    <w:p w:rsidR="00DD630E" w:rsidRDefault="005E60D2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服务器会先检查请求当中</w:t>
      </w:r>
      <w:r w:rsidRPr="00DD630E">
        <w:rPr>
          <w:rFonts w:hint="eastAsia"/>
          <w:color w:val="FF0000"/>
        </w:rPr>
        <w:t>是否有</w:t>
      </w:r>
      <w:r w:rsidRPr="00DD630E">
        <w:rPr>
          <w:rFonts w:hint="eastAsia"/>
          <w:color w:val="FF0000"/>
        </w:rPr>
        <w:t>sessionId</w:t>
      </w:r>
    </w:p>
    <w:p w:rsidR="005E60D2" w:rsidRDefault="00DD630E" w:rsidP="00DD630E">
      <w:pPr>
        <w:ind w:left="420" w:firstLine="420"/>
      </w:pPr>
      <w:r>
        <w:rPr>
          <w:rFonts w:hint="eastAsia"/>
        </w:rPr>
        <w:t xml:space="preserve">1. </w:t>
      </w:r>
      <w:r w:rsidR="005E60D2">
        <w:rPr>
          <w:rFonts w:hint="eastAsia"/>
        </w:rPr>
        <w:t>如果没有</w:t>
      </w:r>
      <w:r>
        <w:rPr>
          <w:rFonts w:hint="eastAsia"/>
        </w:rPr>
        <w:t>sessionId</w:t>
      </w:r>
      <w:r w:rsidR="005E60D2">
        <w:rPr>
          <w:rFonts w:hint="eastAsia"/>
        </w:rPr>
        <w:t>则创建一个</w:t>
      </w:r>
      <w:r w:rsidR="005E60D2">
        <w:rPr>
          <w:rFonts w:hint="eastAsia"/>
        </w:rPr>
        <w:t>session</w:t>
      </w:r>
      <w:r>
        <w:rPr>
          <w:rFonts w:hint="eastAsia"/>
        </w:rPr>
        <w:t>对象</w:t>
      </w:r>
    </w:p>
    <w:p w:rsidR="00DD630E" w:rsidRDefault="005E60D2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="00DD630E">
        <w:rPr>
          <w:rFonts w:hint="eastAsia"/>
        </w:rPr>
        <w:t xml:space="preserve">2. </w:t>
      </w:r>
      <w:r>
        <w:rPr>
          <w:rFonts w:hint="eastAsia"/>
        </w:rPr>
        <w:t>如果有</w:t>
      </w:r>
      <w:r>
        <w:rPr>
          <w:rFonts w:hint="eastAsia"/>
        </w:rPr>
        <w:t>sessionId</w:t>
      </w:r>
      <w:r>
        <w:rPr>
          <w:rFonts w:hint="eastAsia"/>
        </w:rPr>
        <w:t>，则服务器会依据</w:t>
      </w:r>
      <w:r>
        <w:rPr>
          <w:rFonts w:hint="eastAsia"/>
        </w:rPr>
        <w:t>sessionId</w:t>
      </w:r>
      <w:r w:rsidRPr="00DD630E">
        <w:rPr>
          <w:rFonts w:hint="eastAsia"/>
          <w:color w:val="FF0000"/>
        </w:rPr>
        <w:t>查找对应的</w:t>
      </w:r>
      <w:r w:rsidRPr="00DD630E">
        <w:rPr>
          <w:rFonts w:hint="eastAsia"/>
          <w:color w:val="FF0000"/>
        </w:rPr>
        <w:t>session</w:t>
      </w:r>
      <w:r w:rsidRPr="00DD630E">
        <w:rPr>
          <w:rFonts w:hint="eastAsia"/>
          <w:color w:val="FF0000"/>
        </w:rPr>
        <w:t>对象</w:t>
      </w:r>
      <w:r>
        <w:rPr>
          <w:rFonts w:hint="eastAsia"/>
        </w:rPr>
        <w:t>，</w:t>
      </w:r>
    </w:p>
    <w:p w:rsidR="00DD630E" w:rsidRDefault="00DD630E" w:rsidP="00DD630E">
      <w:pPr>
        <w:ind w:left="840" w:firstLine="420"/>
        <w:rPr>
          <w:rFonts w:hint="eastAsia"/>
        </w:rPr>
      </w:pPr>
      <w:r>
        <w:rPr>
          <w:rFonts w:hint="eastAsia"/>
        </w:rPr>
        <w:t xml:space="preserve">2.1 </w:t>
      </w:r>
      <w:r w:rsidR="005E60D2">
        <w:rPr>
          <w:rFonts w:hint="eastAsia"/>
        </w:rPr>
        <w:t>如果找到了，则返回</w:t>
      </w:r>
      <w:r w:rsidR="005E60D2">
        <w:rPr>
          <w:rFonts w:hint="eastAsia"/>
        </w:rPr>
        <w:t>session</w:t>
      </w:r>
      <w:r w:rsidR="005E60D2">
        <w:rPr>
          <w:rFonts w:hint="eastAsia"/>
        </w:rPr>
        <w:t>对象</w:t>
      </w:r>
    </w:p>
    <w:p w:rsidR="005E60D2" w:rsidRDefault="00DD630E" w:rsidP="00DD630E">
      <w:pPr>
        <w:ind w:left="840" w:firstLine="420"/>
      </w:pPr>
      <w:r>
        <w:rPr>
          <w:rFonts w:hint="eastAsia"/>
        </w:rPr>
        <w:t xml:space="preserve">2.2 </w:t>
      </w:r>
      <w:r w:rsidR="005E60D2">
        <w:rPr>
          <w:rFonts w:hint="eastAsia"/>
        </w:rPr>
        <w:t>根据</w:t>
      </w:r>
      <w:r w:rsidR="005E60D2">
        <w:rPr>
          <w:rFonts w:hint="eastAsia"/>
        </w:rPr>
        <w:t>sessionId</w:t>
      </w:r>
      <w:r w:rsidR="005E60D2">
        <w:rPr>
          <w:rFonts w:hint="eastAsia"/>
        </w:rPr>
        <w:t>找不到，则服务器会创建一个</w:t>
      </w:r>
      <w:r w:rsidR="005E60D2" w:rsidRPr="00DD630E">
        <w:rPr>
          <w:rFonts w:hint="eastAsia"/>
          <w:color w:val="0000FF"/>
        </w:rPr>
        <w:t>新的</w:t>
      </w:r>
      <w:r w:rsidR="005E60D2" w:rsidRPr="00DD630E">
        <w:rPr>
          <w:rFonts w:hint="eastAsia"/>
          <w:color w:val="0000FF"/>
        </w:rPr>
        <w:t>session</w:t>
      </w:r>
      <w:r w:rsidR="005E60D2" w:rsidRPr="00DD630E">
        <w:rPr>
          <w:rFonts w:hint="eastAsia"/>
          <w:color w:val="0000FF"/>
        </w:rPr>
        <w:t>对象</w:t>
      </w:r>
      <w:r w:rsidR="005E60D2">
        <w:rPr>
          <w:rFonts w:hint="eastAsia"/>
        </w:rPr>
        <w:t>。</w:t>
      </w:r>
    </w:p>
    <w:p w:rsidR="005E60D2" w:rsidRDefault="005E60D2">
      <w:r>
        <w:rPr>
          <w:rFonts w:hint="eastAsia"/>
        </w:rPr>
        <w:t>当</w:t>
      </w:r>
      <w:r w:rsidRPr="00DD630E">
        <w:rPr>
          <w:rFonts w:hint="eastAsia"/>
          <w:b/>
          <w:color w:val="00B0F0"/>
        </w:rPr>
        <w:t>flag</w:t>
      </w:r>
      <w:r w:rsidRPr="00DD630E">
        <w:rPr>
          <w:rFonts w:hint="eastAsia"/>
          <w:b/>
          <w:color w:val="00B0F0"/>
        </w:rPr>
        <w:t>＝</w:t>
      </w:r>
      <w:r w:rsidRPr="00DD630E">
        <w:rPr>
          <w:rFonts w:hint="eastAsia"/>
          <w:b/>
          <w:color w:val="00B0F0"/>
        </w:rPr>
        <w:t>false</w:t>
      </w:r>
      <w:r>
        <w:rPr>
          <w:rFonts w:hint="eastAsia"/>
        </w:rPr>
        <w:t>时：</w:t>
      </w:r>
    </w:p>
    <w:p w:rsidR="00DD630E" w:rsidRPr="00C21E4C" w:rsidRDefault="005E60D2">
      <w:pPr>
        <w:rPr>
          <w:rFonts w:hint="eastAsia"/>
          <w:color w:val="FF0000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服务器会先检查请求当中</w:t>
      </w:r>
      <w:r w:rsidRPr="00C21E4C">
        <w:rPr>
          <w:rFonts w:hint="eastAsia"/>
          <w:color w:val="FF0000"/>
        </w:rPr>
        <w:t>是否有</w:t>
      </w:r>
      <w:r w:rsidRPr="00C21E4C">
        <w:rPr>
          <w:rFonts w:hint="eastAsia"/>
          <w:color w:val="FF0000"/>
        </w:rPr>
        <w:t>sessionId</w:t>
      </w:r>
    </w:p>
    <w:p w:rsidR="005E60D2" w:rsidRDefault="00DD630E" w:rsidP="00DD630E">
      <w:pPr>
        <w:ind w:left="420" w:firstLine="420"/>
      </w:pPr>
      <w:r>
        <w:rPr>
          <w:rFonts w:hint="eastAsia"/>
        </w:rPr>
        <w:t xml:space="preserve">1. </w:t>
      </w:r>
      <w:r w:rsidR="005E60D2">
        <w:rPr>
          <w:rFonts w:hint="eastAsia"/>
        </w:rPr>
        <w:t>如果没有</w:t>
      </w:r>
      <w:r>
        <w:rPr>
          <w:rFonts w:hint="eastAsia"/>
        </w:rPr>
        <w:t>sessionId</w:t>
      </w:r>
      <w:r w:rsidR="005E60D2">
        <w:rPr>
          <w:rFonts w:hint="eastAsia"/>
        </w:rPr>
        <w:t>则返回</w:t>
      </w:r>
      <w:r w:rsidR="005E60D2">
        <w:rPr>
          <w:rFonts w:hint="eastAsia"/>
        </w:rPr>
        <w:t>null</w:t>
      </w:r>
      <w:r w:rsidR="005E60D2">
        <w:rPr>
          <w:rFonts w:hint="eastAsia"/>
        </w:rPr>
        <w:t>。</w:t>
      </w:r>
    </w:p>
    <w:p w:rsidR="00DD630E" w:rsidRDefault="005E60D2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="00DD630E">
        <w:rPr>
          <w:rFonts w:hint="eastAsia"/>
        </w:rPr>
        <w:t xml:space="preserve">2. </w:t>
      </w:r>
      <w:r>
        <w:rPr>
          <w:rFonts w:hint="eastAsia"/>
        </w:rPr>
        <w:t>如果有</w:t>
      </w:r>
      <w:r>
        <w:rPr>
          <w:rFonts w:hint="eastAsia"/>
        </w:rPr>
        <w:t>sessionId</w:t>
      </w:r>
      <w:r>
        <w:rPr>
          <w:rFonts w:hint="eastAsia"/>
        </w:rPr>
        <w:t>，则服务器会依据</w:t>
      </w:r>
      <w:r>
        <w:rPr>
          <w:rFonts w:hint="eastAsia"/>
        </w:rPr>
        <w:t>sessionId</w:t>
      </w:r>
      <w:r w:rsidRPr="00C21E4C">
        <w:rPr>
          <w:rFonts w:hint="eastAsia"/>
          <w:color w:val="FF0000"/>
        </w:rPr>
        <w:t>查找对应的</w:t>
      </w:r>
      <w:r w:rsidRPr="00C21E4C">
        <w:rPr>
          <w:rFonts w:hint="eastAsia"/>
          <w:color w:val="FF0000"/>
        </w:rPr>
        <w:t>session</w:t>
      </w:r>
      <w:r w:rsidRPr="00C21E4C">
        <w:rPr>
          <w:rFonts w:hint="eastAsia"/>
          <w:color w:val="FF0000"/>
        </w:rPr>
        <w:t>对象</w:t>
      </w:r>
    </w:p>
    <w:p w:rsidR="00DD630E" w:rsidRDefault="00DD630E" w:rsidP="00DD630E">
      <w:pPr>
        <w:ind w:left="840" w:firstLine="420"/>
        <w:rPr>
          <w:rFonts w:hint="eastAsia"/>
        </w:rPr>
      </w:pPr>
      <w:r>
        <w:rPr>
          <w:rFonts w:hint="eastAsia"/>
        </w:rPr>
        <w:t xml:space="preserve">2.1 </w:t>
      </w:r>
      <w:r w:rsidR="005E60D2">
        <w:rPr>
          <w:rFonts w:hint="eastAsia"/>
        </w:rPr>
        <w:t>如果找到了，则返回</w:t>
      </w:r>
      <w:r w:rsidR="005E60D2">
        <w:rPr>
          <w:rFonts w:hint="eastAsia"/>
        </w:rPr>
        <w:t>session</w:t>
      </w:r>
      <w:r w:rsidR="005E60D2">
        <w:rPr>
          <w:rFonts w:hint="eastAsia"/>
        </w:rPr>
        <w:t>对象。</w:t>
      </w:r>
    </w:p>
    <w:p w:rsidR="005E60D2" w:rsidRDefault="00DD630E" w:rsidP="00DD630E">
      <w:pPr>
        <w:ind w:left="840" w:firstLine="420"/>
      </w:pPr>
      <w:r>
        <w:rPr>
          <w:rFonts w:hint="eastAsia"/>
        </w:rPr>
        <w:t xml:space="preserve">2.2 </w:t>
      </w:r>
      <w:r w:rsidR="005E60D2">
        <w:rPr>
          <w:rFonts w:hint="eastAsia"/>
        </w:rPr>
        <w:t>根据</w:t>
      </w:r>
      <w:r w:rsidR="005E60D2">
        <w:rPr>
          <w:rFonts w:hint="eastAsia"/>
        </w:rPr>
        <w:t>sessionId</w:t>
      </w:r>
      <w:r w:rsidR="005E60D2">
        <w:rPr>
          <w:rFonts w:hint="eastAsia"/>
        </w:rPr>
        <w:t>找不到，则服务器返回</w:t>
      </w:r>
      <w:r w:rsidR="005E60D2">
        <w:rPr>
          <w:rFonts w:hint="eastAsia"/>
        </w:rPr>
        <w:t>null</w:t>
      </w:r>
      <w:r w:rsidR="005E60D2">
        <w:rPr>
          <w:rFonts w:hint="eastAsia"/>
        </w:rPr>
        <w:t>。</w:t>
      </w:r>
    </w:p>
    <w:p w:rsidR="005E60D2" w:rsidRDefault="005E60D2">
      <w:r w:rsidRPr="00DD630E">
        <w:rPr>
          <w:rFonts w:hint="eastAsia"/>
          <w:b/>
          <w:color w:val="C00000"/>
        </w:rPr>
        <w:t>方式二</w:t>
      </w:r>
      <w:r>
        <w:rPr>
          <w:rFonts w:hint="eastAsia"/>
        </w:rPr>
        <w:t>：</w:t>
      </w:r>
      <w:r>
        <w:rPr>
          <w:rFonts w:hint="eastAsia"/>
        </w:rPr>
        <w:t>HttpSession s=request.getSession();</w:t>
      </w:r>
      <w:r>
        <w:rPr>
          <w:rFonts w:hint="eastAsia"/>
        </w:rPr>
        <w:t>等价于</w:t>
      </w:r>
      <w:r>
        <w:rPr>
          <w:rFonts w:hint="eastAsia"/>
        </w:rPr>
        <w:t>HttpSession s=request.getSession(true);</w:t>
      </w:r>
    </w:p>
    <w:p w:rsidR="005E60D2" w:rsidRDefault="00C21E4C" w:rsidP="00C21E4C">
      <w:pPr>
        <w:pStyle w:val="3"/>
      </w:pPr>
      <w:bookmarkStart w:id="79" w:name="_Toc13372"/>
      <w:r>
        <w:t>12.</w:t>
      </w:r>
      <w:r w:rsidR="005E60D2">
        <w:t>3</w:t>
      </w:r>
      <w:r>
        <w:t>.2</w:t>
      </w:r>
      <w:r w:rsidR="005E60D2">
        <w:t xml:space="preserve"> HttpSession</w:t>
      </w:r>
      <w:r w:rsidR="005E60D2">
        <w:t>接口中提供的常用方法</w:t>
      </w:r>
      <w:bookmarkEnd w:id="79"/>
    </w:p>
    <w:p w:rsidR="005E60D2" w:rsidRDefault="005E60D2" w:rsidP="00C21E4C">
      <w:r>
        <w:rPr>
          <w:rFonts w:hint="eastAsia"/>
        </w:rPr>
        <w:t>1</w:t>
      </w:r>
      <w:r w:rsidR="00C21E4C">
        <w:rPr>
          <w:rFonts w:hint="eastAsia"/>
        </w:rPr>
        <w:t xml:space="preserve">. </w:t>
      </w:r>
      <w:r>
        <w:rPr>
          <w:rFonts w:hint="eastAsia"/>
        </w:rPr>
        <w:t xml:space="preserve">String </w:t>
      </w:r>
      <w:r w:rsidRPr="00C21E4C">
        <w:rPr>
          <w:rFonts w:hint="eastAsia"/>
          <w:color w:val="C00000"/>
        </w:rPr>
        <w:t>getId</w:t>
      </w:r>
      <w:r>
        <w:rPr>
          <w:rFonts w:hint="eastAsia"/>
        </w:rPr>
        <w:t>()</w:t>
      </w:r>
      <w:r>
        <w:rPr>
          <w:rFonts w:hint="eastAsia"/>
        </w:rPr>
        <w:t>：获得</w:t>
      </w:r>
      <w:r>
        <w:rPr>
          <w:rFonts w:hint="eastAsia"/>
        </w:rPr>
        <w:t>sessionId</w:t>
      </w:r>
    </w:p>
    <w:p w:rsidR="005E60D2" w:rsidRDefault="005E60D2" w:rsidP="00C21E4C">
      <w:r>
        <w:rPr>
          <w:rFonts w:hint="eastAsia"/>
        </w:rPr>
        <w:t>2</w:t>
      </w:r>
      <w:r w:rsidR="00C21E4C">
        <w:rPr>
          <w:rFonts w:hint="eastAsia"/>
        </w:rPr>
        <w:t xml:space="preserve">. </w:t>
      </w:r>
      <w:r w:rsidRPr="00C21E4C">
        <w:rPr>
          <w:rFonts w:hint="eastAsia"/>
          <w:color w:val="C00000"/>
        </w:rPr>
        <w:t>setAttribute</w:t>
      </w:r>
      <w:r>
        <w:rPr>
          <w:rFonts w:hint="eastAsia"/>
        </w:rPr>
        <w:t>(String name,Object obj)</w:t>
      </w:r>
      <w:r>
        <w:rPr>
          <w:rFonts w:hint="eastAsia"/>
        </w:rPr>
        <w:t>：绑定一个对象到</w:t>
      </w:r>
      <w:r>
        <w:rPr>
          <w:rFonts w:hint="eastAsia"/>
        </w:rPr>
        <w:t>session</w:t>
      </w:r>
      <w:r>
        <w:rPr>
          <w:rFonts w:hint="eastAsia"/>
        </w:rPr>
        <w:t>对象上</w:t>
      </w:r>
    </w:p>
    <w:p w:rsidR="005E60D2" w:rsidRDefault="005E60D2" w:rsidP="00C21E4C">
      <w:r>
        <w:rPr>
          <w:rFonts w:hint="eastAsia"/>
        </w:rPr>
        <w:t>3</w:t>
      </w:r>
      <w:r w:rsidR="00C21E4C">
        <w:rPr>
          <w:rFonts w:hint="eastAsia"/>
        </w:rPr>
        <w:t xml:space="preserve">. </w:t>
      </w:r>
      <w:r w:rsidRPr="00C21E4C">
        <w:rPr>
          <w:rFonts w:hint="eastAsia"/>
          <w:color w:val="C00000"/>
        </w:rPr>
        <w:t>getAttribute</w:t>
      </w:r>
      <w:r>
        <w:rPr>
          <w:rFonts w:hint="eastAsia"/>
        </w:rPr>
        <w:t>(String name)</w:t>
      </w:r>
      <w:r>
        <w:rPr>
          <w:rFonts w:hint="eastAsia"/>
        </w:rPr>
        <w:t>：获得绑定对象，如果不存在则返回</w:t>
      </w:r>
      <w:r>
        <w:rPr>
          <w:rFonts w:hint="eastAsia"/>
        </w:rPr>
        <w:t>null</w:t>
      </w:r>
    </w:p>
    <w:p w:rsidR="005E60D2" w:rsidRDefault="005E60D2" w:rsidP="00C21E4C">
      <w:r>
        <w:rPr>
          <w:rFonts w:hint="eastAsia"/>
        </w:rPr>
        <w:t>4</w:t>
      </w:r>
      <w:r w:rsidR="00C21E4C">
        <w:rPr>
          <w:rFonts w:hint="eastAsia"/>
        </w:rPr>
        <w:t xml:space="preserve">. </w:t>
      </w:r>
      <w:r w:rsidRPr="00C21E4C">
        <w:rPr>
          <w:rFonts w:hint="eastAsia"/>
          <w:color w:val="C00000"/>
        </w:rPr>
        <w:t>removeAttribute</w:t>
      </w:r>
      <w:r>
        <w:rPr>
          <w:rFonts w:hint="eastAsia"/>
        </w:rPr>
        <w:t>(String name)</w:t>
      </w:r>
      <w:r>
        <w:rPr>
          <w:rFonts w:hint="eastAsia"/>
        </w:rPr>
        <w:t>：解除绑定（</w:t>
      </w:r>
      <w:r>
        <w:rPr>
          <w:rFonts w:hint="eastAsia"/>
        </w:rPr>
        <w:t>request</w:t>
      </w:r>
      <w:r>
        <w:rPr>
          <w:rFonts w:hint="eastAsia"/>
        </w:rPr>
        <w:t>也有）</w:t>
      </w:r>
    </w:p>
    <w:p w:rsidR="005E60D2" w:rsidRDefault="00C21E4C" w:rsidP="00C21E4C">
      <w:pPr>
        <w:pStyle w:val="3"/>
      </w:pPr>
      <w:bookmarkStart w:id="80" w:name="_Toc23137"/>
      <w:r>
        <w:t xml:space="preserve">12.3.3 </w:t>
      </w:r>
      <w:r>
        <w:t>设置</w:t>
      </w:r>
      <w:r w:rsidR="005E60D2">
        <w:t>session</w:t>
      </w:r>
      <w:r w:rsidR="005E60D2">
        <w:t>的超时</w:t>
      </w:r>
      <w:bookmarkEnd w:id="80"/>
    </w:p>
    <w:p w:rsidR="005E60D2" w:rsidRDefault="005E60D2" w:rsidP="00924E9A">
      <w:pPr>
        <w:rPr>
          <w:rFonts w:hint="eastAsia"/>
        </w:rPr>
      </w:pPr>
      <w:r>
        <w:rPr>
          <w:rFonts w:hint="eastAsia"/>
        </w:rPr>
        <w:t>服务器会将</w:t>
      </w:r>
      <w:r w:rsidRPr="009F7B80">
        <w:rPr>
          <w:rFonts w:hint="eastAsia"/>
          <w:color w:val="C00000"/>
        </w:rPr>
        <w:t>空闲时间过长</w:t>
      </w:r>
      <w:r>
        <w:rPr>
          <w:rFonts w:hint="eastAsia"/>
        </w:rPr>
        <w:t>的</w:t>
      </w:r>
      <w:r>
        <w:rPr>
          <w:rFonts w:hint="eastAsia"/>
        </w:rPr>
        <w:t>session</w:t>
      </w:r>
      <w:r>
        <w:rPr>
          <w:rFonts w:hint="eastAsia"/>
        </w:rPr>
        <w:t>对象删除</w:t>
      </w:r>
      <w:r w:rsidR="00924E9A">
        <w:rPr>
          <w:rFonts w:hint="eastAsia"/>
        </w:rPr>
        <w:t>，</w:t>
      </w:r>
      <w:r>
        <w:rPr>
          <w:rFonts w:hint="eastAsia"/>
        </w:rPr>
        <w:t>大部分服务器默认的</w:t>
      </w:r>
      <w:r>
        <w:rPr>
          <w:rFonts w:hint="eastAsia"/>
        </w:rPr>
        <w:t>session</w:t>
      </w:r>
      <w:r>
        <w:rPr>
          <w:rFonts w:hint="eastAsia"/>
        </w:rPr>
        <w:t>超时限制是</w:t>
      </w:r>
      <w:r>
        <w:rPr>
          <w:rFonts w:hint="eastAsia"/>
        </w:rPr>
        <w:t>30</w:t>
      </w:r>
      <w:r>
        <w:rPr>
          <w:rFonts w:hint="eastAsia"/>
        </w:rPr>
        <w:t>分钟。修改超时限制：可以修改这个默认的超时限制。</w:t>
      </w:r>
    </w:p>
    <w:p w:rsidR="009F7B80" w:rsidRDefault="009F7B80" w:rsidP="00924E9A">
      <w:r w:rsidRPr="009F7B80">
        <w:rPr>
          <w:rFonts w:hint="eastAsia"/>
          <w:b/>
          <w:color w:val="C00000"/>
        </w:rPr>
        <w:t>方式一</w:t>
      </w:r>
      <w:r>
        <w:rPr>
          <w:rFonts w:hint="eastAsia"/>
        </w:rPr>
        <w:t>：通过</w:t>
      </w:r>
      <w:r>
        <w:rPr>
          <w:rFonts w:hint="eastAsia"/>
        </w:rPr>
        <w:t>TomCat</w:t>
      </w:r>
      <w:r>
        <w:rPr>
          <w:rFonts w:hint="eastAsia"/>
        </w:rPr>
        <w:t>的</w:t>
      </w:r>
      <w:r>
        <w:rPr>
          <w:rFonts w:hint="eastAsia"/>
        </w:rPr>
        <w:t>web.xml</w:t>
      </w:r>
      <w:r>
        <w:rPr>
          <w:rFonts w:hint="eastAsia"/>
        </w:rPr>
        <w:t>文件</w:t>
      </w:r>
    </w:p>
    <w:p w:rsidR="005E60D2" w:rsidRDefault="009F7B80" w:rsidP="00E86E21">
      <w:pPr>
        <w:rPr>
          <w:rFonts w:hint="eastAsia"/>
        </w:rPr>
      </w:pPr>
      <w:r>
        <w:rPr>
          <w:rFonts w:hint="eastAsia"/>
        </w:rPr>
        <w:t>在</w:t>
      </w:r>
      <w:r w:rsidR="005E60D2">
        <w:rPr>
          <w:rFonts w:hint="eastAsia"/>
        </w:rPr>
        <w:t>Tomcat</w:t>
      </w:r>
      <w:r>
        <w:rPr>
          <w:rFonts w:hint="eastAsia"/>
        </w:rPr>
        <w:t>下</w:t>
      </w:r>
      <w:r w:rsidR="005E60D2">
        <w:rPr>
          <w:rFonts w:hint="eastAsia"/>
        </w:rPr>
        <w:t>的</w:t>
      </w:r>
      <w:r w:rsidR="005E60D2">
        <w:rPr>
          <w:rFonts w:hint="eastAsia"/>
        </w:rPr>
        <w:t>web.xml</w:t>
      </w:r>
      <w:r>
        <w:rPr>
          <w:rFonts w:hint="eastAsia"/>
        </w:rPr>
        <w:t>配置信息</w:t>
      </w:r>
      <w:r w:rsidR="00E86E21">
        <w:rPr>
          <w:rFonts w:hint="eastAsia"/>
        </w:rPr>
        <w:t>，</w:t>
      </w:r>
      <w:r w:rsidR="005E60D2">
        <w:rPr>
          <w:rFonts w:hint="eastAsia"/>
        </w:rPr>
        <w:t>影响</w:t>
      </w:r>
      <w:r w:rsidR="005E60D2">
        <w:rPr>
          <w:rFonts w:hint="eastAsia"/>
        </w:rPr>
        <w:t>Tomcat</w:t>
      </w:r>
      <w:r w:rsidR="00E86E21">
        <w:rPr>
          <w:rFonts w:hint="eastAsia"/>
        </w:rPr>
        <w:t>服务器下的所有应用</w:t>
      </w:r>
      <w:r w:rsidR="005E60D2">
        <w:rPr>
          <w:rFonts w:hint="eastAsia"/>
        </w:rPr>
        <w:t>，修改之后，需要重新启动</w:t>
      </w:r>
      <w:r w:rsidR="005E60D2">
        <w:rPr>
          <w:rFonts w:hint="eastAsia"/>
        </w:rPr>
        <w:t>Tomcat</w:t>
      </w:r>
      <w:r w:rsidR="005E60D2">
        <w:rPr>
          <w:rFonts w:hint="eastAsia"/>
        </w:rPr>
        <w:t>服务器。也可以</w:t>
      </w:r>
      <w:r>
        <w:rPr>
          <w:rFonts w:hint="eastAsia"/>
        </w:rPr>
        <w:t>，</w:t>
      </w:r>
      <w:r w:rsidR="005E60D2">
        <w:rPr>
          <w:rFonts w:hint="eastAsia"/>
        </w:rPr>
        <w:t>修改某个应用的</w:t>
      </w:r>
      <w:r w:rsidR="005E60D2">
        <w:rPr>
          <w:rFonts w:hint="eastAsia"/>
        </w:rPr>
        <w:t>web.xml</w:t>
      </w:r>
      <w:r w:rsidR="005E60D2">
        <w:rPr>
          <w:rFonts w:hint="eastAsia"/>
        </w:rPr>
        <w:t>。</w:t>
      </w:r>
    </w:p>
    <w:p w:rsidR="009F7B80" w:rsidRDefault="009F7B80" w:rsidP="00E86E21"/>
    <w:p w:rsidR="005E60D2" w:rsidRDefault="005E60D2" w:rsidP="009F7B80">
      <w:pPr>
        <w:pBdr>
          <w:top w:val="single" w:sz="4" w:space="0" w:color="auto"/>
          <w:bottom w:val="single" w:sz="4" w:space="0" w:color="auto"/>
        </w:pBdr>
      </w:pPr>
      <w:r>
        <w:rPr>
          <w:rFonts w:hint="eastAsia"/>
        </w:rPr>
        <w:lastRenderedPageBreak/>
        <w:t xml:space="preserve">    </w:t>
      </w:r>
      <w:r>
        <w:rPr>
          <w:rFonts w:hint="eastAsia"/>
        </w:rPr>
        <w:tab/>
        <w:t xml:space="preserve"> </w:t>
      </w:r>
      <w:r>
        <w:rPr>
          <w:rFonts w:hint="eastAsia"/>
        </w:rPr>
        <w:tab/>
        <w:t>&lt;session-config&gt;</w:t>
      </w:r>
    </w:p>
    <w:p w:rsidR="005E60D2" w:rsidRDefault="005E60D2" w:rsidP="009F7B80">
      <w:pPr>
        <w:pBdr>
          <w:top w:val="single" w:sz="4" w:space="0" w:color="auto"/>
          <w:bottom w:val="single" w:sz="4" w:space="0" w:color="auto"/>
        </w:pBdr>
      </w:pPr>
      <w:r>
        <w:rPr>
          <w:rFonts w:hint="eastAsia"/>
        </w:rPr>
        <w:t xml:space="preserve">         </w:t>
      </w:r>
      <w:r>
        <w:rPr>
          <w:rFonts w:hint="eastAsia"/>
        </w:rPr>
        <w:tab/>
      </w:r>
      <w:r>
        <w:rPr>
          <w:rFonts w:hint="eastAsia"/>
        </w:rPr>
        <w:tab/>
        <w:t>&lt;session-timeout&gt;30&lt;/session-timeout&gt;</w:t>
      </w:r>
    </w:p>
    <w:p w:rsidR="005E60D2" w:rsidRDefault="005E60D2" w:rsidP="009F7B80">
      <w:pPr>
        <w:pBdr>
          <w:top w:val="single" w:sz="4" w:space="0" w:color="auto"/>
          <w:bottom w:val="single" w:sz="4" w:space="0" w:color="auto"/>
        </w:pBdr>
      </w:pPr>
      <w:r>
        <w:rPr>
          <w:rFonts w:hint="eastAsia"/>
        </w:rPr>
        <w:t xml:space="preserve">     </w:t>
      </w:r>
      <w:r>
        <w:rPr>
          <w:rFonts w:hint="eastAsia"/>
        </w:rPr>
        <w:tab/>
      </w:r>
      <w:r>
        <w:rPr>
          <w:rFonts w:hint="eastAsia"/>
        </w:rPr>
        <w:tab/>
        <w:t>&lt;/session-config&gt;</w:t>
      </w:r>
    </w:p>
    <w:p w:rsidR="009F7B80" w:rsidRDefault="009F7B80" w:rsidP="009F7B80">
      <w:pPr>
        <w:rPr>
          <w:rFonts w:hint="eastAsia"/>
        </w:rPr>
      </w:pPr>
      <w:r w:rsidRPr="009F7B80">
        <w:rPr>
          <w:rFonts w:hint="eastAsia"/>
          <w:b/>
          <w:color w:val="C00000"/>
        </w:rPr>
        <w:t>方式二</w:t>
      </w:r>
      <w:r>
        <w:rPr>
          <w:rFonts w:hint="eastAsia"/>
        </w:rPr>
        <w:t>：通过编程方式修改</w:t>
      </w:r>
    </w:p>
    <w:p w:rsidR="005E60D2" w:rsidRDefault="005E60D2" w:rsidP="009F7B80">
      <w:r>
        <w:rPr>
          <w:rFonts w:hint="eastAsia"/>
        </w:rPr>
        <w:t>也可以通过编程的方式来修改超时的限制：</w:t>
      </w:r>
      <w:r w:rsidRPr="009F7B80">
        <w:rPr>
          <w:rFonts w:hint="eastAsia"/>
          <w:color w:val="C00000"/>
        </w:rPr>
        <w:t>setMaxInactiveInterval</w:t>
      </w:r>
      <w:r>
        <w:rPr>
          <w:rFonts w:hint="eastAsia"/>
        </w:rPr>
        <w:t>(int seconds);</w:t>
      </w:r>
    </w:p>
    <w:p w:rsidR="009F7B80" w:rsidRDefault="009F7B80" w:rsidP="009F7B80">
      <w:pPr>
        <w:rPr>
          <w:rFonts w:hint="eastAsia"/>
        </w:rPr>
      </w:pPr>
      <w:r w:rsidRPr="009F7B80">
        <w:rPr>
          <w:rFonts w:hint="eastAsia"/>
          <w:b/>
          <w:color w:val="C00000"/>
        </w:rPr>
        <w:t>方式三</w:t>
      </w:r>
      <w:r>
        <w:rPr>
          <w:rFonts w:hint="eastAsia"/>
        </w:rPr>
        <w:t>：</w:t>
      </w:r>
      <w:r w:rsidR="005E60D2">
        <w:rPr>
          <w:rFonts w:hint="eastAsia"/>
        </w:rPr>
        <w:t>立即删除</w:t>
      </w:r>
      <w:r w:rsidR="005E60D2">
        <w:rPr>
          <w:rFonts w:hint="eastAsia"/>
        </w:rPr>
        <w:t>session</w:t>
      </w:r>
      <w:r w:rsidR="005E60D2">
        <w:rPr>
          <w:rFonts w:hint="eastAsia"/>
        </w:rPr>
        <w:t>：</w:t>
      </w:r>
      <w:r w:rsidR="005E60D2" w:rsidRPr="009F7B80">
        <w:rPr>
          <w:rFonts w:hint="eastAsia"/>
          <w:color w:val="C00000"/>
        </w:rPr>
        <w:t>invalidate</w:t>
      </w:r>
      <w:r w:rsidR="005E60D2">
        <w:rPr>
          <w:rFonts w:hint="eastAsia"/>
        </w:rPr>
        <w:t>();</w:t>
      </w:r>
    </w:p>
    <w:p w:rsidR="005E60D2" w:rsidRDefault="009F7B80" w:rsidP="009F7B80">
      <w:r>
        <w:rPr>
          <w:rFonts w:hint="eastAsia"/>
        </w:rPr>
        <w:t>上面操作，</w:t>
      </w:r>
      <w:r w:rsidR="005E60D2">
        <w:rPr>
          <w:rFonts w:hint="eastAsia"/>
        </w:rPr>
        <w:t>实际是清空</w:t>
      </w:r>
      <w:r w:rsidR="005E60D2">
        <w:rPr>
          <w:rFonts w:hint="eastAsia"/>
        </w:rPr>
        <w:t>session</w:t>
      </w:r>
      <w:r w:rsidR="005E60D2">
        <w:rPr>
          <w:rFonts w:hint="eastAsia"/>
        </w:rPr>
        <w:t>对象的内容，然后可以给其他人继续使用该</w:t>
      </w:r>
      <w:r w:rsidR="005E60D2">
        <w:rPr>
          <w:rFonts w:hint="eastAsia"/>
        </w:rPr>
        <w:t>session</w:t>
      </w:r>
      <w:r w:rsidR="005E60D2">
        <w:rPr>
          <w:rFonts w:hint="eastAsia"/>
        </w:rPr>
        <w:t>对象</w:t>
      </w:r>
    </w:p>
    <w:p w:rsidR="005E60D2" w:rsidRDefault="009F7B80" w:rsidP="009F7B80">
      <w:pPr>
        <w:pStyle w:val="3"/>
      </w:pPr>
      <w:bookmarkStart w:id="81" w:name="_Toc21299"/>
      <w:r>
        <w:t>12.3.4</w:t>
      </w:r>
      <w:r w:rsidR="005E60D2">
        <w:t>用户禁止</w:t>
      </w:r>
      <w:r w:rsidR="005E60D2">
        <w:t>cookie</w:t>
      </w:r>
      <w:bookmarkEnd w:id="81"/>
    </w:p>
    <w:p w:rsidR="005E60D2" w:rsidRDefault="005E60D2" w:rsidP="009F7B80">
      <w:r>
        <w:rPr>
          <w:rFonts w:hint="eastAsia"/>
        </w:rPr>
        <w:t>如果用户禁止</w:t>
      </w:r>
      <w:r>
        <w:rPr>
          <w:rFonts w:hint="eastAsia"/>
        </w:rPr>
        <w:t>cookie</w:t>
      </w:r>
      <w:r>
        <w:rPr>
          <w:rFonts w:hint="eastAsia"/>
        </w:rPr>
        <w:t>，服务器仍然会将</w:t>
      </w:r>
      <w:r w:rsidRPr="009F7B80">
        <w:rPr>
          <w:rFonts w:hint="eastAsia"/>
          <w:color w:val="C00000"/>
        </w:rPr>
        <w:t>sessionId</w:t>
      </w:r>
      <w:r>
        <w:rPr>
          <w:rFonts w:hint="eastAsia"/>
        </w:rPr>
        <w:t>以</w:t>
      </w:r>
      <w:r w:rsidRPr="009F7B80">
        <w:rPr>
          <w:rFonts w:hint="eastAsia"/>
          <w:color w:val="0000FF"/>
        </w:rPr>
        <w:t>cookie</w:t>
      </w:r>
      <w:r w:rsidRPr="009F7B80">
        <w:rPr>
          <w:rFonts w:hint="eastAsia"/>
          <w:color w:val="0000FF"/>
        </w:rPr>
        <w:t>的方式</w:t>
      </w:r>
      <w:r>
        <w:rPr>
          <w:rFonts w:hint="eastAsia"/>
        </w:rPr>
        <w:t>发送给浏览器，但是，浏览器不再保存这个</w:t>
      </w:r>
      <w:r>
        <w:rPr>
          <w:rFonts w:hint="eastAsia"/>
        </w:rPr>
        <w:t>cookie</w:t>
      </w:r>
      <w:r>
        <w:rPr>
          <w:rFonts w:hint="eastAsia"/>
        </w:rPr>
        <w:t>（即</w:t>
      </w:r>
      <w:r>
        <w:rPr>
          <w:rFonts w:hint="eastAsia"/>
        </w:rPr>
        <w:t>sessionId</w:t>
      </w:r>
      <w:r>
        <w:rPr>
          <w:rFonts w:hint="eastAsia"/>
        </w:rPr>
        <w:t>）。</w:t>
      </w:r>
    </w:p>
    <w:p w:rsidR="005E60D2" w:rsidRDefault="005E60D2" w:rsidP="009F7B80">
      <w:r>
        <w:rPr>
          <w:rFonts w:hint="eastAsia"/>
        </w:rPr>
        <w:t>如果想要继续使用</w:t>
      </w:r>
      <w:r>
        <w:rPr>
          <w:rFonts w:hint="eastAsia"/>
        </w:rPr>
        <w:t>session</w:t>
      </w:r>
      <w:r>
        <w:rPr>
          <w:rFonts w:hint="eastAsia"/>
        </w:rPr>
        <w:t>，需要采取其他方式来实现</w:t>
      </w:r>
      <w:r>
        <w:rPr>
          <w:rFonts w:hint="eastAsia"/>
        </w:rPr>
        <w:t>sessionId</w:t>
      </w:r>
      <w:r>
        <w:rPr>
          <w:rFonts w:hint="eastAsia"/>
        </w:rPr>
        <w:t>的跟踪，如可以使用</w:t>
      </w:r>
      <w:r w:rsidRPr="009F7B80">
        <w:rPr>
          <w:rFonts w:hint="eastAsia"/>
          <w:color w:val="C00000"/>
        </w:rPr>
        <w:t>url</w:t>
      </w:r>
      <w:r w:rsidRPr="009F7B80">
        <w:rPr>
          <w:rFonts w:hint="eastAsia"/>
          <w:color w:val="C00000"/>
        </w:rPr>
        <w:t>重写</w:t>
      </w:r>
      <w:r>
        <w:rPr>
          <w:rFonts w:hint="eastAsia"/>
        </w:rPr>
        <w:t>来实现</w:t>
      </w:r>
      <w:r>
        <w:rPr>
          <w:rFonts w:hint="eastAsia"/>
        </w:rPr>
        <w:t>sessionId</w:t>
      </w:r>
      <w:r>
        <w:rPr>
          <w:rFonts w:hint="eastAsia"/>
        </w:rPr>
        <w:t>的跟踪。</w:t>
      </w:r>
    </w:p>
    <w:p w:rsidR="005E60D2" w:rsidRDefault="009F7B80" w:rsidP="009F7B80">
      <w:pPr>
        <w:pStyle w:val="3"/>
      </w:pPr>
      <w:bookmarkStart w:id="82" w:name="_Toc12009"/>
      <w:r>
        <w:t>12.3.5</w:t>
      </w:r>
      <w:r w:rsidR="005E60D2">
        <w:t xml:space="preserve"> url</w:t>
      </w:r>
      <w:r w:rsidR="005E60D2">
        <w:t>重写</w:t>
      </w:r>
      <w:bookmarkEnd w:id="82"/>
    </w:p>
    <w:p w:rsidR="005E60D2" w:rsidRPr="009F7B80" w:rsidRDefault="005E60D2" w:rsidP="009F7B80">
      <w:pPr>
        <w:rPr>
          <w:b/>
          <w:color w:val="C00000"/>
        </w:rPr>
      </w:pPr>
      <w:r w:rsidRPr="009F7B80">
        <w:rPr>
          <w:rFonts w:hint="eastAsia"/>
          <w:b/>
          <w:color w:val="C00000"/>
        </w:rPr>
        <w:t>什么是</w:t>
      </w:r>
      <w:r w:rsidRPr="009F7B80">
        <w:rPr>
          <w:rFonts w:hint="eastAsia"/>
          <w:b/>
          <w:color w:val="C00000"/>
        </w:rPr>
        <w:t>url</w:t>
      </w:r>
      <w:r w:rsidRPr="009F7B80">
        <w:rPr>
          <w:rFonts w:hint="eastAsia"/>
          <w:b/>
          <w:color w:val="C00000"/>
        </w:rPr>
        <w:t>重写</w:t>
      </w:r>
    </w:p>
    <w:p w:rsidR="005E60D2" w:rsidRDefault="005E60D2" w:rsidP="009F7B80">
      <w:r>
        <w:rPr>
          <w:rFonts w:hint="eastAsia"/>
        </w:rPr>
        <w:t>浏览器在访问服务器上的某个地址时，不能够直接写这个组件（</w:t>
      </w:r>
      <w:r>
        <w:rPr>
          <w:rFonts w:hint="eastAsia"/>
        </w:rPr>
        <w:t>Servlet/JSP</w:t>
      </w:r>
      <w:r>
        <w:rPr>
          <w:rFonts w:hint="eastAsia"/>
        </w:rPr>
        <w:t>）的地址，而应该使用服务器生成的包</w:t>
      </w:r>
      <w:r w:rsidRPr="009F7B80">
        <w:rPr>
          <w:rFonts w:hint="eastAsia"/>
          <w:color w:val="C00000"/>
        </w:rPr>
        <w:t>含有</w:t>
      </w:r>
      <w:r w:rsidRPr="009F7B80">
        <w:rPr>
          <w:rFonts w:hint="eastAsia"/>
          <w:color w:val="C00000"/>
        </w:rPr>
        <w:t>sessionId</w:t>
      </w:r>
      <w:r w:rsidRPr="009F7B80">
        <w:rPr>
          <w:rFonts w:hint="eastAsia"/>
          <w:color w:val="C00000"/>
        </w:rPr>
        <w:t>的地址</w:t>
      </w:r>
      <w:r>
        <w:rPr>
          <w:rFonts w:hint="eastAsia"/>
        </w:rPr>
        <w:t>。</w:t>
      </w:r>
    </w:p>
    <w:p w:rsidR="005E60D2" w:rsidRDefault="005E60D2" w:rsidP="009F7B80">
      <w:pPr>
        <w:ind w:leftChars="200" w:left="420"/>
      </w:pPr>
      <w:r>
        <w:rPr>
          <w:rFonts w:hint="eastAsia"/>
        </w:rPr>
        <w:t>当一个新页面有个链接时</w:t>
      </w:r>
      <w:r>
        <w:rPr>
          <w:rFonts w:hint="eastAsia"/>
        </w:rPr>
        <w:t>&lt;a href="SomeServlet"&gt;someServlet&lt;/a&gt;</w:t>
      </w:r>
      <w:r>
        <w:rPr>
          <w:rFonts w:hint="eastAsia"/>
        </w:rPr>
        <w:t>是错误的</w:t>
      </w:r>
      <w:r w:rsidR="009F7B80">
        <w:rPr>
          <w:rFonts w:hint="eastAsia"/>
        </w:rPr>
        <w:t>，</w:t>
      </w:r>
      <w:r>
        <w:rPr>
          <w:rFonts w:hint="eastAsia"/>
        </w:rPr>
        <w:t>点刷新是不会计数的，因为</w:t>
      </w:r>
      <w:r>
        <w:rPr>
          <w:rFonts w:hint="eastAsia"/>
        </w:rPr>
        <w:t>cookie</w:t>
      </w:r>
      <w:r>
        <w:rPr>
          <w:rFonts w:hint="eastAsia"/>
        </w:rPr>
        <w:t>被禁止了。</w:t>
      </w:r>
    </w:p>
    <w:p w:rsidR="005E60D2" w:rsidRDefault="005E60D2" w:rsidP="009F7B80">
      <w:pPr>
        <w:ind w:leftChars="200" w:left="420"/>
      </w:pPr>
      <w:r>
        <w:rPr>
          <w:rFonts w:hint="eastAsia"/>
        </w:rPr>
        <w:t>应该是</w:t>
      </w:r>
      <w:r>
        <w:rPr>
          <w:rFonts w:hint="eastAsia"/>
        </w:rPr>
        <w:t>&lt;a href="&lt;%=response.</w:t>
      </w:r>
      <w:r w:rsidRPr="009F7B80">
        <w:rPr>
          <w:rFonts w:hint="eastAsia"/>
          <w:color w:val="C00000"/>
        </w:rPr>
        <w:t>encodeURL</w:t>
      </w:r>
      <w:r>
        <w:rPr>
          <w:rFonts w:hint="eastAsia"/>
        </w:rPr>
        <w:t>("SomeServlet")%&gt;"&gt;someServlet&lt;/a&gt;</w:t>
      </w:r>
      <w:r>
        <w:rPr>
          <w:rFonts w:hint="eastAsia"/>
        </w:rPr>
        <w:t>此时去点击刷新</w:t>
      </w:r>
      <w:r>
        <w:rPr>
          <w:rFonts w:hint="eastAsia"/>
        </w:rPr>
        <w:t>count</w:t>
      </w:r>
      <w:r>
        <w:rPr>
          <w:rFonts w:hint="eastAsia"/>
        </w:rPr>
        <w:t>会自动加</w:t>
      </w:r>
      <w:r>
        <w:rPr>
          <w:rFonts w:hint="eastAsia"/>
        </w:rPr>
        <w:t>1</w:t>
      </w:r>
      <w:r>
        <w:rPr>
          <w:rFonts w:hint="eastAsia"/>
        </w:rPr>
        <w:t>的。</w:t>
      </w:r>
    </w:p>
    <w:p w:rsidR="005E60D2" w:rsidRDefault="005E60D2" w:rsidP="009F7B80">
      <w:r w:rsidRPr="009F7B80">
        <w:rPr>
          <w:rFonts w:hint="eastAsia"/>
          <w:b/>
        </w:rPr>
        <w:t>注意事项</w:t>
      </w:r>
      <w:r>
        <w:rPr>
          <w:rFonts w:hint="eastAsia"/>
        </w:rPr>
        <w:t>：当用户禁止</w:t>
      </w:r>
      <w:r>
        <w:rPr>
          <w:rFonts w:hint="eastAsia"/>
        </w:rPr>
        <w:t>cookie</w:t>
      </w:r>
      <w:r>
        <w:rPr>
          <w:rFonts w:hint="eastAsia"/>
        </w:rPr>
        <w:t>时，</w:t>
      </w:r>
      <w:r>
        <w:rPr>
          <w:rFonts w:hint="eastAsia"/>
        </w:rPr>
        <w:t>encodeURL</w:t>
      </w:r>
      <w:r>
        <w:rPr>
          <w:rFonts w:hint="eastAsia"/>
        </w:rPr>
        <w:t>方法会在“</w:t>
      </w:r>
      <w:r>
        <w:rPr>
          <w:rFonts w:hint="eastAsia"/>
        </w:rPr>
        <w:t>SomeServlet</w:t>
      </w:r>
      <w:r>
        <w:rPr>
          <w:rFonts w:hint="eastAsia"/>
        </w:rPr>
        <w:t>”后面</w:t>
      </w:r>
      <w:r w:rsidRPr="009F7B80">
        <w:rPr>
          <w:rFonts w:hint="eastAsia"/>
          <w:color w:val="C00000"/>
        </w:rPr>
        <w:t>添加</w:t>
      </w:r>
      <w:r w:rsidRPr="009F7B80">
        <w:rPr>
          <w:rFonts w:hint="eastAsia"/>
          <w:color w:val="C00000"/>
        </w:rPr>
        <w:t>sessionId</w:t>
      </w:r>
      <w:r w:rsidR="009F7B80">
        <w:rPr>
          <w:rFonts w:hint="eastAsia"/>
        </w:rPr>
        <w:t>，不禁止不会有</w:t>
      </w:r>
      <w:r>
        <w:rPr>
          <w:rFonts w:hint="eastAsia"/>
        </w:rPr>
        <w:t>。</w:t>
      </w:r>
    </w:p>
    <w:p w:rsidR="005E60D2" w:rsidRPr="009F7B80" w:rsidRDefault="005E60D2" w:rsidP="009F7B80">
      <w:pPr>
        <w:rPr>
          <w:b/>
          <w:color w:val="C00000"/>
        </w:rPr>
      </w:pPr>
      <w:r w:rsidRPr="009F7B80">
        <w:rPr>
          <w:rFonts w:hint="eastAsia"/>
          <w:b/>
          <w:color w:val="C00000"/>
        </w:rPr>
        <w:t>如何进行</w:t>
      </w:r>
      <w:r w:rsidRPr="009F7B80">
        <w:rPr>
          <w:rFonts w:hint="eastAsia"/>
          <w:b/>
          <w:color w:val="C00000"/>
        </w:rPr>
        <w:t>url</w:t>
      </w:r>
      <w:r w:rsidRPr="009F7B80">
        <w:rPr>
          <w:rFonts w:hint="eastAsia"/>
          <w:b/>
          <w:color w:val="C00000"/>
        </w:rPr>
        <w:t>重写</w:t>
      </w:r>
    </w:p>
    <w:p w:rsidR="005E60D2" w:rsidRDefault="005E60D2" w:rsidP="009F7B80">
      <w:r>
        <w:rPr>
          <w:rFonts w:hint="eastAsia"/>
        </w:rPr>
        <w:t>response.</w:t>
      </w:r>
      <w:r w:rsidRPr="00D2100C">
        <w:rPr>
          <w:rFonts w:hint="eastAsia"/>
          <w:color w:val="C00000"/>
        </w:rPr>
        <w:t>encodeURL</w:t>
      </w:r>
      <w:r>
        <w:rPr>
          <w:rFonts w:hint="eastAsia"/>
        </w:rPr>
        <w:t>(String utl);//encodeURL</w:t>
      </w:r>
      <w:r>
        <w:rPr>
          <w:rFonts w:hint="eastAsia"/>
        </w:rPr>
        <w:t>方法用在</w:t>
      </w:r>
      <w:r w:rsidRPr="00D2100C">
        <w:rPr>
          <w:rFonts w:hint="eastAsia"/>
          <w:highlight w:val="yellow"/>
        </w:rPr>
        <w:t>链接</w:t>
      </w:r>
      <w:r>
        <w:rPr>
          <w:rFonts w:hint="eastAsia"/>
        </w:rPr>
        <w:t>地址、</w:t>
      </w:r>
      <w:r w:rsidRPr="00D2100C">
        <w:rPr>
          <w:rFonts w:hint="eastAsia"/>
          <w:highlight w:val="yellow"/>
        </w:rPr>
        <w:t>表单</w:t>
      </w:r>
      <w:r>
        <w:rPr>
          <w:rFonts w:hint="eastAsia"/>
        </w:rPr>
        <w:t>提交地址。</w:t>
      </w:r>
    </w:p>
    <w:p w:rsidR="005E60D2" w:rsidRDefault="005E60D2" w:rsidP="00D2100C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>例如：</w:t>
      </w:r>
      <w:r>
        <w:rPr>
          <w:rFonts w:hint="eastAsia"/>
        </w:rPr>
        <w:t>&lt;form action="&lt;%=response.</w:t>
      </w:r>
      <w:r w:rsidRPr="00D2100C">
        <w:rPr>
          <w:rFonts w:hint="eastAsia"/>
          <w:color w:val="C00000"/>
        </w:rPr>
        <w:t>encodeURL</w:t>
      </w:r>
      <w:r>
        <w:rPr>
          <w:rFonts w:hint="eastAsia"/>
        </w:rPr>
        <w:t>("SomeServlet")%&gt;"&gt;</w:t>
      </w:r>
    </w:p>
    <w:p w:rsidR="005E60D2" w:rsidRDefault="005E60D2" w:rsidP="009F7B80">
      <w:r>
        <w:rPr>
          <w:rFonts w:hint="eastAsia"/>
        </w:rPr>
        <w:t>注意事项：还</w:t>
      </w:r>
      <w:r w:rsidR="00D2100C">
        <w:rPr>
          <w:rFonts w:hint="eastAsia"/>
        </w:rPr>
        <w:t>有</w:t>
      </w:r>
      <w:r>
        <w:rPr>
          <w:rFonts w:hint="eastAsia"/>
        </w:rPr>
        <w:t>一个</w:t>
      </w:r>
      <w:r w:rsidRPr="00D2100C">
        <w:rPr>
          <w:rFonts w:hint="eastAsia"/>
          <w:color w:val="C00000"/>
        </w:rPr>
        <w:t>encodeUrl(</w:t>
      </w:r>
      <w:r>
        <w:rPr>
          <w:rFonts w:hint="eastAsia"/>
        </w:rPr>
        <w:t>)</w:t>
      </w:r>
      <w:r>
        <w:rPr>
          <w:rFonts w:hint="eastAsia"/>
        </w:rPr>
        <w:t>是个老方法，内部实现和</w:t>
      </w:r>
      <w:r>
        <w:rPr>
          <w:rFonts w:hint="eastAsia"/>
        </w:rPr>
        <w:t>encodeURL</w:t>
      </w:r>
      <w:r>
        <w:rPr>
          <w:rFonts w:hint="eastAsia"/>
        </w:rPr>
        <w:t>一模一样！</w:t>
      </w:r>
    </w:p>
    <w:p w:rsidR="005E60D2" w:rsidRDefault="005E60D2" w:rsidP="00D2100C">
      <w:r>
        <w:rPr>
          <w:rFonts w:hint="eastAsia"/>
        </w:rPr>
        <w:t>response.</w:t>
      </w:r>
      <w:r w:rsidRPr="00D2100C">
        <w:rPr>
          <w:rFonts w:hint="eastAsia"/>
          <w:color w:val="C00000"/>
        </w:rPr>
        <w:t>encodeRedirectURL</w:t>
      </w:r>
      <w:r>
        <w:rPr>
          <w:rFonts w:hint="eastAsia"/>
        </w:rPr>
        <w:t>(String url);//</w:t>
      </w:r>
      <w:r>
        <w:rPr>
          <w:rFonts w:hint="eastAsia"/>
        </w:rPr>
        <w:t>用于重定向</w:t>
      </w:r>
    </w:p>
    <w:p w:rsidR="005E60D2" w:rsidRDefault="005E60D2" w:rsidP="00D2100C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>例如：</w:t>
      </w:r>
      <w:r>
        <w:rPr>
          <w:rFonts w:hint="eastAsia"/>
        </w:rPr>
        <w:t>response.sendRedirect(response.encodeRedirectURL("list.do"));</w:t>
      </w:r>
    </w:p>
    <w:p w:rsidR="005E60D2" w:rsidRDefault="005E60D2" w:rsidP="00D2100C">
      <w:r w:rsidRPr="00D2100C">
        <w:rPr>
          <w:rFonts w:hint="eastAsia"/>
          <w:highlight w:val="yellow"/>
        </w:rPr>
        <w:t>转发</w:t>
      </w:r>
      <w:r>
        <w:rPr>
          <w:rFonts w:hint="eastAsia"/>
        </w:rPr>
        <w:t>不用考虑</w:t>
      </w:r>
      <w:r w:rsidR="00D2100C">
        <w:rPr>
          <w:rFonts w:hint="eastAsia"/>
        </w:rPr>
        <w:t>，</w:t>
      </w:r>
      <w:r>
        <w:rPr>
          <w:rFonts w:hint="eastAsia"/>
        </w:rPr>
        <w:t>是服务器内部，不是浏览器访问服务器。</w:t>
      </w:r>
    </w:p>
    <w:p w:rsidR="00D2100C" w:rsidRDefault="00D2100C" w:rsidP="00D2100C">
      <w:pPr>
        <w:pStyle w:val="3"/>
      </w:pPr>
      <w:bookmarkStart w:id="83" w:name="_Toc29043"/>
      <w:r>
        <w:t>12.3.</w:t>
      </w:r>
      <w:r w:rsidR="002A1BB1">
        <w:t>6</w:t>
      </w:r>
      <w:r>
        <w:t xml:space="preserve"> session</w:t>
      </w:r>
      <w:r>
        <w:t>特点</w:t>
      </w:r>
    </w:p>
    <w:p w:rsidR="005E60D2" w:rsidRPr="00D2100C" w:rsidRDefault="00D2100C" w:rsidP="00D2100C">
      <w:pPr>
        <w:rPr>
          <w:b/>
          <w:color w:val="C00000"/>
        </w:rPr>
      </w:pPr>
      <w:r w:rsidRPr="00D2100C">
        <w:rPr>
          <w:b/>
          <w:color w:val="C00000"/>
        </w:rPr>
        <w:t>(1)</w:t>
      </w:r>
      <w:r w:rsidR="005E60D2" w:rsidRPr="00D2100C">
        <w:rPr>
          <w:b/>
          <w:color w:val="C00000"/>
        </w:rPr>
        <w:t xml:space="preserve"> session</w:t>
      </w:r>
      <w:r w:rsidR="005E60D2" w:rsidRPr="00D2100C">
        <w:rPr>
          <w:b/>
          <w:color w:val="C00000"/>
        </w:rPr>
        <w:t>的优点</w:t>
      </w:r>
      <w:bookmarkEnd w:id="83"/>
    </w:p>
    <w:p w:rsidR="005E60D2" w:rsidRDefault="00D2100C" w:rsidP="00D2100C">
      <w:r>
        <w:rPr>
          <w:rFonts w:hint="eastAsia"/>
        </w:rPr>
        <w:t xml:space="preserve">1. </w:t>
      </w:r>
      <w:r w:rsidR="005E60D2">
        <w:rPr>
          <w:rFonts w:hint="eastAsia"/>
        </w:rPr>
        <w:t>session</w:t>
      </w:r>
      <w:r w:rsidR="005E60D2">
        <w:rPr>
          <w:rFonts w:hint="eastAsia"/>
        </w:rPr>
        <w:t>比较安全（相对于</w:t>
      </w:r>
      <w:r w:rsidR="005E60D2">
        <w:rPr>
          <w:rFonts w:hint="eastAsia"/>
        </w:rPr>
        <w:t>cookie</w:t>
      </w:r>
      <w:r w:rsidR="005E60D2">
        <w:rPr>
          <w:rFonts w:hint="eastAsia"/>
        </w:rPr>
        <w:t>）因为将所有状态都写在服务器端。</w:t>
      </w:r>
    </w:p>
    <w:p w:rsidR="005E60D2" w:rsidRDefault="00D2100C" w:rsidP="00D2100C">
      <w:r>
        <w:rPr>
          <w:rFonts w:hint="eastAsia"/>
        </w:rPr>
        <w:t xml:space="preserve">2. </w:t>
      </w:r>
      <w:r w:rsidR="005E60D2">
        <w:rPr>
          <w:rFonts w:hint="eastAsia"/>
        </w:rPr>
        <w:t>session</w:t>
      </w:r>
      <w:r w:rsidR="005E60D2">
        <w:rPr>
          <w:rFonts w:hint="eastAsia"/>
        </w:rPr>
        <w:t>能够保存的数据类型更加丰富（</w:t>
      </w:r>
      <w:r w:rsidR="005E60D2">
        <w:rPr>
          <w:rFonts w:hint="eastAsia"/>
        </w:rPr>
        <w:t>cookie</w:t>
      </w:r>
      <w:r w:rsidR="005E60D2">
        <w:rPr>
          <w:rFonts w:hint="eastAsia"/>
        </w:rPr>
        <w:t>只能保存字符串）。</w:t>
      </w:r>
    </w:p>
    <w:p w:rsidR="005E60D2" w:rsidRDefault="00D2100C" w:rsidP="00D2100C">
      <w:r>
        <w:rPr>
          <w:rFonts w:hint="eastAsia"/>
        </w:rPr>
        <w:t xml:space="preserve">3. </w:t>
      </w:r>
      <w:r w:rsidR="005E60D2">
        <w:rPr>
          <w:rFonts w:hint="eastAsia"/>
        </w:rPr>
        <w:t>session</w:t>
      </w:r>
      <w:r w:rsidR="005E60D2">
        <w:rPr>
          <w:rFonts w:hint="eastAsia"/>
        </w:rPr>
        <w:t>能够保存的数据大小更大（</w:t>
      </w:r>
      <w:r w:rsidR="005E60D2">
        <w:rPr>
          <w:rFonts w:hint="eastAsia"/>
        </w:rPr>
        <w:t>cookie</w:t>
      </w:r>
      <w:r w:rsidR="005E60D2">
        <w:rPr>
          <w:rFonts w:hint="eastAsia"/>
        </w:rPr>
        <w:t>只能保存大约</w:t>
      </w:r>
      <w:r w:rsidR="005E60D2">
        <w:rPr>
          <w:rFonts w:hint="eastAsia"/>
        </w:rPr>
        <w:t>4K</w:t>
      </w:r>
      <w:r>
        <w:rPr>
          <w:rFonts w:hint="eastAsia"/>
        </w:rPr>
        <w:t>左右的数据）</w:t>
      </w:r>
    </w:p>
    <w:p w:rsidR="005E60D2" w:rsidRDefault="00D2100C" w:rsidP="00D2100C">
      <w:r>
        <w:rPr>
          <w:rFonts w:hint="eastAsia"/>
        </w:rPr>
        <w:t xml:space="preserve">4. </w:t>
      </w:r>
      <w:r w:rsidR="005E60D2">
        <w:rPr>
          <w:rFonts w:hint="eastAsia"/>
        </w:rPr>
        <w:t>session</w:t>
      </w:r>
      <w:r w:rsidR="005E60D2">
        <w:rPr>
          <w:rFonts w:hint="eastAsia"/>
        </w:rPr>
        <w:t>没有被禁止的问题，也就不需要</w:t>
      </w:r>
      <w:r w:rsidR="005E60D2">
        <w:rPr>
          <w:rFonts w:hint="eastAsia"/>
        </w:rPr>
        <w:t>url</w:t>
      </w:r>
      <w:r w:rsidR="005E60D2">
        <w:rPr>
          <w:rFonts w:hint="eastAsia"/>
        </w:rPr>
        <w:t>重写（</w:t>
      </w:r>
      <w:r w:rsidR="005E60D2">
        <w:rPr>
          <w:rFonts w:hint="eastAsia"/>
        </w:rPr>
        <w:t>cookie</w:t>
      </w:r>
      <w:r w:rsidR="005E60D2">
        <w:rPr>
          <w:rFonts w:hint="eastAsia"/>
        </w:rPr>
        <w:t>可以被用户禁止）。</w:t>
      </w:r>
    </w:p>
    <w:p w:rsidR="005E60D2" w:rsidRPr="00D2100C" w:rsidRDefault="00D2100C" w:rsidP="00D2100C">
      <w:pPr>
        <w:rPr>
          <w:b/>
          <w:color w:val="C00000"/>
        </w:rPr>
      </w:pPr>
      <w:bookmarkStart w:id="84" w:name="_Toc28741"/>
      <w:r w:rsidRPr="00D2100C">
        <w:rPr>
          <w:b/>
          <w:color w:val="C00000"/>
        </w:rPr>
        <w:t>(2)</w:t>
      </w:r>
      <w:r w:rsidR="005E60D2" w:rsidRPr="00D2100C">
        <w:rPr>
          <w:b/>
          <w:color w:val="C00000"/>
        </w:rPr>
        <w:t xml:space="preserve"> session</w:t>
      </w:r>
      <w:r w:rsidR="005E60D2" w:rsidRPr="00D2100C">
        <w:rPr>
          <w:b/>
          <w:color w:val="C00000"/>
        </w:rPr>
        <w:t>的缺点</w:t>
      </w:r>
      <w:bookmarkEnd w:id="84"/>
    </w:p>
    <w:p w:rsidR="004F7A4E" w:rsidRDefault="00D2100C" w:rsidP="00D2100C">
      <w:pPr>
        <w:rPr>
          <w:rFonts w:hint="eastAsia"/>
        </w:rPr>
      </w:pPr>
      <w:r>
        <w:rPr>
          <w:rFonts w:hint="eastAsia"/>
        </w:rPr>
        <w:t xml:space="preserve">1. </w:t>
      </w:r>
      <w:r w:rsidR="005E60D2">
        <w:rPr>
          <w:rFonts w:hint="eastAsia"/>
        </w:rPr>
        <w:t>session</w:t>
      </w:r>
      <w:r w:rsidR="005E60D2">
        <w:rPr>
          <w:rFonts w:hint="eastAsia"/>
        </w:rPr>
        <w:t>将数据放在服务器端，</w:t>
      </w:r>
      <w:r w:rsidR="004F7A4E">
        <w:rPr>
          <w:rFonts w:hint="eastAsia"/>
        </w:rPr>
        <w:t>占用服务器资源</w:t>
      </w:r>
      <w:r w:rsidR="005E60D2">
        <w:rPr>
          <w:rFonts w:hint="eastAsia"/>
        </w:rPr>
        <w:t>，</w:t>
      </w:r>
      <w:r w:rsidR="004F7A4E">
        <w:rPr>
          <w:rFonts w:hint="eastAsia"/>
        </w:rPr>
        <w:t>如果用户量过大会影响服务器性能</w:t>
      </w:r>
    </w:p>
    <w:p w:rsidR="005E60D2" w:rsidRDefault="005E60D2" w:rsidP="00D2100C">
      <w:r>
        <w:rPr>
          <w:rFonts w:hint="eastAsia"/>
        </w:rPr>
        <w:t>可以将</w:t>
      </w:r>
      <w:r>
        <w:rPr>
          <w:rFonts w:hint="eastAsia"/>
        </w:rPr>
        <w:t>session</w:t>
      </w:r>
      <w:r>
        <w:rPr>
          <w:rFonts w:hint="eastAsia"/>
        </w:rPr>
        <w:t>存到</w:t>
      </w:r>
      <w:r w:rsidRPr="004F7A4E">
        <w:rPr>
          <w:rFonts w:hint="eastAsia"/>
          <w:color w:val="0000FF"/>
        </w:rPr>
        <w:t>数据库</w:t>
      </w:r>
      <w:r>
        <w:rPr>
          <w:rFonts w:hint="eastAsia"/>
        </w:rPr>
        <w:t>或</w:t>
      </w:r>
      <w:r w:rsidRPr="004F7A4E">
        <w:rPr>
          <w:rFonts w:hint="eastAsia"/>
          <w:color w:val="0000FF"/>
        </w:rPr>
        <w:t>文件中</w:t>
      </w:r>
      <w:r>
        <w:rPr>
          <w:rFonts w:hint="eastAsia"/>
        </w:rPr>
        <w:t>（钝化），采取最近最少使用原则。当再次使用</w:t>
      </w:r>
      <w:r>
        <w:rPr>
          <w:rFonts w:hint="eastAsia"/>
        </w:rPr>
        <w:t>session</w:t>
      </w:r>
      <w:r>
        <w:rPr>
          <w:rFonts w:hint="eastAsia"/>
        </w:rPr>
        <w:t>时，从数据库或文件中激活</w:t>
      </w:r>
    </w:p>
    <w:p w:rsidR="005E60D2" w:rsidRDefault="00D2100C" w:rsidP="00D2100C">
      <w:r>
        <w:rPr>
          <w:rFonts w:hint="eastAsia"/>
        </w:rPr>
        <w:t xml:space="preserve">2. </w:t>
      </w:r>
      <w:r w:rsidR="005E60D2">
        <w:rPr>
          <w:rFonts w:hint="eastAsia"/>
        </w:rPr>
        <w:t>session</w:t>
      </w:r>
      <w:r w:rsidR="005E60D2">
        <w:rPr>
          <w:rFonts w:hint="eastAsia"/>
        </w:rPr>
        <w:t>默认情况下，会将</w:t>
      </w:r>
      <w:r w:rsidR="005E60D2">
        <w:rPr>
          <w:rFonts w:hint="eastAsia"/>
        </w:rPr>
        <w:t>sessionId</w:t>
      </w:r>
      <w:r w:rsidR="005E60D2">
        <w:rPr>
          <w:rFonts w:hint="eastAsia"/>
        </w:rPr>
        <w:t>以</w:t>
      </w:r>
      <w:r w:rsidR="005E60D2">
        <w:rPr>
          <w:rFonts w:hint="eastAsia"/>
        </w:rPr>
        <w:t>cookie</w:t>
      </w:r>
      <w:r w:rsidR="005E60D2">
        <w:rPr>
          <w:rFonts w:hint="eastAsia"/>
        </w:rPr>
        <w:t>的方式发送给浏览器，浏览器会将</w:t>
      </w:r>
      <w:r w:rsidR="005E60D2">
        <w:rPr>
          <w:rFonts w:hint="eastAsia"/>
        </w:rPr>
        <w:t>session</w:t>
      </w:r>
      <w:r w:rsidR="005E60D2">
        <w:rPr>
          <w:rFonts w:hint="eastAsia"/>
        </w:rPr>
        <w:t>保存到内存中，如果浏览器关闭，浏览器发请求时就没有</w:t>
      </w:r>
      <w:r w:rsidR="005E60D2">
        <w:rPr>
          <w:rFonts w:hint="eastAsia"/>
        </w:rPr>
        <w:t>sessionId</w:t>
      </w:r>
      <w:r w:rsidR="005E60D2">
        <w:rPr>
          <w:rFonts w:hint="eastAsia"/>
        </w:rPr>
        <w:t>，服务器端的</w:t>
      </w:r>
      <w:r w:rsidR="005E60D2">
        <w:rPr>
          <w:rFonts w:hint="eastAsia"/>
        </w:rPr>
        <w:t>session</w:t>
      </w:r>
      <w:r w:rsidR="005E60D2">
        <w:rPr>
          <w:rFonts w:hint="eastAsia"/>
        </w:rPr>
        <w:t>对象就找不到了。</w:t>
      </w:r>
    </w:p>
    <w:p w:rsidR="005E60D2" w:rsidRDefault="004F7A4E" w:rsidP="004F7A4E">
      <w:pPr>
        <w:pStyle w:val="3"/>
      </w:pPr>
      <w:bookmarkStart w:id="85" w:name="_Toc2611"/>
      <w:r>
        <w:t>12.3.</w:t>
      </w:r>
      <w:r w:rsidR="002A1BB1">
        <w:t>6</w:t>
      </w:r>
      <w:r w:rsidR="005E60D2">
        <w:t>案例：</w:t>
      </w:r>
      <w:r w:rsidR="005E60D2">
        <w:t>session</w:t>
      </w:r>
      <w:r w:rsidR="005E60D2">
        <w:t>验证和访问次数</w:t>
      </w:r>
      <w:bookmarkEnd w:id="85"/>
    </w:p>
    <w:p w:rsidR="005E60D2" w:rsidRDefault="005E60D2" w:rsidP="004F7A4E">
      <w:r w:rsidRPr="002A1BB1">
        <w:rPr>
          <w:rFonts w:hint="eastAsia"/>
          <w:b/>
          <w:color w:val="C00000"/>
        </w:rPr>
        <w:t>session</w:t>
      </w:r>
      <w:r w:rsidRPr="002A1BB1">
        <w:rPr>
          <w:rFonts w:hint="eastAsia"/>
          <w:b/>
          <w:color w:val="C00000"/>
        </w:rPr>
        <w:t>验证</w:t>
      </w:r>
      <w:r>
        <w:rPr>
          <w:rFonts w:hint="eastAsia"/>
        </w:rPr>
        <w:t>：</w:t>
      </w:r>
      <w:r>
        <w:rPr>
          <w:rFonts w:hint="eastAsia"/>
        </w:rPr>
        <w:t>session</w:t>
      </w:r>
      <w:r>
        <w:rPr>
          <w:rFonts w:hint="eastAsia"/>
        </w:rPr>
        <w:t>验证经常用于</w:t>
      </w:r>
      <w:r w:rsidRPr="004F7A4E">
        <w:rPr>
          <w:rFonts w:hint="eastAsia"/>
          <w:color w:val="FF0000"/>
        </w:rPr>
        <w:t>保护一些</w:t>
      </w:r>
      <w:r w:rsidRPr="004F7A4E">
        <w:rPr>
          <w:rFonts w:hint="eastAsia"/>
          <w:color w:val="0000FF"/>
        </w:rPr>
        <w:t>需要登录之后才能访问的资源</w:t>
      </w:r>
      <w:r w:rsidR="004F7A4E">
        <w:rPr>
          <w:rFonts w:hint="eastAsia"/>
        </w:rPr>
        <w:t>。</w:t>
      </w:r>
      <w:r>
        <w:rPr>
          <w:rFonts w:hint="eastAsia"/>
        </w:rPr>
        <w:t>只有登录成功以</w:t>
      </w:r>
      <w:r>
        <w:rPr>
          <w:rFonts w:hint="eastAsia"/>
        </w:rPr>
        <w:lastRenderedPageBreak/>
        <w:t>后，才能访问</w:t>
      </w:r>
      <w:r>
        <w:rPr>
          <w:rFonts w:hint="eastAsia"/>
        </w:rPr>
        <w:t>main.jsp</w:t>
      </w:r>
    </w:p>
    <w:p w:rsidR="005E60D2" w:rsidRDefault="005E60D2" w:rsidP="004F7A4E">
      <w:r>
        <w:rPr>
          <w:rFonts w:hint="eastAsia"/>
        </w:rPr>
        <w:t>step1</w:t>
      </w:r>
      <w:r>
        <w:rPr>
          <w:rFonts w:hint="eastAsia"/>
        </w:rPr>
        <w:t>：登录成功以后，绑定一些数据到</w:t>
      </w:r>
      <w:r>
        <w:rPr>
          <w:rFonts w:hint="eastAsia"/>
        </w:rPr>
        <w:t>session</w:t>
      </w:r>
      <w:r>
        <w:rPr>
          <w:rFonts w:hint="eastAsia"/>
        </w:rPr>
        <w:t>对象上。</w:t>
      </w:r>
    </w:p>
    <w:p w:rsidR="005E60D2" w:rsidRDefault="005E60D2" w:rsidP="004F7A4E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例如：</w:t>
      </w:r>
      <w:r>
        <w:rPr>
          <w:rFonts w:hint="eastAsia"/>
        </w:rPr>
        <w:t>session.setAttribute("user",user);</w:t>
      </w:r>
    </w:p>
    <w:p w:rsidR="005E60D2" w:rsidRDefault="005E60D2" w:rsidP="004F7A4E">
      <w:r>
        <w:rPr>
          <w:rFonts w:hint="eastAsia"/>
        </w:rPr>
        <w:t>step2</w:t>
      </w:r>
      <w:r>
        <w:rPr>
          <w:rFonts w:hint="eastAsia"/>
        </w:rPr>
        <w:t>：对于需要保护的资源，添加</w:t>
      </w:r>
      <w:r>
        <w:rPr>
          <w:rFonts w:hint="eastAsia"/>
        </w:rPr>
        <w:t>session</w:t>
      </w:r>
      <w:r>
        <w:rPr>
          <w:rFonts w:hint="eastAsia"/>
        </w:rPr>
        <w:t>验证的代码。例如：为</w:t>
      </w:r>
      <w:r>
        <w:rPr>
          <w:rFonts w:hint="eastAsia"/>
        </w:rPr>
        <w:t>main.jsp</w:t>
      </w:r>
      <w:r>
        <w:rPr>
          <w:rFonts w:hint="eastAsia"/>
        </w:rPr>
        <w:t>设置</w:t>
      </w:r>
      <w:r>
        <w:rPr>
          <w:rFonts w:hint="eastAsia"/>
        </w:rPr>
        <w:t>session</w:t>
      </w:r>
      <w:r>
        <w:rPr>
          <w:rFonts w:hint="eastAsia"/>
        </w:rPr>
        <w:t>验证</w:t>
      </w:r>
    </w:p>
    <w:p w:rsidR="005E60D2" w:rsidRDefault="005E60D2" w:rsidP="002A1BB1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>&lt;% Object obj=session.getAttribute("user");</w:t>
      </w:r>
    </w:p>
    <w:p w:rsidR="005E60D2" w:rsidRDefault="005E60D2" w:rsidP="002A1BB1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ab/>
        <w:t>if(obj==null){</w:t>
      </w:r>
    </w:p>
    <w:p w:rsidR="005E60D2" w:rsidRDefault="005E60D2" w:rsidP="002A1BB1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没有登录成功，或因为</w:t>
      </w:r>
      <w:r>
        <w:rPr>
          <w:rFonts w:hint="eastAsia"/>
        </w:rPr>
        <w:t>session</w:t>
      </w:r>
      <w:r>
        <w:rPr>
          <w:rFonts w:hint="eastAsia"/>
        </w:rPr>
        <w:t>超时，服务器已经删除了之前的</w:t>
      </w:r>
      <w:r>
        <w:rPr>
          <w:rFonts w:hint="eastAsia"/>
        </w:rPr>
        <w:t>session</w:t>
      </w:r>
      <w:r>
        <w:rPr>
          <w:rFonts w:hint="eastAsia"/>
        </w:rPr>
        <w:t>对象</w:t>
      </w:r>
    </w:p>
    <w:p w:rsidR="002A1BB1" w:rsidRDefault="005E60D2" w:rsidP="002A1BB1">
      <w:pPr>
        <w:pBdr>
          <w:top w:val="single" w:sz="4" w:space="0" w:color="auto"/>
          <w:bottom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response.sendRedirect("login.jsp");</w:t>
      </w:r>
      <w:r>
        <w:rPr>
          <w:rFonts w:hint="eastAsia"/>
        </w:rPr>
        <w:tab/>
      </w:r>
      <w:r>
        <w:rPr>
          <w:rFonts w:hint="eastAsia"/>
        </w:rPr>
        <w:tab/>
        <w:t>return;</w:t>
      </w:r>
      <w:r>
        <w:rPr>
          <w:rFonts w:hint="eastAsia"/>
        </w:rPr>
        <w:tab/>
      </w:r>
      <w:r>
        <w:rPr>
          <w:rFonts w:hint="eastAsia"/>
        </w:rPr>
        <w:tab/>
      </w:r>
    </w:p>
    <w:p w:rsidR="005E60D2" w:rsidRDefault="005E60D2" w:rsidP="002A1BB1">
      <w:pPr>
        <w:pBdr>
          <w:top w:val="single" w:sz="4" w:space="0" w:color="auto"/>
          <w:bottom w:val="single" w:sz="4" w:space="0" w:color="auto"/>
        </w:pBdr>
        <w:ind w:firstLineChars="400" w:firstLine="840"/>
      </w:pPr>
      <w:r>
        <w:rPr>
          <w:rFonts w:hint="eastAsia"/>
        </w:rPr>
        <w:t>}</w:t>
      </w:r>
    </w:p>
    <w:p w:rsidR="005E60D2" w:rsidRDefault="005E60D2" w:rsidP="002A1BB1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>%&gt;</w:t>
      </w:r>
    </w:p>
    <w:p w:rsidR="005E60D2" w:rsidRDefault="005E60D2" w:rsidP="002A1BB1">
      <w:r>
        <w:rPr>
          <w:rFonts w:hint="eastAsia"/>
        </w:rPr>
        <w:t>注意事项：若不写</w:t>
      </w:r>
      <w:r>
        <w:rPr>
          <w:rFonts w:hint="eastAsia"/>
        </w:rPr>
        <w:t>return</w:t>
      </w:r>
      <w:r>
        <w:rPr>
          <w:rFonts w:hint="eastAsia"/>
        </w:rPr>
        <w:t>，则该页面中</w:t>
      </w:r>
      <w:r>
        <w:rPr>
          <w:rFonts w:hint="eastAsia"/>
        </w:rPr>
        <w:t>body</w:t>
      </w:r>
      <w:r>
        <w:rPr>
          <w:rFonts w:hint="eastAsia"/>
        </w:rPr>
        <w:t>标签中的内容，虽然看不到，但还是会执行！</w:t>
      </w:r>
    </w:p>
    <w:p w:rsidR="005E60D2" w:rsidRPr="002A1BB1" w:rsidRDefault="002A1BB1" w:rsidP="002A1BB1">
      <w:pPr>
        <w:rPr>
          <w:b/>
          <w:color w:val="C00000"/>
        </w:rPr>
      </w:pPr>
      <w:r w:rsidRPr="002A1BB1">
        <w:rPr>
          <w:rFonts w:hint="eastAsia"/>
          <w:b/>
          <w:color w:val="C00000"/>
        </w:rPr>
        <w:t>session</w:t>
      </w:r>
      <w:r w:rsidR="005E60D2" w:rsidRPr="002A1BB1">
        <w:rPr>
          <w:rFonts w:hint="eastAsia"/>
          <w:b/>
          <w:color w:val="C00000"/>
        </w:rPr>
        <w:t>访问次数</w:t>
      </w:r>
    </w:p>
    <w:p w:rsidR="005E60D2" w:rsidRDefault="001B5EFE">
      <w:pPr>
        <w:jc w:val="center"/>
      </w:pPr>
      <w:r>
        <w:pict>
          <v:shape id="_x0000_i1034" type="#_x0000_t75" style="width:226pt;height:140.65pt;mso-wrap-style:square;mso-position-horizontal-relative:page;mso-position-vertical-relative:page">
            <v:imagedata r:id="rId30" o:title="1"/>
          </v:shape>
        </w:pict>
      </w:r>
    </w:p>
    <w:p w:rsidR="005E60D2" w:rsidRDefault="005E60D2" w:rsidP="002A1BB1">
      <w:r>
        <w:rPr>
          <w:rFonts w:hint="eastAsia"/>
        </w:rPr>
        <w:t>SomeServlet</w:t>
      </w:r>
      <w:r>
        <w:rPr>
          <w:rFonts w:hint="eastAsia"/>
        </w:rPr>
        <w:t>中</w:t>
      </w:r>
      <w:r>
        <w:rPr>
          <w:rFonts w:hint="eastAsia"/>
        </w:rPr>
        <w:t>service</w:t>
      </w:r>
      <w:r>
        <w:rPr>
          <w:rFonts w:hint="eastAsia"/>
        </w:rPr>
        <w:t>方法</w:t>
      </w:r>
    </w:p>
    <w:p w:rsidR="002A1BB1" w:rsidRDefault="005E60D2" w:rsidP="002A1BB1">
      <w:pPr>
        <w:pBdr>
          <w:top w:val="single" w:sz="4" w:space="0" w:color="auto"/>
          <w:bottom w:val="single" w:sz="4" w:space="0" w:color="auto"/>
        </w:pBdr>
        <w:rPr>
          <w:rFonts w:hint="eastAsia"/>
        </w:rPr>
      </w:pPr>
      <w:r>
        <w:rPr>
          <w:rFonts w:hint="eastAsia"/>
        </w:rPr>
        <w:tab/>
        <w:t>response.setContentType("text/html;charset=utf-8");</w:t>
      </w:r>
      <w:r>
        <w:rPr>
          <w:rFonts w:hint="eastAsia"/>
        </w:rPr>
        <w:tab/>
      </w:r>
    </w:p>
    <w:p w:rsidR="005E60D2" w:rsidRDefault="005E60D2" w:rsidP="002A1BB1">
      <w:pPr>
        <w:pBdr>
          <w:top w:val="single" w:sz="4" w:space="0" w:color="auto"/>
          <w:bottom w:val="single" w:sz="4" w:space="0" w:color="auto"/>
        </w:pBdr>
        <w:ind w:firstLineChars="200" w:firstLine="420"/>
      </w:pPr>
      <w:r>
        <w:rPr>
          <w:rFonts w:hint="eastAsia"/>
        </w:rPr>
        <w:t>PrintWriter out = response.getWriter();</w:t>
      </w:r>
    </w:p>
    <w:p w:rsidR="005E60D2" w:rsidRDefault="005E60D2" w:rsidP="002A1BB1">
      <w:pPr>
        <w:pBdr>
          <w:top w:val="single" w:sz="4" w:space="0" w:color="auto"/>
          <w:bottom w:val="single" w:sz="4" w:space="0" w:color="auto"/>
        </w:pBdr>
      </w:pPr>
      <w:r>
        <w:rPr>
          <w:rFonts w:hint="eastAsia"/>
        </w:rPr>
        <w:tab/>
        <w:t>HttpSession session=request.getSession();//</w:t>
      </w:r>
      <w:r>
        <w:rPr>
          <w:rFonts w:hint="eastAsia"/>
        </w:rPr>
        <w:t>获得一个</w:t>
      </w:r>
      <w:r>
        <w:rPr>
          <w:rFonts w:hint="eastAsia"/>
        </w:rPr>
        <w:t>session</w:t>
      </w:r>
      <w:r>
        <w:rPr>
          <w:rFonts w:hint="eastAsia"/>
        </w:rPr>
        <w:t>对象</w:t>
      </w:r>
    </w:p>
    <w:p w:rsidR="005E60D2" w:rsidRDefault="005E60D2" w:rsidP="002A1BB1">
      <w:pPr>
        <w:pBdr>
          <w:top w:val="single" w:sz="4" w:space="0" w:color="auto"/>
          <w:bottom w:val="single" w:sz="4" w:space="0" w:color="auto"/>
        </w:pBdr>
      </w:pPr>
      <w:r>
        <w:rPr>
          <w:rFonts w:hint="eastAsia"/>
        </w:rPr>
        <w:tab/>
        <w:t>//</w:t>
      </w:r>
      <w:r>
        <w:rPr>
          <w:rFonts w:hint="eastAsia"/>
        </w:rPr>
        <w:t>设置超时限制，注意：若不到</w:t>
      </w:r>
      <w:r>
        <w:rPr>
          <w:rFonts w:hint="eastAsia"/>
        </w:rPr>
        <w:t>10</w:t>
      </w:r>
      <w:r>
        <w:rPr>
          <w:rFonts w:hint="eastAsia"/>
        </w:rPr>
        <w:t>秒刷新则又重新开始计时</w:t>
      </w:r>
    </w:p>
    <w:p w:rsidR="005E60D2" w:rsidRDefault="005E60D2" w:rsidP="002A1BB1">
      <w:pPr>
        <w:pBdr>
          <w:top w:val="single" w:sz="4" w:space="0" w:color="auto"/>
          <w:bottom w:val="single" w:sz="4" w:space="0" w:color="auto"/>
        </w:pBdr>
      </w:pPr>
      <w:r>
        <w:rPr>
          <w:rFonts w:hint="eastAsia"/>
        </w:rPr>
        <w:tab/>
        <w:t>//session.setMaxInactiveInterval(10);</w:t>
      </w:r>
    </w:p>
    <w:p w:rsidR="005E60D2" w:rsidRDefault="005E60D2" w:rsidP="002A1BB1">
      <w:pPr>
        <w:pBdr>
          <w:top w:val="single" w:sz="4" w:space="0" w:color="auto"/>
          <w:bottom w:val="single" w:sz="4" w:space="0" w:color="auto"/>
        </w:pBdr>
      </w:pPr>
      <w:r>
        <w:rPr>
          <w:rFonts w:hint="eastAsia"/>
        </w:rPr>
        <w:tab/>
        <w:t>String sessionId=session.getId();//</w:t>
      </w:r>
      <w:r>
        <w:rPr>
          <w:rFonts w:hint="eastAsia"/>
        </w:rPr>
        <w:t>获得</w:t>
      </w:r>
      <w:r>
        <w:rPr>
          <w:rFonts w:hint="eastAsia"/>
        </w:rPr>
        <w:t>sessionId</w:t>
      </w:r>
    </w:p>
    <w:p w:rsidR="005E60D2" w:rsidRDefault="005E60D2" w:rsidP="002A1BB1">
      <w:pPr>
        <w:pBdr>
          <w:top w:val="single" w:sz="4" w:space="0" w:color="auto"/>
          <w:bottom w:val="single" w:sz="4" w:space="0" w:color="auto"/>
        </w:pBdr>
      </w:pPr>
      <w:r>
        <w:rPr>
          <w:rFonts w:hint="eastAsia"/>
        </w:rPr>
        <w:tab/>
        <w:t>System.out.println("sessionId</w:t>
      </w:r>
      <w:r>
        <w:rPr>
          <w:rFonts w:hint="eastAsia"/>
        </w:rPr>
        <w:t>：</w:t>
      </w:r>
      <w:r>
        <w:rPr>
          <w:rFonts w:hint="eastAsia"/>
        </w:rPr>
        <w:t>"+sessionId);</w:t>
      </w:r>
    </w:p>
    <w:p w:rsidR="005E60D2" w:rsidRDefault="005E60D2" w:rsidP="002A1BB1">
      <w:pPr>
        <w:pBdr>
          <w:top w:val="single" w:sz="4" w:space="0" w:color="auto"/>
          <w:bottom w:val="single" w:sz="4" w:space="0" w:color="auto"/>
        </w:pBdr>
      </w:pPr>
      <w:r>
        <w:rPr>
          <w:rFonts w:hint="eastAsia"/>
        </w:rPr>
        <w:tab/>
        <w:t>Integer</w:t>
      </w:r>
      <w:r w:rsidRPr="002A1BB1">
        <w:rPr>
          <w:rFonts w:hint="eastAsia"/>
          <w:color w:val="C00000"/>
        </w:rPr>
        <w:t xml:space="preserve"> count</w:t>
      </w:r>
      <w:r>
        <w:rPr>
          <w:rFonts w:hint="eastAsia"/>
        </w:rPr>
        <w:t>=(Integer)session.getAttribute("count");//</w:t>
      </w:r>
      <w:r>
        <w:rPr>
          <w:rFonts w:hint="eastAsia"/>
        </w:rPr>
        <w:t>绑定必须是个对象，所以用包装类</w:t>
      </w:r>
    </w:p>
    <w:p w:rsidR="002A1BB1" w:rsidRDefault="005E60D2" w:rsidP="002A1BB1">
      <w:pPr>
        <w:pBdr>
          <w:top w:val="single" w:sz="4" w:space="0" w:color="auto"/>
          <w:bottom w:val="single" w:sz="4" w:space="0" w:color="auto"/>
        </w:pBdr>
        <w:rPr>
          <w:rFonts w:hint="eastAsia"/>
        </w:rPr>
      </w:pPr>
      <w:r>
        <w:rPr>
          <w:rFonts w:hint="eastAsia"/>
        </w:rPr>
        <w:tab/>
        <w:t>if(count==null){</w:t>
      </w:r>
      <w:r>
        <w:rPr>
          <w:rFonts w:hint="eastAsia"/>
        </w:rPr>
        <w:tab/>
      </w:r>
    </w:p>
    <w:p w:rsidR="005E60D2" w:rsidRDefault="005E60D2" w:rsidP="002A1BB1">
      <w:pPr>
        <w:pBdr>
          <w:top w:val="single" w:sz="4" w:space="0" w:color="auto"/>
          <w:bottom w:val="single" w:sz="4" w:space="0" w:color="auto"/>
        </w:pBdr>
        <w:ind w:firstLineChars="400" w:firstLine="840"/>
      </w:pPr>
      <w:r>
        <w:rPr>
          <w:rFonts w:hint="eastAsia"/>
        </w:rPr>
        <w:t>count=1;//</w:t>
      </w:r>
      <w:r>
        <w:rPr>
          <w:rFonts w:hint="eastAsia"/>
        </w:rPr>
        <w:t>是第一次访问，则设置</w:t>
      </w:r>
      <w:r>
        <w:rPr>
          <w:rFonts w:hint="eastAsia"/>
        </w:rPr>
        <w:t>count=1</w:t>
      </w:r>
    </w:p>
    <w:p w:rsidR="002A1BB1" w:rsidRDefault="005E60D2" w:rsidP="002A1BB1">
      <w:pPr>
        <w:pBdr>
          <w:top w:val="single" w:sz="4" w:space="0" w:color="auto"/>
          <w:bottom w:val="single" w:sz="4" w:space="0" w:color="auto"/>
        </w:pBdr>
        <w:rPr>
          <w:rFonts w:hint="eastAsia"/>
        </w:rPr>
      </w:pPr>
      <w:r>
        <w:rPr>
          <w:rFonts w:hint="eastAsia"/>
        </w:rPr>
        <w:tab/>
        <w:t>}else{</w:t>
      </w:r>
      <w:r>
        <w:rPr>
          <w:rFonts w:hint="eastAsia"/>
        </w:rPr>
        <w:tab/>
      </w:r>
    </w:p>
    <w:p w:rsidR="002A1BB1" w:rsidRDefault="005E60D2" w:rsidP="002A1BB1">
      <w:pPr>
        <w:pBdr>
          <w:top w:val="single" w:sz="4" w:space="0" w:color="auto"/>
          <w:bottom w:val="single" w:sz="4" w:space="0" w:color="auto"/>
        </w:pBdr>
        <w:ind w:firstLineChars="400" w:firstLine="840"/>
        <w:rPr>
          <w:rFonts w:hint="eastAsia"/>
        </w:rPr>
      </w:pPr>
      <w:r>
        <w:rPr>
          <w:rFonts w:hint="eastAsia"/>
        </w:rPr>
        <w:t>count++;//</w:t>
      </w:r>
      <w:r>
        <w:rPr>
          <w:rFonts w:hint="eastAsia"/>
        </w:rPr>
        <w:t>不是第一次访问，则原有值基础上加</w:t>
      </w:r>
      <w:r>
        <w:rPr>
          <w:rFonts w:hint="eastAsia"/>
        </w:rPr>
        <w:t>1</w:t>
      </w:r>
      <w:r>
        <w:rPr>
          <w:rFonts w:hint="eastAsia"/>
        </w:rPr>
        <w:tab/>
      </w:r>
    </w:p>
    <w:p w:rsidR="005E60D2" w:rsidRDefault="005E60D2" w:rsidP="002A1BB1">
      <w:pPr>
        <w:pBdr>
          <w:top w:val="single" w:sz="4" w:space="0" w:color="auto"/>
          <w:bottom w:val="single" w:sz="4" w:space="0" w:color="auto"/>
        </w:pBdr>
        <w:ind w:firstLineChars="200" w:firstLine="420"/>
      </w:pPr>
      <w:r>
        <w:rPr>
          <w:rFonts w:hint="eastAsia"/>
        </w:rPr>
        <w:t>}</w:t>
      </w:r>
    </w:p>
    <w:p w:rsidR="005E60D2" w:rsidRDefault="005E60D2" w:rsidP="002A1BB1">
      <w:pPr>
        <w:pBdr>
          <w:top w:val="single" w:sz="4" w:space="0" w:color="auto"/>
          <w:bottom w:val="single" w:sz="4" w:space="0" w:color="auto"/>
        </w:pBdr>
      </w:pPr>
      <w:r>
        <w:rPr>
          <w:rFonts w:hint="eastAsia"/>
        </w:rPr>
        <w:tab/>
        <w:t>session.setAttribute("count", count);</w:t>
      </w:r>
    </w:p>
    <w:p w:rsidR="005E60D2" w:rsidRDefault="005E60D2" w:rsidP="002A1BB1">
      <w:pPr>
        <w:pBdr>
          <w:top w:val="single" w:sz="4" w:space="0" w:color="auto"/>
          <w:bottom w:val="single" w:sz="4" w:space="0" w:color="auto"/>
        </w:pBdr>
      </w:pPr>
      <w:r>
        <w:rPr>
          <w:rFonts w:hint="eastAsia"/>
        </w:rPr>
        <w:tab/>
        <w:t>out.println("&lt;h1&gt;</w:t>
      </w:r>
      <w:r>
        <w:rPr>
          <w:rFonts w:hint="eastAsia"/>
        </w:rPr>
        <w:t>你是第：</w:t>
      </w:r>
      <w:r>
        <w:rPr>
          <w:rFonts w:hint="eastAsia"/>
        </w:rPr>
        <w:t>"+count+"</w:t>
      </w:r>
      <w:r>
        <w:rPr>
          <w:rFonts w:hint="eastAsia"/>
        </w:rPr>
        <w:t>次访问</w:t>
      </w:r>
      <w:r>
        <w:rPr>
          <w:rFonts w:hint="eastAsia"/>
        </w:rPr>
        <w:t>&lt;/h1&gt;");</w:t>
      </w:r>
    </w:p>
    <w:p w:rsidR="005E60D2" w:rsidRDefault="005E60D2" w:rsidP="002A1BB1">
      <w:pPr>
        <w:pBdr>
          <w:top w:val="single" w:sz="4" w:space="0" w:color="auto"/>
          <w:bottom w:val="single" w:sz="4" w:space="0" w:color="auto"/>
        </w:pBdr>
      </w:pPr>
      <w:r>
        <w:rPr>
          <w:rFonts w:hint="eastAsia"/>
        </w:rPr>
        <w:tab/>
        <w:t>//session.invalidate();//</w:t>
      </w:r>
      <w:r>
        <w:rPr>
          <w:rFonts w:hint="eastAsia"/>
        </w:rPr>
        <w:t>立即删除</w:t>
      </w:r>
      <w:r>
        <w:rPr>
          <w:rFonts w:hint="eastAsia"/>
        </w:rPr>
        <w:t>session</w:t>
      </w:r>
      <w:r>
        <w:rPr>
          <w:rFonts w:hint="eastAsia"/>
        </w:rPr>
        <w:t>对象</w:t>
      </w:r>
    </w:p>
    <w:p w:rsidR="005E60D2" w:rsidRDefault="005E60D2" w:rsidP="002A1BB1">
      <w:pPr>
        <w:pBdr>
          <w:top w:val="single" w:sz="4" w:space="0" w:color="auto"/>
          <w:bottom w:val="single" w:sz="4" w:space="0" w:color="auto"/>
        </w:pBdr>
      </w:pPr>
      <w:r>
        <w:rPr>
          <w:rFonts w:hint="eastAsia"/>
        </w:rPr>
        <w:tab/>
        <w:t>out.close();</w:t>
      </w:r>
    </w:p>
    <w:p w:rsidR="005E60D2" w:rsidRDefault="002A1BB1">
      <w:pPr>
        <w:pStyle w:val="2"/>
      </w:pPr>
      <w:bookmarkStart w:id="86" w:name="_Toc31788"/>
      <w:r>
        <w:t xml:space="preserve">12.3.8 </w:t>
      </w:r>
      <w:r>
        <w:t>案例：</w:t>
      </w:r>
      <w:r w:rsidR="005E60D2">
        <w:t>验证码</w:t>
      </w:r>
      <w:bookmarkEnd w:id="86"/>
    </w:p>
    <w:p w:rsidR="002A1BB1" w:rsidRPr="002A1BB1" w:rsidRDefault="002A1BB1" w:rsidP="002A1BB1">
      <w:pPr>
        <w:shd w:val="clear" w:color="auto" w:fill="FDE9D9" w:themeFill="accent6" w:themeFillTint="33"/>
        <w:rPr>
          <w:b/>
        </w:rPr>
      </w:pPr>
      <w:r w:rsidRPr="002A1BB1">
        <w:rPr>
          <w:rFonts w:hint="eastAsia"/>
          <w:b/>
        </w:rPr>
        <w:t>验证码介绍</w:t>
      </w:r>
    </w:p>
    <w:p w:rsidR="001B5EFE" w:rsidRDefault="001B5EFE" w:rsidP="001B5EFE">
      <w:pPr>
        <w:rPr>
          <w:rFonts w:hint="eastAsia"/>
        </w:rPr>
      </w:pPr>
      <w:r w:rsidRPr="00A11158">
        <w:rPr>
          <w:b/>
          <w:color w:val="C00000"/>
        </w:rPr>
        <w:t>验证码作用</w:t>
      </w:r>
      <w:r>
        <w:t>：防止恶意攻击，不停的注册，不停的登陆来占用服务器资源</w:t>
      </w:r>
    </w:p>
    <w:p w:rsidR="001B5EFE" w:rsidRDefault="001B5EFE" w:rsidP="001B5EFE">
      <w:pPr>
        <w:rPr>
          <w:rFonts w:hint="eastAsia"/>
        </w:rPr>
      </w:pPr>
      <w:r w:rsidRPr="00A11158">
        <w:rPr>
          <w:rFonts w:hint="eastAsia"/>
          <w:b/>
          <w:color w:val="C00000"/>
        </w:rPr>
        <w:lastRenderedPageBreak/>
        <w:t>验证码原理</w:t>
      </w:r>
      <w:r>
        <w:rPr>
          <w:rFonts w:hint="eastAsia"/>
        </w:rPr>
        <w:t>：只有发送请求时，才将</w:t>
      </w:r>
      <w:r w:rsidRPr="00A11158">
        <w:rPr>
          <w:rFonts w:hint="eastAsia"/>
          <w:color w:val="FF0000"/>
        </w:rPr>
        <w:t>随机产生的字符组合</w:t>
      </w:r>
      <w:r>
        <w:rPr>
          <w:rFonts w:hint="eastAsia"/>
        </w:rPr>
        <w:t>绘制到</w:t>
      </w:r>
      <w:r w:rsidRPr="00A11158">
        <w:rPr>
          <w:rFonts w:hint="eastAsia"/>
          <w:color w:val="FF0000"/>
        </w:rPr>
        <w:t>图片</w:t>
      </w:r>
      <w:r>
        <w:rPr>
          <w:rFonts w:hint="eastAsia"/>
        </w:rPr>
        <w:t>，返回</w:t>
      </w:r>
    </w:p>
    <w:p w:rsidR="001B5EFE" w:rsidRDefault="001B5EFE" w:rsidP="001B5EFE">
      <w:pPr>
        <w:rPr>
          <w:rFonts w:hint="eastAsia"/>
        </w:rPr>
      </w:pPr>
      <w:r w:rsidRPr="00A11158">
        <w:rPr>
          <w:rFonts w:hint="eastAsia"/>
          <w:b/>
          <w:color w:val="C00000"/>
        </w:rPr>
        <w:t>验证码生成</w:t>
      </w:r>
      <w:r>
        <w:rPr>
          <w:rFonts w:hint="eastAsia"/>
        </w:rPr>
        <w:t>：绘制一张从</w:t>
      </w:r>
      <w:r w:rsidR="00A11158">
        <w:rPr>
          <w:rFonts w:hint="eastAsia"/>
        </w:rPr>
        <w:t>白纸到有内容的图片过程</w:t>
      </w:r>
    </w:p>
    <w:p w:rsidR="00A11158" w:rsidRDefault="00A11158" w:rsidP="001B5EFE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1. </w:t>
      </w:r>
      <w:r>
        <w:rPr>
          <w:rFonts w:hint="eastAsia"/>
        </w:rPr>
        <w:t>指定大小区域，获取一张</w:t>
      </w:r>
      <w:r w:rsidRPr="00BD1DC1">
        <w:rPr>
          <w:rFonts w:hint="eastAsia"/>
          <w:color w:val="0000FF"/>
        </w:rPr>
        <w:t>空白图片</w:t>
      </w:r>
    </w:p>
    <w:p w:rsidR="00A11158" w:rsidRDefault="00A11158" w:rsidP="001B5EFE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2. </w:t>
      </w:r>
      <w:r>
        <w:rPr>
          <w:rFonts w:hint="eastAsia"/>
        </w:rPr>
        <w:t>针对这张纸获取</w:t>
      </w:r>
      <w:r w:rsidRPr="00BD1DC1">
        <w:rPr>
          <w:rFonts w:hint="eastAsia"/>
          <w:color w:val="0000FF"/>
        </w:rPr>
        <w:t>画笔</w:t>
      </w:r>
    </w:p>
    <w:p w:rsidR="00A11158" w:rsidRDefault="00A11158" w:rsidP="001B5EFE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    3. </w:t>
      </w:r>
      <w:r>
        <w:rPr>
          <w:rFonts w:hint="eastAsia"/>
        </w:rPr>
        <w:t>设置画笔</w:t>
      </w:r>
      <w:r w:rsidRPr="00BD1DC1">
        <w:rPr>
          <w:rFonts w:hint="eastAsia"/>
          <w:color w:val="0000FF"/>
        </w:rPr>
        <w:t>颜色</w:t>
      </w:r>
    </w:p>
    <w:p w:rsidR="00A11158" w:rsidRDefault="00A11158" w:rsidP="001B5EFE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    4. </w:t>
      </w:r>
      <w:r>
        <w:rPr>
          <w:rFonts w:hint="eastAsia"/>
        </w:rPr>
        <w:t>绘制</w:t>
      </w:r>
      <w:r w:rsidRPr="00BD1DC1">
        <w:rPr>
          <w:rFonts w:hint="eastAsia"/>
          <w:color w:val="0000FF"/>
        </w:rPr>
        <w:t>背景</w:t>
      </w:r>
    </w:p>
    <w:p w:rsidR="00BD1DC1" w:rsidRDefault="00A11158" w:rsidP="001B5EFE">
      <w:pPr>
        <w:rPr>
          <w:rFonts w:hint="eastAsia"/>
        </w:rPr>
      </w:pPr>
      <w:r>
        <w:rPr>
          <w:rFonts w:hint="eastAsia"/>
        </w:rPr>
        <w:t xml:space="preserve">            5. </w:t>
      </w:r>
      <w:r>
        <w:rPr>
          <w:rFonts w:hint="eastAsia"/>
        </w:rPr>
        <w:t>更改</w:t>
      </w:r>
      <w:r w:rsidRPr="00BD1DC1">
        <w:rPr>
          <w:rFonts w:hint="eastAsia"/>
          <w:color w:val="0000FF"/>
        </w:rPr>
        <w:t>颜色</w:t>
      </w:r>
    </w:p>
    <w:p w:rsidR="00A11158" w:rsidRDefault="00BD1DC1" w:rsidP="00BD1DC1">
      <w:pPr>
        <w:ind w:left="840" w:firstLine="420"/>
        <w:rPr>
          <w:rFonts w:hint="eastAsia"/>
        </w:rPr>
      </w:pPr>
      <w:r>
        <w:rPr>
          <w:rFonts w:hint="eastAsia"/>
        </w:rPr>
        <w:t xml:space="preserve">6. </w:t>
      </w:r>
      <w:r w:rsidR="00A11158">
        <w:rPr>
          <w:rFonts w:hint="eastAsia"/>
        </w:rPr>
        <w:t>绘制</w:t>
      </w:r>
      <w:r w:rsidR="00A11158" w:rsidRPr="00BD1DC1">
        <w:rPr>
          <w:rFonts w:hint="eastAsia"/>
          <w:color w:val="0000FF"/>
        </w:rPr>
        <w:t>内容</w:t>
      </w:r>
    </w:p>
    <w:p w:rsidR="00A11158" w:rsidRDefault="00A11158" w:rsidP="001B5EFE">
      <w:pPr>
        <w:rPr>
          <w:rFonts w:hint="eastAsia"/>
        </w:rPr>
      </w:pPr>
      <w:r>
        <w:rPr>
          <w:rFonts w:hint="eastAsia"/>
        </w:rPr>
        <w:t xml:space="preserve">            6. </w:t>
      </w:r>
      <w:r>
        <w:rPr>
          <w:rFonts w:hint="eastAsia"/>
        </w:rPr>
        <w:t>绘制完成，</w:t>
      </w:r>
      <w:r w:rsidRPr="00BD1DC1">
        <w:rPr>
          <w:rFonts w:hint="eastAsia"/>
          <w:color w:val="0000FF"/>
        </w:rPr>
        <w:t>保存</w:t>
      </w:r>
      <w:r>
        <w:rPr>
          <w:rFonts w:hint="eastAsia"/>
        </w:rPr>
        <w:t>图片</w:t>
      </w:r>
    </w:p>
    <w:p w:rsidR="002A1BB1" w:rsidRPr="002A1BB1" w:rsidRDefault="002A1BB1" w:rsidP="002A1BB1">
      <w:pPr>
        <w:shd w:val="clear" w:color="auto" w:fill="FDE9D9" w:themeFill="accent6" w:themeFillTint="33"/>
        <w:rPr>
          <w:rFonts w:hint="eastAsia"/>
          <w:b/>
        </w:rPr>
      </w:pPr>
      <w:r w:rsidRPr="002A1BB1">
        <w:rPr>
          <w:rFonts w:hint="eastAsia"/>
          <w:b/>
        </w:rPr>
        <w:t>验证码请求原理</w:t>
      </w:r>
    </w:p>
    <w:p w:rsidR="00501233" w:rsidRDefault="00501233" w:rsidP="002A1BB1">
      <w:pPr>
        <w:ind w:leftChars="200" w:left="420"/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客户端请求</w:t>
      </w:r>
      <w:r>
        <w:rPr>
          <w:rFonts w:hint="eastAsia"/>
        </w:rPr>
        <w:t>JSP</w:t>
      </w:r>
      <w:r>
        <w:rPr>
          <w:rFonts w:hint="eastAsia"/>
        </w:rPr>
        <w:t>页面</w:t>
      </w:r>
    </w:p>
    <w:p w:rsidR="00501233" w:rsidRDefault="00501233" w:rsidP="002A1BB1">
      <w:pPr>
        <w:ind w:leftChars="200" w:left="420"/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容器自动创建</w:t>
      </w:r>
      <w:r>
        <w:rPr>
          <w:rFonts w:hint="eastAsia"/>
        </w:rPr>
        <w:t>session</w:t>
      </w:r>
    </w:p>
    <w:p w:rsidR="00501233" w:rsidRDefault="00501233" w:rsidP="002A1BB1">
      <w:pPr>
        <w:ind w:leftChars="200" w:left="420"/>
        <w:rPr>
          <w:rFonts w:hint="eastAsia"/>
        </w:rPr>
      </w:pPr>
      <w:r>
        <w:rPr>
          <w:rFonts w:hint="eastAsia"/>
        </w:rPr>
        <w:t xml:space="preserve">3. </w:t>
      </w:r>
      <w:r>
        <w:rPr>
          <w:rFonts w:hint="eastAsia"/>
        </w:rPr>
        <w:t>容器将</w:t>
      </w:r>
      <w:r w:rsidRPr="00501233">
        <w:rPr>
          <w:rFonts w:hint="eastAsia"/>
          <w:color w:val="C00000"/>
        </w:rPr>
        <w:t>img</w:t>
      </w:r>
      <w:r w:rsidRPr="00501233">
        <w:rPr>
          <w:rFonts w:hint="eastAsia"/>
          <w:color w:val="C00000"/>
        </w:rPr>
        <w:t>标记</w:t>
      </w:r>
      <w:r>
        <w:rPr>
          <w:rFonts w:hint="eastAsia"/>
        </w:rPr>
        <w:t>的页面返回给客户端，但图片不会返回给客户端</w:t>
      </w:r>
    </w:p>
    <w:p w:rsidR="00501233" w:rsidRDefault="00501233" w:rsidP="002A1BB1">
      <w:pPr>
        <w:ind w:leftChars="200" w:left="420"/>
        <w:rPr>
          <w:rFonts w:hint="eastAsia"/>
        </w:rPr>
      </w:pPr>
      <w:r>
        <w:rPr>
          <w:rFonts w:hint="eastAsia"/>
        </w:rPr>
        <w:t xml:space="preserve">4. </w:t>
      </w:r>
      <w:r>
        <w:rPr>
          <w:rFonts w:hint="eastAsia"/>
        </w:rPr>
        <w:t>浏览器收到页面，逐行解析。遇到</w:t>
      </w:r>
      <w:r>
        <w:rPr>
          <w:rFonts w:hint="eastAsia"/>
        </w:rPr>
        <w:t>img</w:t>
      </w:r>
      <w:r>
        <w:rPr>
          <w:rFonts w:hint="eastAsia"/>
        </w:rPr>
        <w:t>标记时，根据</w:t>
      </w:r>
      <w:r>
        <w:rPr>
          <w:rFonts w:hint="eastAsia"/>
        </w:rPr>
        <w:t>src</w:t>
      </w:r>
      <w:r>
        <w:rPr>
          <w:rFonts w:hint="eastAsia"/>
        </w:rPr>
        <w:t>地址发出请求</w:t>
      </w:r>
    </w:p>
    <w:p w:rsidR="00501233" w:rsidRDefault="00501233" w:rsidP="002A1BB1">
      <w:pPr>
        <w:ind w:leftChars="200" w:left="420"/>
        <w:rPr>
          <w:rFonts w:hint="eastAsia"/>
        </w:rPr>
      </w:pPr>
      <w:r>
        <w:rPr>
          <w:rFonts w:hint="eastAsia"/>
        </w:rPr>
        <w:t xml:space="preserve">5. </w:t>
      </w:r>
      <w:r>
        <w:rPr>
          <w:rFonts w:hint="eastAsia"/>
        </w:rPr>
        <w:t>到达</w:t>
      </w:r>
      <w:r>
        <w:rPr>
          <w:rFonts w:hint="eastAsia"/>
        </w:rPr>
        <w:t>codeServlet</w:t>
      </w:r>
    </w:p>
    <w:p w:rsidR="00501233" w:rsidRDefault="00501233" w:rsidP="002A1BB1">
      <w:pPr>
        <w:ind w:leftChars="200" w:left="420"/>
        <w:rPr>
          <w:rFonts w:hint="eastAsia"/>
        </w:rPr>
      </w:pPr>
      <w:r>
        <w:rPr>
          <w:rFonts w:hint="eastAsia"/>
        </w:rPr>
        <w:t xml:space="preserve">   5.1 </w:t>
      </w:r>
      <w:r>
        <w:rPr>
          <w:rFonts w:hint="eastAsia"/>
        </w:rPr>
        <w:t>绘制图片</w:t>
      </w:r>
    </w:p>
    <w:p w:rsidR="00501233" w:rsidRDefault="00501233" w:rsidP="002A1BB1">
      <w:pPr>
        <w:ind w:leftChars="200" w:left="420"/>
        <w:rPr>
          <w:rFonts w:hint="eastAsia"/>
        </w:rPr>
      </w:pPr>
      <w:r>
        <w:rPr>
          <w:rFonts w:hint="eastAsia"/>
        </w:rPr>
        <w:t xml:space="preserve">   5.2 </w:t>
      </w:r>
      <w:r>
        <w:rPr>
          <w:rFonts w:hint="eastAsia"/>
        </w:rPr>
        <w:t>产生随机字符串</w:t>
      </w:r>
    </w:p>
    <w:p w:rsidR="00501233" w:rsidRDefault="00501233" w:rsidP="002A1BB1">
      <w:pPr>
        <w:ind w:leftChars="200" w:left="420"/>
        <w:rPr>
          <w:rFonts w:hint="eastAsia"/>
        </w:rPr>
      </w:pPr>
      <w:r>
        <w:rPr>
          <w:rFonts w:hint="eastAsia"/>
        </w:rPr>
        <w:t xml:space="preserve">   5.3 </w:t>
      </w:r>
      <w:r>
        <w:rPr>
          <w:rFonts w:hint="eastAsia"/>
        </w:rPr>
        <w:t>将验证码的随机自负床存储到</w:t>
      </w:r>
      <w:r>
        <w:rPr>
          <w:rFonts w:hint="eastAsia"/>
        </w:rPr>
        <w:t>session</w:t>
      </w:r>
      <w:r>
        <w:rPr>
          <w:rFonts w:hint="eastAsia"/>
        </w:rPr>
        <w:t>对象，返回图片给客户端</w:t>
      </w:r>
    </w:p>
    <w:p w:rsidR="00501233" w:rsidRDefault="00501233" w:rsidP="002A1BB1">
      <w:pPr>
        <w:ind w:leftChars="200" w:left="420"/>
        <w:rPr>
          <w:rFonts w:hint="eastAsia"/>
        </w:rPr>
      </w:pPr>
      <w:r>
        <w:rPr>
          <w:rFonts w:hint="eastAsia"/>
        </w:rPr>
        <w:t xml:space="preserve">6. </w:t>
      </w:r>
      <w:r>
        <w:rPr>
          <w:rFonts w:hint="eastAsia"/>
        </w:rPr>
        <w:t>用户填写表单，点击提交</w:t>
      </w:r>
    </w:p>
    <w:p w:rsidR="00501233" w:rsidRDefault="00501233" w:rsidP="002A1BB1">
      <w:pPr>
        <w:ind w:leftChars="200" w:left="420"/>
        <w:rPr>
          <w:rFonts w:hint="eastAsia"/>
        </w:rPr>
      </w:pPr>
      <w:r>
        <w:rPr>
          <w:rFonts w:hint="eastAsia"/>
        </w:rPr>
        <w:t xml:space="preserve">7. </w:t>
      </w:r>
      <w:r>
        <w:rPr>
          <w:rFonts w:hint="eastAsia"/>
        </w:rPr>
        <w:t>在</w:t>
      </w:r>
      <w:r>
        <w:rPr>
          <w:rFonts w:hint="eastAsia"/>
        </w:rPr>
        <w:t>login.do</w:t>
      </w:r>
      <w:r>
        <w:rPr>
          <w:rFonts w:hint="eastAsia"/>
        </w:rPr>
        <w:t>中的处理逻辑，获取用户填写的表单数据</w:t>
      </w:r>
    </w:p>
    <w:p w:rsidR="004D0DE5" w:rsidRDefault="00501233" w:rsidP="002A1BB1">
      <w:pPr>
        <w:ind w:leftChars="200" w:left="420"/>
        <w:rPr>
          <w:rFonts w:hint="eastAsia"/>
        </w:rPr>
      </w:pPr>
      <w:r>
        <w:rPr>
          <w:rFonts w:hint="eastAsia"/>
        </w:rPr>
        <w:t xml:space="preserve">8. </w:t>
      </w:r>
      <w:r>
        <w:rPr>
          <w:rFonts w:hint="eastAsia"/>
        </w:rPr>
        <w:t>将用户输入的验证码与</w:t>
      </w:r>
      <w:r>
        <w:rPr>
          <w:rFonts w:hint="eastAsia"/>
        </w:rPr>
        <w:t>session</w:t>
      </w:r>
      <w:r>
        <w:rPr>
          <w:rFonts w:hint="eastAsia"/>
        </w:rPr>
        <w:t>中存储的验证码比较</w:t>
      </w:r>
    </w:p>
    <w:p w:rsidR="00501233" w:rsidRDefault="004D0DE5" w:rsidP="002A1BB1">
      <w:pPr>
        <w:ind w:leftChars="200" w:left="420" w:firstLineChars="200" w:firstLine="420"/>
        <w:rPr>
          <w:rFonts w:hint="eastAsia"/>
        </w:rPr>
      </w:pPr>
      <w:r>
        <w:rPr>
          <w:rFonts w:hint="eastAsia"/>
        </w:rPr>
        <w:t xml:space="preserve">8.1 </w:t>
      </w:r>
      <w:r>
        <w:rPr>
          <w:rFonts w:hint="eastAsia"/>
        </w:rPr>
        <w:t>比对失败，绑定提示信息转发</w:t>
      </w:r>
      <w:r>
        <w:rPr>
          <w:rFonts w:hint="eastAsia"/>
        </w:rPr>
        <w:t>login.jsp</w:t>
      </w:r>
    </w:p>
    <w:p w:rsidR="004D0DE5" w:rsidRPr="00501233" w:rsidRDefault="004D0DE5" w:rsidP="002A1BB1">
      <w:pPr>
        <w:ind w:leftChars="200" w:left="420" w:firstLineChars="200" w:firstLine="420"/>
        <w:rPr>
          <w:rFonts w:hint="eastAsia"/>
        </w:rPr>
      </w:pPr>
      <w:r>
        <w:rPr>
          <w:rFonts w:hint="eastAsia"/>
        </w:rPr>
        <w:t xml:space="preserve">8.2 </w:t>
      </w:r>
      <w:r>
        <w:rPr>
          <w:rFonts w:hint="eastAsia"/>
        </w:rPr>
        <w:t>比对成功，比对用户名和密码</w:t>
      </w:r>
    </w:p>
    <w:p w:rsidR="005E60D2" w:rsidRDefault="005E60D2">
      <w:pPr>
        <w:pStyle w:val="1"/>
      </w:pPr>
      <w:r>
        <w:rPr>
          <w:rFonts w:hint="eastAsia"/>
        </w:rPr>
        <w:br w:type="page"/>
      </w:r>
      <w:bookmarkStart w:id="87" w:name="_Toc27394"/>
      <w:r w:rsidR="00F705CE">
        <w:rPr>
          <w:rFonts w:hint="eastAsia"/>
        </w:rPr>
        <w:lastRenderedPageBreak/>
        <w:t>十三、</w:t>
      </w:r>
      <w:r>
        <w:rPr>
          <w:rFonts w:hint="eastAsia"/>
        </w:rPr>
        <w:t>过滤器</w:t>
      </w:r>
      <w:bookmarkEnd w:id="87"/>
    </w:p>
    <w:p w:rsidR="005E60D2" w:rsidRDefault="005E60D2">
      <w:pPr>
        <w:pStyle w:val="2"/>
        <w:rPr>
          <w:rFonts w:hint="default"/>
        </w:rPr>
      </w:pPr>
      <w:bookmarkStart w:id="88" w:name="_Toc23753"/>
      <w:r>
        <w:t>14.1</w:t>
      </w:r>
      <w:r>
        <w:t>什么是过滤</w:t>
      </w:r>
      <w:bookmarkStart w:id="89" w:name="_GoBack"/>
      <w:bookmarkEnd w:id="89"/>
      <w:r>
        <w:t>器</w:t>
      </w:r>
      <w:bookmarkEnd w:id="88"/>
    </w:p>
    <w:p w:rsidR="005E60D2" w:rsidRDefault="005E60D2">
      <w:pPr>
        <w:ind w:firstLine="420"/>
      </w:pPr>
      <w:r>
        <w:rPr>
          <w:rFonts w:hint="eastAsia"/>
        </w:rPr>
        <w:t>Servlet</w:t>
      </w:r>
      <w:r>
        <w:rPr>
          <w:rFonts w:hint="eastAsia"/>
        </w:rPr>
        <w:t>规范当中定义的一种特殊的组件，可以拦截</w:t>
      </w:r>
      <w:r>
        <w:rPr>
          <w:rFonts w:hint="eastAsia"/>
        </w:rPr>
        <w:t>Servlet</w:t>
      </w:r>
      <w:r>
        <w:rPr>
          <w:rFonts w:hint="eastAsia"/>
        </w:rPr>
        <w:t>容器的调用过程并进行相应的处理。某个过滤器只有一个实例，即单例模式。</w:t>
      </w:r>
    </w:p>
    <w:p w:rsidR="005E60D2" w:rsidRDefault="001B5EFE">
      <w:pPr>
        <w:jc w:val="center"/>
      </w:pPr>
      <w:r>
        <w:pict>
          <v:shape id="_x0000_i1035" type="#_x0000_t75" style="width:266.35pt;height:169.4pt;mso-wrap-style:square;mso-position-horizontal-relative:page;mso-position-vertical-relative:page">
            <v:imagedata r:id="rId31" o:title=""/>
          </v:shape>
        </w:pict>
      </w:r>
    </w:p>
    <w:p w:rsidR="005E60D2" w:rsidRDefault="005E60D2">
      <w:pPr>
        <w:pStyle w:val="2"/>
        <w:rPr>
          <w:rFonts w:hint="default"/>
        </w:rPr>
      </w:pPr>
      <w:bookmarkStart w:id="90" w:name="_Toc27710"/>
      <w:r>
        <w:t>14.2</w:t>
      </w:r>
      <w:r>
        <w:t>如何写一个过滤器</w:t>
      </w:r>
      <w:bookmarkEnd w:id="90"/>
    </w:p>
    <w:p w:rsidR="005E60D2" w:rsidRDefault="005E60D2">
      <w:r>
        <w:rPr>
          <w:rFonts w:hint="eastAsia"/>
        </w:rPr>
        <w:t>step1</w:t>
      </w:r>
      <w:r>
        <w:rPr>
          <w:rFonts w:hint="eastAsia"/>
        </w:rPr>
        <w:t>：写一个</w:t>
      </w:r>
      <w:r>
        <w:rPr>
          <w:rFonts w:hint="eastAsia"/>
        </w:rPr>
        <w:t>Java</w:t>
      </w:r>
      <w:r>
        <w:rPr>
          <w:rFonts w:hint="eastAsia"/>
        </w:rPr>
        <w:t>类，实现</w:t>
      </w:r>
      <w:r>
        <w:rPr>
          <w:rFonts w:hint="eastAsia"/>
        </w:rPr>
        <w:t>Filter</w:t>
      </w:r>
      <w:r>
        <w:rPr>
          <w:rFonts w:hint="eastAsia"/>
        </w:rPr>
        <w:t>接口</w:t>
      </w:r>
    </w:p>
    <w:p w:rsidR="005E60D2" w:rsidRDefault="005E60D2">
      <w:r>
        <w:rPr>
          <w:rFonts w:hint="eastAsia"/>
        </w:rPr>
        <w:t>step2</w:t>
      </w:r>
      <w:r>
        <w:rPr>
          <w:rFonts w:hint="eastAsia"/>
        </w:rPr>
        <w:t>：在</w:t>
      </w:r>
      <w:r>
        <w:rPr>
          <w:rFonts w:hint="eastAsia"/>
        </w:rPr>
        <w:t>doFilter</w:t>
      </w:r>
      <w:r>
        <w:rPr>
          <w:rFonts w:hint="eastAsia"/>
        </w:rPr>
        <w:t>方法里面，编写处理逻辑</w:t>
      </w:r>
    </w:p>
    <w:p w:rsidR="005E60D2" w:rsidRDefault="005E60D2">
      <w:r>
        <w:rPr>
          <w:rFonts w:hint="eastAsia"/>
        </w:rPr>
        <w:t>step3</w:t>
      </w:r>
      <w:r>
        <w:rPr>
          <w:rFonts w:hint="eastAsia"/>
        </w:rPr>
        <w:t>：配置过滤器</w:t>
      </w:r>
    </w:p>
    <w:p w:rsidR="005E60D2" w:rsidRDefault="005E60D2" w:rsidP="00025CA5">
      <w:pPr>
        <w:numPr>
          <w:ilvl w:val="0"/>
          <w:numId w:val="45"/>
        </w:numPr>
        <w:tabs>
          <w:tab w:val="left" w:pos="420"/>
        </w:tabs>
      </w:pPr>
      <w:r>
        <w:rPr>
          <w:rFonts w:hint="eastAsia"/>
        </w:rPr>
        <w:t>注意事项：</w:t>
      </w:r>
      <w:r>
        <w:rPr>
          <w:rFonts w:hint="eastAsia"/>
        </w:rPr>
        <w:t>Filter</w:t>
      </w:r>
      <w:r>
        <w:rPr>
          <w:rFonts w:hint="eastAsia"/>
        </w:rPr>
        <w:t>的</w:t>
      </w:r>
      <w:r>
        <w:rPr>
          <w:rFonts w:hint="eastAsia"/>
        </w:rPr>
        <w:t>xml</w:t>
      </w:r>
      <w:r>
        <w:rPr>
          <w:rFonts w:hint="eastAsia"/>
        </w:rPr>
        <w:t>配置在</w:t>
      </w:r>
      <w:r>
        <w:rPr>
          <w:rFonts w:hint="eastAsia"/>
        </w:rPr>
        <w:t>Servlet</w:t>
      </w:r>
      <w:r>
        <w:rPr>
          <w:rFonts w:hint="eastAsia"/>
        </w:rPr>
        <w:t>的</w:t>
      </w:r>
      <w:r>
        <w:rPr>
          <w:rFonts w:hint="eastAsia"/>
        </w:rPr>
        <w:t>xml</w:t>
      </w:r>
      <w:r>
        <w:rPr>
          <w:rFonts w:hint="eastAsia"/>
        </w:rPr>
        <w:t>配置前！</w:t>
      </w:r>
    </w:p>
    <w:p w:rsidR="005E60D2" w:rsidRDefault="005E60D2">
      <w:pPr>
        <w:pStyle w:val="2"/>
        <w:rPr>
          <w:rFonts w:hint="default"/>
        </w:rPr>
      </w:pPr>
      <w:bookmarkStart w:id="91" w:name="_Toc1462"/>
      <w:r>
        <w:t>14.3</w:t>
      </w:r>
      <w:r>
        <w:t>案例：敏感字过滤器</w:t>
      </w:r>
      <w:bookmarkEnd w:id="91"/>
    </w:p>
    <w:p w:rsidR="005E60D2" w:rsidRDefault="005E60D2">
      <w:r>
        <w:rPr>
          <w:rFonts w:hint="eastAsia"/>
        </w:rPr>
        <w:t>step1</w:t>
      </w:r>
      <w:r>
        <w:rPr>
          <w:rFonts w:hint="eastAsia"/>
        </w:rPr>
        <w:t>：创建</w:t>
      </w:r>
      <w:r>
        <w:rPr>
          <w:rFonts w:hint="eastAsia"/>
        </w:rPr>
        <w:t>comment.jsp</w:t>
      </w:r>
      <w:r>
        <w:rPr>
          <w:rFonts w:hint="eastAsia"/>
        </w:rPr>
        <w:t>页面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&lt;form action="comment" method="post"&gt;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>请输入你的评论：</w:t>
      </w:r>
      <w:r>
        <w:rPr>
          <w:rFonts w:hint="eastAsia"/>
        </w:rPr>
        <w:t>&lt;input name="content" /&gt;&lt;input type="submit" value="</w:t>
      </w:r>
      <w:r>
        <w:rPr>
          <w:rFonts w:hint="eastAsia"/>
        </w:rPr>
        <w:t>发表</w:t>
      </w:r>
      <w:r>
        <w:rPr>
          <w:rFonts w:hint="eastAsia"/>
        </w:rPr>
        <w:t>"/&gt;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&lt;/form&gt;</w:t>
      </w:r>
    </w:p>
    <w:p w:rsidR="005E60D2" w:rsidRDefault="005E60D2">
      <w:r>
        <w:rPr>
          <w:rFonts w:hint="eastAsia"/>
        </w:rPr>
        <w:t>step2</w:t>
      </w:r>
      <w:r>
        <w:rPr>
          <w:rFonts w:hint="eastAsia"/>
        </w:rPr>
        <w:t>：创建</w:t>
      </w:r>
      <w:r>
        <w:rPr>
          <w:rFonts w:hint="eastAsia"/>
        </w:rPr>
        <w:t>CommentFilter1</w:t>
      </w:r>
      <w:r>
        <w:rPr>
          <w:rFonts w:hint="eastAsia"/>
        </w:rPr>
        <w:t>过滤器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public class CommentFilter1 implements Filter{//</w:t>
      </w:r>
      <w:r>
        <w:rPr>
          <w:rFonts w:hint="eastAsia"/>
        </w:rPr>
        <w:t>实现</w:t>
      </w:r>
      <w:r>
        <w:rPr>
          <w:rFonts w:hint="eastAsia"/>
        </w:rPr>
        <w:t>Filter</w:t>
      </w:r>
      <w:r>
        <w:rPr>
          <w:rFonts w:hint="eastAsia"/>
        </w:rPr>
        <w:t>接口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private FilterConfig config;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public CommentFilter1(){</w:t>
      </w:r>
      <w:r>
        <w:rPr>
          <w:rFonts w:hint="eastAsia"/>
        </w:rPr>
        <w:tab/>
        <w:t>System.out.println("Filter1's constructor...");</w:t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/** </w:t>
      </w:r>
      <w:r>
        <w:rPr>
          <w:rFonts w:hint="eastAsia"/>
        </w:rPr>
        <w:t>容器在销毁过滤器之前，会调用</w:t>
      </w:r>
      <w:r>
        <w:rPr>
          <w:rFonts w:hint="eastAsia"/>
        </w:rPr>
        <w:t>destroy</w:t>
      </w:r>
      <w:r>
        <w:rPr>
          <w:rFonts w:hint="eastAsia"/>
        </w:rPr>
        <w:t>方法。该方法只会执行一次。</w:t>
      </w:r>
      <w:r>
        <w:rPr>
          <w:rFonts w:hint="eastAsia"/>
        </w:rPr>
        <w:t xml:space="preserve"> */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public void destroy() {</w:t>
      </w:r>
      <w:r>
        <w:rPr>
          <w:rFonts w:hint="eastAsia"/>
        </w:rPr>
        <w:tab/>
      </w:r>
      <w:r>
        <w:rPr>
          <w:rFonts w:hint="eastAsia"/>
        </w:rPr>
        <w:tab/>
        <w:t>System.out.println("Filter1's destroy ...");</w:t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/** </w:t>
      </w:r>
      <w:r>
        <w:rPr>
          <w:rFonts w:hint="eastAsia"/>
        </w:rPr>
        <w:t>容器会调用</w:t>
      </w:r>
      <w:r>
        <w:rPr>
          <w:rFonts w:hint="eastAsia"/>
        </w:rPr>
        <w:t>doFilter</w:t>
      </w:r>
      <w:r>
        <w:rPr>
          <w:rFonts w:hint="eastAsia"/>
        </w:rPr>
        <w:t>方法来处理请求，类似于容器调用</w:t>
      </w:r>
      <w:r>
        <w:rPr>
          <w:rFonts w:hint="eastAsia"/>
        </w:rPr>
        <w:t>Servlet</w:t>
      </w:r>
      <w:r>
        <w:rPr>
          <w:rFonts w:hint="eastAsia"/>
        </w:rPr>
        <w:t>的</w:t>
      </w:r>
      <w:r>
        <w:rPr>
          <w:rFonts w:hint="eastAsia"/>
        </w:rPr>
        <w:t>service</w:t>
      </w:r>
      <w:r>
        <w:rPr>
          <w:rFonts w:hint="eastAsia"/>
        </w:rPr>
        <w:t>方法一样。如果调用了</w:t>
      </w:r>
      <w:r>
        <w:rPr>
          <w:rFonts w:hint="eastAsia"/>
        </w:rPr>
        <w:t>FilterChain(</w:t>
      </w:r>
      <w:r>
        <w:rPr>
          <w:rFonts w:hint="eastAsia"/>
        </w:rPr>
        <w:t>过滤器链</w:t>
      </w:r>
      <w:r>
        <w:rPr>
          <w:rFonts w:hint="eastAsia"/>
        </w:rPr>
        <w:t>)</w:t>
      </w:r>
      <w:r>
        <w:rPr>
          <w:rFonts w:hint="eastAsia"/>
        </w:rPr>
        <w:t>的</w:t>
      </w:r>
      <w:r>
        <w:rPr>
          <w:rFonts w:hint="eastAsia"/>
        </w:rPr>
        <w:t>doFilter</w:t>
      </w:r>
      <w:r>
        <w:rPr>
          <w:rFonts w:hint="eastAsia"/>
        </w:rPr>
        <w:t>方法，容器会继续调用后续的过滤器或者</w:t>
      </w:r>
      <w:r>
        <w:rPr>
          <w:rFonts w:hint="eastAsia"/>
        </w:rPr>
        <w:t>Servlet</w:t>
      </w:r>
      <w:r>
        <w:rPr>
          <w:rFonts w:hint="eastAsia"/>
        </w:rPr>
        <w:t>，如果没有调用</w:t>
      </w:r>
      <w:r>
        <w:rPr>
          <w:rFonts w:hint="eastAsia"/>
        </w:rPr>
        <w:t>FilterChain</w:t>
      </w:r>
      <w:r>
        <w:rPr>
          <w:rFonts w:hint="eastAsia"/>
        </w:rPr>
        <w:t>的</w:t>
      </w:r>
      <w:r>
        <w:rPr>
          <w:rFonts w:hint="eastAsia"/>
        </w:rPr>
        <w:t>doFilter</w:t>
      </w:r>
      <w:r>
        <w:rPr>
          <w:rFonts w:hint="eastAsia"/>
        </w:rPr>
        <w:t>方法，则容器不再向后调用。</w:t>
      </w:r>
      <w:r>
        <w:rPr>
          <w:rFonts w:hint="eastAsia"/>
        </w:rPr>
        <w:t xml:space="preserve"> */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 xml:space="preserve">public void doFilter(ServletRequest arg0,ServletResponse arg1, 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  <w:t>FilterChain arg2) throws IOException, ServletException {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  <w:t>System.out.println("Filter1's doFilter begin...");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  <w:t xml:space="preserve">HttpServletRequest request = 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(HttpServletRequest)arg0;//</w:t>
      </w:r>
      <w:r>
        <w:rPr>
          <w:rFonts w:hint="eastAsia"/>
        </w:rPr>
        <w:t>强转为子接口，是为了调用更多方法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  <w:t>HttpServletResponse response =(HttpServletResponse)arg1;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lastRenderedPageBreak/>
        <w:tab/>
      </w:r>
      <w:r>
        <w:rPr>
          <w:rFonts w:hint="eastAsia"/>
        </w:rPr>
        <w:tab/>
        <w:t>request.setCharacterEncoding("utf-8");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  <w:t>String content = request.getParameter("content");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  <w:t>response.setContentType("text/html;charset=utf-8");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  <w:t>PrintWriter out = response.getWriter();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通过</w:t>
      </w:r>
      <w:r>
        <w:rPr>
          <w:rFonts w:hint="eastAsia"/>
        </w:rPr>
        <w:t>FilterConfig</w:t>
      </w:r>
      <w:r>
        <w:rPr>
          <w:rFonts w:hint="eastAsia"/>
        </w:rPr>
        <w:t>对象读取初始化参数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  <w:t>String illegalStr = config.getInitParameter("illegalStr");//</w:t>
      </w:r>
      <w:r>
        <w:rPr>
          <w:rFonts w:hint="eastAsia"/>
        </w:rPr>
        <w:t>初始化参数详见</w:t>
      </w:r>
      <w:r>
        <w:rPr>
          <w:rFonts w:hint="eastAsia"/>
        </w:rPr>
        <w:t>14.5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  <w:t>if(content.indexOf(illegalStr) != -1){//</w:t>
      </w:r>
      <w:r>
        <w:rPr>
          <w:rFonts w:hint="eastAsia"/>
        </w:rPr>
        <w:t>有敏感字，提示用户评论当中有敏感字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out.println("&lt;h1&gt;</w:t>
      </w:r>
      <w:r>
        <w:rPr>
          <w:rFonts w:hint="eastAsia"/>
        </w:rPr>
        <w:t>评论当中有敏感字</w:t>
      </w:r>
      <w:r>
        <w:rPr>
          <w:rFonts w:hint="eastAsia"/>
        </w:rPr>
        <w:t>&lt;/h1&gt;");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  <w:t>}else{</w:t>
      </w:r>
      <w:r>
        <w:rPr>
          <w:rFonts w:hint="eastAsia"/>
        </w:rPr>
        <w:tab/>
        <w:t>arg2.doFilter(arg0, arg1);</w:t>
      </w:r>
      <w:r>
        <w:rPr>
          <w:rFonts w:hint="eastAsia"/>
        </w:rPr>
        <w:tab/>
        <w:t>}//</w:t>
      </w:r>
      <w:r>
        <w:rPr>
          <w:rFonts w:hint="eastAsia"/>
        </w:rPr>
        <w:t>无敏感字，继续向后调用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  <w:t>System.out.println("Filter1's doFilter end.");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/** </w:t>
      </w:r>
      <w:r>
        <w:rPr>
          <w:rFonts w:hint="eastAsia"/>
        </w:rPr>
        <w:t>容器在启动时，会创建过滤器实例，接下来，会立即调用</w:t>
      </w:r>
      <w:r>
        <w:rPr>
          <w:rFonts w:hint="eastAsia"/>
        </w:rPr>
        <w:t>init</w:t>
      </w:r>
      <w:r>
        <w:rPr>
          <w:rFonts w:hint="eastAsia"/>
        </w:rPr>
        <w:t>方法完成初始化操作。该方法只会执行一次。容器会事先创建好一个符合</w:t>
      </w:r>
      <w:r>
        <w:rPr>
          <w:rFonts w:hint="eastAsia"/>
        </w:rPr>
        <w:t>FilterConfig</w:t>
      </w:r>
      <w:r>
        <w:rPr>
          <w:rFonts w:hint="eastAsia"/>
        </w:rPr>
        <w:t>接口要求的对象。可以通过</w:t>
      </w:r>
      <w:r>
        <w:rPr>
          <w:rFonts w:hint="eastAsia"/>
        </w:rPr>
        <w:t>FilterConfig.getInitParameter</w:t>
      </w:r>
      <w:r>
        <w:rPr>
          <w:rFonts w:hint="eastAsia"/>
        </w:rPr>
        <w:t>方法来访问过滤器的初始化参数。</w:t>
      </w:r>
      <w:r>
        <w:rPr>
          <w:rFonts w:hint="eastAsia"/>
        </w:rPr>
        <w:t xml:space="preserve"> */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public void init(FilterConfig arg0) throws ServletException {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  <w:t>System.out.println("Filter1's init...");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/** </w:t>
      </w:r>
      <w:r>
        <w:rPr>
          <w:rFonts w:hint="eastAsia"/>
        </w:rPr>
        <w:t>因为</w:t>
      </w:r>
      <w:r>
        <w:rPr>
          <w:rFonts w:hint="eastAsia"/>
        </w:rPr>
        <w:t>init</w:t>
      </w:r>
      <w:r>
        <w:rPr>
          <w:rFonts w:hint="eastAsia"/>
        </w:rPr>
        <w:t>方法只执行一次，方法执行完之后，</w:t>
      </w:r>
      <w:r>
        <w:rPr>
          <w:rFonts w:hint="eastAsia"/>
        </w:rPr>
        <w:t>arg0</w:t>
      </w:r>
      <w:r>
        <w:rPr>
          <w:rFonts w:hint="eastAsia"/>
        </w:rPr>
        <w:t>变量就会被销毁，所以需要将</w:t>
      </w:r>
      <w:r>
        <w:rPr>
          <w:rFonts w:hint="eastAsia"/>
        </w:rPr>
        <w:t>arg0</w:t>
      </w:r>
      <w:r>
        <w:rPr>
          <w:rFonts w:hint="eastAsia"/>
        </w:rPr>
        <w:t>的值赋给</w:t>
      </w:r>
      <w:r>
        <w:rPr>
          <w:rFonts w:hint="eastAsia"/>
        </w:rPr>
        <w:t>config</w:t>
      </w:r>
      <w:r>
        <w:rPr>
          <w:rFonts w:hint="eastAsia"/>
        </w:rPr>
        <w:t>属性，这样，就可以在</w:t>
      </w:r>
      <w:r>
        <w:rPr>
          <w:rFonts w:hint="eastAsia"/>
        </w:rPr>
        <w:t>doFilter</w:t>
      </w:r>
      <w:r>
        <w:rPr>
          <w:rFonts w:hint="eastAsia"/>
        </w:rPr>
        <w:t>方法里面访问到</w:t>
      </w:r>
      <w:r>
        <w:rPr>
          <w:rFonts w:hint="eastAsia"/>
        </w:rPr>
        <w:t>FilterConfig</w:t>
      </w:r>
      <w:r>
        <w:rPr>
          <w:rFonts w:hint="eastAsia"/>
        </w:rPr>
        <w:t>对象了。</w:t>
      </w:r>
      <w:r>
        <w:rPr>
          <w:rFonts w:hint="eastAsia"/>
        </w:rPr>
        <w:t xml:space="preserve"> */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  <w:t>config = arg0;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r>
        <w:rPr>
          <w:rFonts w:hint="eastAsia"/>
        </w:rPr>
        <w:t>step3</w:t>
      </w:r>
      <w:r>
        <w:rPr>
          <w:rFonts w:hint="eastAsia"/>
        </w:rPr>
        <w:t>：配置</w:t>
      </w:r>
      <w:r>
        <w:rPr>
          <w:rFonts w:hint="eastAsia"/>
        </w:rPr>
        <w:t>web.xml</w:t>
      </w:r>
      <w:r>
        <w:rPr>
          <w:rFonts w:hint="eastAsia"/>
        </w:rPr>
        <w:t>文件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&lt;filter&gt;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&lt;filter-name&gt;filter1&lt;/filter-name&gt;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&lt;filter-class&gt;web.CommentFilter1&lt;/filter-class&gt;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 xml:space="preserve">&lt;init-param&gt;&lt;!-- </w:t>
      </w:r>
      <w:r>
        <w:rPr>
          <w:rFonts w:hint="eastAsia"/>
        </w:rPr>
        <w:t>过滤器的初始化参数</w:t>
      </w:r>
      <w:r>
        <w:rPr>
          <w:rFonts w:hint="eastAsia"/>
        </w:rPr>
        <w:t xml:space="preserve"> </w:t>
      </w:r>
      <w:r>
        <w:rPr>
          <w:rFonts w:hint="eastAsia"/>
        </w:rPr>
        <w:t>详见</w:t>
      </w:r>
      <w:r>
        <w:rPr>
          <w:rFonts w:hint="eastAsia"/>
        </w:rPr>
        <w:t>14.5--&gt;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  <w:t>&lt;param-name&gt;illegalStr&lt;/param-name&gt;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  <w:t>&lt;param-value&gt;cat&lt;/param-value&gt;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&lt;/init-param&gt;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&lt;/filter&gt;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&lt;filter-mapping&gt;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&lt;filter-name&gt;filter1&lt;/filter-name&gt;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&lt;url-pattern&gt;/comment&lt;/url-pattern&gt;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&lt;/filter-mapping&gt;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&lt;servlet&gt;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&lt;servlet-name&gt;CommentServlet&lt;/servlet-name&gt;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&lt;servlet-class&gt;web.CommentServlet&lt;/servlet-class&gt;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&lt;/servlet&gt;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&lt;servlet-mapping&gt;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&lt;servlet-name&gt;CommentServlet&lt;/servlet-name&gt;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&lt;url-pattern&gt;/comment&lt;/url-pattern&gt;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&lt;/servlet-mapping&gt;</w:t>
      </w:r>
    </w:p>
    <w:p w:rsidR="005E60D2" w:rsidRDefault="005E60D2">
      <w:pPr>
        <w:pStyle w:val="2"/>
        <w:rPr>
          <w:rFonts w:hint="default"/>
        </w:rPr>
      </w:pPr>
      <w:bookmarkStart w:id="92" w:name="_Toc16180"/>
      <w:r>
        <w:t>14.4</w:t>
      </w:r>
      <w:r>
        <w:t>过滤器的优先级</w:t>
      </w:r>
      <w:bookmarkEnd w:id="92"/>
    </w:p>
    <w:p w:rsidR="005E60D2" w:rsidRDefault="005E60D2">
      <w:pPr>
        <w:ind w:firstLine="420"/>
      </w:pPr>
      <w:r>
        <w:rPr>
          <w:rFonts w:hint="eastAsia"/>
        </w:rPr>
        <w:t>如果有多个过滤器都满足过滤的条件，则容器会依据</w:t>
      </w:r>
      <w:r>
        <w:rPr>
          <w:rFonts w:hint="eastAsia"/>
        </w:rPr>
        <w:t>&lt;filter-mapping&gt;</w:t>
      </w:r>
      <w:r>
        <w:rPr>
          <w:rFonts w:hint="eastAsia"/>
        </w:rPr>
        <w:t>的先后顺序来调用过滤器。比如：</w:t>
      </w:r>
    </w:p>
    <w:p w:rsidR="005E60D2" w:rsidRDefault="005E60D2">
      <w:r>
        <w:rPr>
          <w:rFonts w:hint="eastAsia"/>
        </w:rPr>
        <w:t>step1</w:t>
      </w:r>
      <w:r>
        <w:rPr>
          <w:rFonts w:hint="eastAsia"/>
        </w:rPr>
        <w:t>：</w:t>
      </w:r>
      <w:r>
        <w:rPr>
          <w:rFonts w:hint="eastAsia"/>
        </w:rPr>
        <w:t>14.3</w:t>
      </w:r>
      <w:r>
        <w:rPr>
          <w:rFonts w:hint="eastAsia"/>
        </w:rPr>
        <w:t>案例中再添加一个</w:t>
      </w:r>
      <w:r>
        <w:rPr>
          <w:rFonts w:hint="eastAsia"/>
        </w:rPr>
        <w:t>CommentFilter2</w:t>
      </w:r>
      <w:r>
        <w:rPr>
          <w:rFonts w:hint="eastAsia"/>
        </w:rPr>
        <w:t>过滤器，用于判断长度，部分代码修改如下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int length =Integer.parseInt(config.getInitParameter("length"));//</w:t>
      </w:r>
      <w:r>
        <w:rPr>
          <w:rFonts w:hint="eastAsia"/>
        </w:rPr>
        <w:t>初始化参数详见</w:t>
      </w:r>
      <w:r>
        <w:rPr>
          <w:rFonts w:hint="eastAsia"/>
        </w:rPr>
        <w:t>14.5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lastRenderedPageBreak/>
        <w:tab/>
        <w:t>if(content.length() &gt; length){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  <w:t>out.println("&lt;h1&gt;</w:t>
      </w:r>
      <w:r>
        <w:rPr>
          <w:rFonts w:hint="eastAsia"/>
        </w:rPr>
        <w:t>评论长度不能超过</w:t>
      </w:r>
      <w:r>
        <w:rPr>
          <w:rFonts w:hint="eastAsia"/>
        </w:rPr>
        <w:t>"+length+"</w:t>
      </w:r>
      <w:r>
        <w:rPr>
          <w:rFonts w:hint="eastAsia"/>
        </w:rPr>
        <w:t>个字符</w:t>
      </w:r>
      <w:r>
        <w:rPr>
          <w:rFonts w:hint="eastAsia"/>
        </w:rPr>
        <w:t>&lt;/h1&gt;");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}else{</w:t>
      </w:r>
      <w:r>
        <w:rPr>
          <w:rFonts w:hint="eastAsia"/>
        </w:rPr>
        <w:tab/>
        <w:t>arg2.doFilter(arg0, arg1);</w:t>
      </w:r>
      <w:r>
        <w:rPr>
          <w:rFonts w:hint="eastAsia"/>
        </w:rPr>
        <w:tab/>
        <w:t>}//</w:t>
      </w:r>
      <w:r>
        <w:rPr>
          <w:rFonts w:hint="eastAsia"/>
        </w:rPr>
        <w:t>长度符合要求，继续向后调用</w:t>
      </w:r>
    </w:p>
    <w:p w:rsidR="005E60D2" w:rsidRDefault="005E60D2">
      <w:r>
        <w:rPr>
          <w:rFonts w:hint="eastAsia"/>
        </w:rPr>
        <w:t>step2</w:t>
      </w:r>
      <w:r>
        <w:rPr>
          <w:rFonts w:hint="eastAsia"/>
        </w:rPr>
        <w:t>：</w:t>
      </w:r>
      <w:r>
        <w:rPr>
          <w:rFonts w:hint="eastAsia"/>
        </w:rPr>
        <w:t>web.xml</w:t>
      </w:r>
      <w:r>
        <w:rPr>
          <w:rFonts w:hint="eastAsia"/>
        </w:rPr>
        <w:t>配置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&lt;filter&gt;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&lt;filter-name&gt;filter2&lt;/filter-name&gt;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&lt;filter-class&gt;web.CommentFilter2&lt;/filter-class&gt;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 xml:space="preserve">&lt;init-param&gt;&lt;!-- </w:t>
      </w:r>
      <w:r>
        <w:rPr>
          <w:rFonts w:hint="eastAsia"/>
        </w:rPr>
        <w:t>初始化参数详见</w:t>
      </w:r>
      <w:r>
        <w:rPr>
          <w:rFonts w:hint="eastAsia"/>
        </w:rPr>
        <w:t>14.5 --&gt;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  <w:t>&lt;param-name&gt;length&lt;/param-name&gt;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  <w:t>&lt;param-value&gt;20&lt;/param-value&gt;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&lt;/init-param&gt;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&lt;/filter&gt;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&lt;filter-mapping&gt;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&lt;filter-name&gt;filter2&lt;/filter-name&gt;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&lt;url-pattern&gt;/comment&lt;/url-pattern&gt;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&lt;/filter-mapping&gt;</w:t>
      </w:r>
    </w:p>
    <w:p w:rsidR="005E60D2" w:rsidRDefault="005E60D2">
      <w:pPr>
        <w:pStyle w:val="2"/>
        <w:rPr>
          <w:rFonts w:hint="default"/>
        </w:rPr>
      </w:pPr>
      <w:bookmarkStart w:id="93" w:name="_Toc10424"/>
      <w:r>
        <w:t>14.5</w:t>
      </w:r>
      <w:r>
        <w:t>初始化参数</w:t>
      </w:r>
      <w:bookmarkEnd w:id="93"/>
    </w:p>
    <w:p w:rsidR="005E60D2" w:rsidRDefault="005E60D2">
      <w:r>
        <w:rPr>
          <w:rFonts w:hint="eastAsia"/>
        </w:rPr>
        <w:t>step1</w:t>
      </w:r>
      <w:r>
        <w:rPr>
          <w:rFonts w:hint="eastAsia"/>
        </w:rPr>
        <w:t>：使用</w:t>
      </w:r>
      <w:r>
        <w:rPr>
          <w:rFonts w:hint="eastAsia"/>
        </w:rPr>
        <w:t>&lt;init-param&gt;</w:t>
      </w:r>
      <w:r>
        <w:rPr>
          <w:rFonts w:hint="eastAsia"/>
        </w:rPr>
        <w:t>配置初始化参数</w:t>
      </w:r>
    </w:p>
    <w:p w:rsidR="005E60D2" w:rsidRDefault="005E60D2">
      <w:r>
        <w:rPr>
          <w:rFonts w:hint="eastAsia"/>
        </w:rPr>
        <w:t>step2</w:t>
      </w:r>
      <w:r>
        <w:rPr>
          <w:rFonts w:hint="eastAsia"/>
        </w:rPr>
        <w:t>：调用</w:t>
      </w:r>
      <w:r>
        <w:rPr>
          <w:rFonts w:hint="eastAsia"/>
        </w:rPr>
        <w:t>FilterConfig.getInitParameter(String parameter);</w:t>
      </w:r>
      <w:r>
        <w:rPr>
          <w:rFonts w:hint="eastAsia"/>
        </w:rPr>
        <w:t>返回一个字符串</w:t>
      </w:r>
    </w:p>
    <w:p w:rsidR="005E60D2" w:rsidRDefault="005E60D2">
      <w:pPr>
        <w:pStyle w:val="2"/>
        <w:rPr>
          <w:rFonts w:hint="default"/>
        </w:rPr>
      </w:pPr>
      <w:bookmarkStart w:id="94" w:name="_Toc29477"/>
      <w:r>
        <w:t>14.6</w:t>
      </w:r>
      <w:r>
        <w:t>优点</w:t>
      </w:r>
      <w:bookmarkEnd w:id="94"/>
    </w:p>
    <w:p w:rsidR="005E60D2" w:rsidRDefault="005E60D2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）可以实现代码的“可插拔性”（增加或减少某个模块，不会影响程序的正常运行）。</w:t>
      </w:r>
    </w:p>
    <w:p w:rsidR="005E60D2" w:rsidRDefault="005E60D2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）可以将多个组件相同的处理逻辑集中写在过滤器里面，方便代码的维护。如：四个</w:t>
      </w:r>
      <w:r>
        <w:rPr>
          <w:rFonts w:hint="eastAsia"/>
        </w:rPr>
        <w:t>Web</w:t>
      </w:r>
      <w:r>
        <w:rPr>
          <w:rFonts w:hint="eastAsia"/>
        </w:rPr>
        <w:t>组件都需要</w:t>
      </w:r>
      <w:r>
        <w:rPr>
          <w:rFonts w:hint="eastAsia"/>
        </w:rPr>
        <w:t>session</w:t>
      </w:r>
      <w:r>
        <w:rPr>
          <w:rFonts w:hint="eastAsia"/>
        </w:rPr>
        <w:t>验证，把验证写在一个过滤器即可。配置中写“</w:t>
      </w:r>
      <w:r>
        <w:rPr>
          <w:rFonts w:hint="eastAsia"/>
        </w:rPr>
        <w:t>/*</w:t>
      </w:r>
      <w:r>
        <w:rPr>
          <w:rFonts w:hint="eastAsia"/>
        </w:rPr>
        <w:t>”，拦截所有请求。</w:t>
      </w:r>
    </w:p>
    <w:p w:rsidR="005E60D2" w:rsidRDefault="005E60D2">
      <w:pPr>
        <w:pStyle w:val="1"/>
      </w:pPr>
      <w:r>
        <w:rPr>
          <w:rFonts w:hint="eastAsia"/>
        </w:rPr>
        <w:br w:type="page"/>
      </w:r>
      <w:bookmarkStart w:id="95" w:name="_Toc25638"/>
      <w:r>
        <w:rPr>
          <w:rFonts w:hint="eastAsia"/>
        </w:rPr>
        <w:lastRenderedPageBreak/>
        <w:t>监听器</w:t>
      </w:r>
      <w:bookmarkEnd w:id="95"/>
    </w:p>
    <w:p w:rsidR="005E60D2" w:rsidRDefault="005E60D2">
      <w:pPr>
        <w:pStyle w:val="2"/>
        <w:rPr>
          <w:rFonts w:hint="default"/>
        </w:rPr>
      </w:pPr>
      <w:bookmarkStart w:id="96" w:name="_Toc12471"/>
      <w:r>
        <w:t>15.1</w:t>
      </w:r>
      <w:r>
        <w:t>什么是监听器</w:t>
      </w:r>
      <w:bookmarkEnd w:id="96"/>
    </w:p>
    <w:p w:rsidR="005E60D2" w:rsidRDefault="005E60D2">
      <w:pPr>
        <w:ind w:firstLine="420"/>
      </w:pPr>
      <w:r>
        <w:rPr>
          <w:rFonts w:hint="eastAsia"/>
        </w:rPr>
        <w:t>Servlet</w:t>
      </w:r>
      <w:r>
        <w:rPr>
          <w:rFonts w:hint="eastAsia"/>
        </w:rPr>
        <w:t>规范当中定义的一种特殊的组件，用来监听容器产生的事件并进行处理。</w:t>
      </w:r>
    </w:p>
    <w:p w:rsidR="005E60D2" w:rsidRDefault="005E60D2">
      <w:pPr>
        <w:pStyle w:val="2"/>
        <w:rPr>
          <w:rFonts w:hint="default"/>
        </w:rPr>
      </w:pPr>
      <w:bookmarkStart w:id="97" w:name="_Toc31481"/>
      <w:r>
        <w:t>15.2</w:t>
      </w:r>
      <w:r>
        <w:t>容器会产生两大类事件</w:t>
      </w:r>
      <w:bookmarkEnd w:id="97"/>
    </w:p>
    <w:p w:rsidR="005E60D2" w:rsidRDefault="005E60D2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）生命周期相关的事件：容器在创建或者销毁</w:t>
      </w:r>
      <w:r>
        <w:rPr>
          <w:rFonts w:hint="eastAsia"/>
        </w:rPr>
        <w:t>Requset</w:t>
      </w:r>
      <w:r>
        <w:rPr>
          <w:rFonts w:hint="eastAsia"/>
        </w:rPr>
        <w:t>对象、</w:t>
      </w:r>
      <w:r>
        <w:rPr>
          <w:rFonts w:hint="eastAsia"/>
        </w:rPr>
        <w:t>Session</w:t>
      </w:r>
      <w:r>
        <w:rPr>
          <w:rFonts w:hint="eastAsia"/>
        </w:rPr>
        <w:t>对象、</w:t>
      </w:r>
      <w:r>
        <w:rPr>
          <w:rFonts w:hint="eastAsia"/>
        </w:rPr>
        <w:t>ServletContext</w:t>
      </w:r>
      <w:r>
        <w:rPr>
          <w:rFonts w:hint="eastAsia"/>
        </w:rPr>
        <w:t>对象（</w:t>
      </w:r>
      <w:r>
        <w:rPr>
          <w:rFonts w:hint="eastAsia"/>
        </w:rPr>
        <w:t>Servlet</w:t>
      </w:r>
      <w:r>
        <w:rPr>
          <w:rFonts w:hint="eastAsia"/>
        </w:rPr>
        <w:t>上下文）时产生的事件。</w:t>
      </w:r>
    </w:p>
    <w:p w:rsidR="005E60D2" w:rsidRDefault="005E60D2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）绑定相关的事件：容器调用了</w:t>
      </w:r>
      <w:r>
        <w:rPr>
          <w:rFonts w:hint="eastAsia"/>
        </w:rPr>
        <w:t>Request</w:t>
      </w:r>
      <w:r>
        <w:rPr>
          <w:rFonts w:hint="eastAsia"/>
        </w:rPr>
        <w:t>对象、</w:t>
      </w:r>
      <w:r>
        <w:rPr>
          <w:rFonts w:hint="eastAsia"/>
        </w:rPr>
        <w:t>Session</w:t>
      </w:r>
      <w:r>
        <w:rPr>
          <w:rFonts w:hint="eastAsia"/>
        </w:rPr>
        <w:t>对象、</w:t>
      </w:r>
      <w:r>
        <w:rPr>
          <w:rFonts w:hint="eastAsia"/>
        </w:rPr>
        <w:t>ServletContext</w:t>
      </w:r>
      <w:r>
        <w:rPr>
          <w:rFonts w:hint="eastAsia"/>
        </w:rPr>
        <w:t>的</w:t>
      </w:r>
      <w:r>
        <w:rPr>
          <w:rFonts w:hint="eastAsia"/>
        </w:rPr>
        <w:t>setAttribute</w:t>
      </w:r>
      <w:r>
        <w:rPr>
          <w:rFonts w:hint="eastAsia"/>
        </w:rPr>
        <w:t>、</w:t>
      </w:r>
      <w:r>
        <w:rPr>
          <w:rFonts w:hint="eastAsia"/>
        </w:rPr>
        <w:t>removeAttribute</w:t>
      </w:r>
      <w:r>
        <w:rPr>
          <w:rFonts w:hint="eastAsia"/>
        </w:rPr>
        <w:t>时产生的事件。</w:t>
      </w:r>
    </w:p>
    <w:p w:rsidR="005E60D2" w:rsidRDefault="005E60D2">
      <w:pPr>
        <w:pStyle w:val="2"/>
        <w:rPr>
          <w:rFonts w:hint="default"/>
        </w:rPr>
      </w:pPr>
      <w:bookmarkStart w:id="98" w:name="_Toc8261"/>
      <w:r>
        <w:t>15.3</w:t>
      </w:r>
      <w:r>
        <w:t>如何写一个监听器</w:t>
      </w:r>
      <w:bookmarkEnd w:id="98"/>
    </w:p>
    <w:p w:rsidR="005E60D2" w:rsidRDefault="005E60D2">
      <w:r>
        <w:rPr>
          <w:rFonts w:hint="eastAsia"/>
        </w:rPr>
        <w:t>step1</w:t>
      </w:r>
      <w:r>
        <w:rPr>
          <w:rFonts w:hint="eastAsia"/>
        </w:rPr>
        <w:t>：写一个</w:t>
      </w:r>
      <w:r>
        <w:rPr>
          <w:rFonts w:hint="eastAsia"/>
        </w:rPr>
        <w:t>Java</w:t>
      </w:r>
      <w:r>
        <w:rPr>
          <w:rFonts w:hint="eastAsia"/>
        </w:rPr>
        <w:t>类，实现监听器接口（依据监听的事件类型来选择对应的接口，</w:t>
      </w:r>
      <w:r>
        <w:rPr>
          <w:rFonts w:hint="eastAsia"/>
        </w:rPr>
        <w:t>8</w:t>
      </w:r>
      <w:r>
        <w:rPr>
          <w:rFonts w:hint="eastAsia"/>
        </w:rPr>
        <w:t>种，如继承</w:t>
      </w:r>
      <w:r>
        <w:rPr>
          <w:rFonts w:hint="eastAsia"/>
        </w:rPr>
        <w:t>HttpSessionListener</w:t>
      </w:r>
      <w:r>
        <w:rPr>
          <w:rFonts w:hint="eastAsia"/>
        </w:rPr>
        <w:t>）</w:t>
      </w:r>
    </w:p>
    <w:p w:rsidR="005E60D2" w:rsidRDefault="005E60D2">
      <w:r>
        <w:rPr>
          <w:rFonts w:hint="eastAsia"/>
        </w:rPr>
        <w:t>step2</w:t>
      </w:r>
      <w:r>
        <w:rPr>
          <w:rFonts w:hint="eastAsia"/>
        </w:rPr>
        <w:t>：在监听器接口定义的方法里面，编写处理逻辑</w:t>
      </w:r>
    </w:p>
    <w:p w:rsidR="005E60D2" w:rsidRDefault="005E60D2">
      <w:r>
        <w:rPr>
          <w:rFonts w:hint="eastAsia"/>
        </w:rPr>
        <w:t>step3</w:t>
      </w:r>
      <w:r>
        <w:rPr>
          <w:rFonts w:hint="eastAsia"/>
        </w:rPr>
        <w:t>：配置监听器</w:t>
      </w:r>
    </w:p>
    <w:p w:rsidR="005E60D2" w:rsidRDefault="005E60D2">
      <w:pPr>
        <w:pStyle w:val="2"/>
        <w:rPr>
          <w:rFonts w:hint="default"/>
        </w:rPr>
      </w:pPr>
      <w:bookmarkStart w:id="99" w:name="_Toc10327"/>
      <w:r>
        <w:t>15.4 ServletContext</w:t>
      </w:r>
      <w:r>
        <w:t>（</w:t>
      </w:r>
      <w:r>
        <w:t>Servlet</w:t>
      </w:r>
      <w:r>
        <w:t>上下文）</w:t>
      </w:r>
      <w:bookmarkEnd w:id="99"/>
    </w:p>
    <w:p w:rsidR="005E60D2" w:rsidRDefault="005E60D2">
      <w:pPr>
        <w:ind w:firstLine="420"/>
      </w:pPr>
      <w:r>
        <w:rPr>
          <w:rFonts w:hint="eastAsia"/>
        </w:rPr>
        <w:t>容器在启动的时候，会为每一个应用创建唯一的一个符合</w:t>
      </w:r>
      <w:r>
        <w:rPr>
          <w:rFonts w:hint="eastAsia"/>
        </w:rPr>
        <w:t>ServletContext</w:t>
      </w:r>
      <w:r>
        <w:rPr>
          <w:rFonts w:hint="eastAsia"/>
        </w:rPr>
        <w:t>接口要求的对象（</w:t>
      </w:r>
      <w:r>
        <w:rPr>
          <w:rFonts w:hint="eastAsia"/>
        </w:rPr>
        <w:t>Servlet</w:t>
      </w:r>
      <w:r>
        <w:rPr>
          <w:rFonts w:hint="eastAsia"/>
        </w:rPr>
        <w:t>上下文），该对象一直存在，只有非容器关闭时对象被销毁。</w:t>
      </w:r>
    </w:p>
    <w:p w:rsidR="005E60D2" w:rsidRDefault="005E60D2">
      <w:pPr>
        <w:pStyle w:val="2"/>
        <w:rPr>
          <w:rFonts w:hint="default"/>
        </w:rPr>
      </w:pPr>
      <w:bookmarkStart w:id="100" w:name="_Toc23470"/>
      <w:r>
        <w:t>15.5</w:t>
      </w:r>
      <w:r>
        <w:t>如何获得</w:t>
      </w:r>
      <w:r>
        <w:t>Servlet</w:t>
      </w:r>
      <w:r>
        <w:t>上下文</w:t>
      </w:r>
      <w:bookmarkEnd w:id="100"/>
    </w:p>
    <w:p w:rsidR="005E60D2" w:rsidRDefault="005E60D2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GenericServlet.getServletContext();//</w:t>
      </w:r>
      <w:r>
        <w:rPr>
          <w:rFonts w:hint="eastAsia"/>
        </w:rPr>
        <w:t>通过</w:t>
      </w:r>
      <w:r>
        <w:rPr>
          <w:rFonts w:hint="eastAsia"/>
        </w:rPr>
        <w:t>GenericServlet</w:t>
      </w:r>
      <w:r>
        <w:rPr>
          <w:rFonts w:hint="eastAsia"/>
        </w:rPr>
        <w:t>抽象类获得上下文（其实也是调用了</w:t>
      </w:r>
      <w:r>
        <w:rPr>
          <w:rFonts w:hint="eastAsia"/>
        </w:rPr>
        <w:t>ServletConfig</w:t>
      </w:r>
      <w:r>
        <w:rPr>
          <w:rFonts w:hint="eastAsia"/>
        </w:rPr>
        <w:t>的</w:t>
      </w:r>
      <w:r>
        <w:rPr>
          <w:rFonts w:hint="eastAsia"/>
        </w:rPr>
        <w:t>getServletContext</w:t>
      </w:r>
      <w:r>
        <w:rPr>
          <w:rFonts w:hint="eastAsia"/>
        </w:rPr>
        <w:t>方法）</w:t>
      </w:r>
    </w:p>
    <w:p w:rsidR="005E60D2" w:rsidRDefault="005E60D2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HttpSession.getServletContext();//</w:t>
      </w:r>
      <w:r>
        <w:rPr>
          <w:rFonts w:hint="eastAsia"/>
        </w:rPr>
        <w:t>通过</w:t>
      </w:r>
      <w:r>
        <w:rPr>
          <w:rFonts w:hint="eastAsia"/>
        </w:rPr>
        <w:t>Session</w:t>
      </w:r>
      <w:r>
        <w:rPr>
          <w:rFonts w:hint="eastAsia"/>
        </w:rPr>
        <w:t>获得上下文</w:t>
      </w:r>
    </w:p>
    <w:p w:rsidR="005E60D2" w:rsidRDefault="005E60D2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ServletConfig.getServletContext();//</w:t>
      </w:r>
      <w:r>
        <w:rPr>
          <w:rFonts w:hint="eastAsia"/>
        </w:rPr>
        <w:t>通过</w:t>
      </w:r>
      <w:r>
        <w:rPr>
          <w:rFonts w:hint="eastAsia"/>
        </w:rPr>
        <w:t>ServletConfig</w:t>
      </w:r>
      <w:r>
        <w:rPr>
          <w:rFonts w:hint="eastAsia"/>
        </w:rPr>
        <w:t>接口获得上下文</w:t>
      </w:r>
    </w:p>
    <w:p w:rsidR="005E60D2" w:rsidRDefault="005E60D2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FilterConfig.getServletContext();//</w:t>
      </w:r>
      <w:r>
        <w:rPr>
          <w:rFonts w:hint="eastAsia"/>
        </w:rPr>
        <w:t>通过过滤器获得上下文</w:t>
      </w:r>
    </w:p>
    <w:p w:rsidR="005E60D2" w:rsidRDefault="005E60D2">
      <w:pPr>
        <w:pStyle w:val="2"/>
        <w:rPr>
          <w:rFonts w:hint="default"/>
        </w:rPr>
      </w:pPr>
      <w:bookmarkStart w:id="101" w:name="_Toc1201"/>
      <w:r>
        <w:t>15.6 Servlet</w:t>
      </w:r>
      <w:r>
        <w:t>上下文的作用</w:t>
      </w:r>
      <w:bookmarkEnd w:id="101"/>
    </w:p>
    <w:p w:rsidR="005E60D2" w:rsidRDefault="005E60D2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）绑定数据：</w:t>
      </w:r>
      <w:r>
        <w:rPr>
          <w:rFonts w:hint="eastAsia"/>
        </w:rPr>
        <w:t>setAttribute</w:t>
      </w:r>
      <w:r>
        <w:rPr>
          <w:rFonts w:hint="eastAsia"/>
        </w:rPr>
        <w:t>、</w:t>
      </w:r>
      <w:r>
        <w:rPr>
          <w:rFonts w:hint="eastAsia"/>
        </w:rPr>
        <w:t>removeAttribute</w:t>
      </w:r>
      <w:r>
        <w:rPr>
          <w:rFonts w:hint="eastAsia"/>
        </w:rPr>
        <w:t>、</w:t>
      </w:r>
      <w:r>
        <w:rPr>
          <w:rFonts w:hint="eastAsia"/>
        </w:rPr>
        <w:t>getAttribute</w:t>
      </w:r>
      <w:r>
        <w:rPr>
          <w:rFonts w:hint="eastAsia"/>
        </w:rPr>
        <w:tab/>
      </w:r>
    </w:p>
    <w:p w:rsidR="005E60D2" w:rsidRDefault="005E60D2">
      <w:pPr>
        <w:ind w:firstLineChars="400" w:firstLine="840"/>
      </w:pPr>
      <w:r>
        <w:rPr>
          <w:rFonts w:hint="eastAsia"/>
        </w:rPr>
        <w:t>Request</w:t>
      </w:r>
      <w:r>
        <w:rPr>
          <w:rFonts w:hint="eastAsia"/>
        </w:rPr>
        <w:t>、</w:t>
      </w:r>
      <w:r>
        <w:rPr>
          <w:rFonts w:hint="eastAsia"/>
        </w:rPr>
        <w:t>Session</w:t>
      </w:r>
      <w:r>
        <w:rPr>
          <w:rFonts w:hint="eastAsia"/>
        </w:rPr>
        <w:t>、</w:t>
      </w:r>
      <w:r>
        <w:rPr>
          <w:rFonts w:hint="eastAsia"/>
        </w:rPr>
        <w:t>ServletContext</w:t>
      </w:r>
      <w:r>
        <w:rPr>
          <w:rFonts w:hint="eastAsia"/>
        </w:rPr>
        <w:t>都提供了绑定数据的相关的三个方法，如果都满足使用的条件，应该优先使用生命周期短的（</w:t>
      </w:r>
      <w:r>
        <w:rPr>
          <w:rFonts w:hint="eastAsia"/>
        </w:rPr>
        <w:t>Request&lt;Session&lt;ServletContext</w:t>
      </w:r>
      <w:r>
        <w:rPr>
          <w:rFonts w:hint="eastAsia"/>
        </w:rPr>
        <w:t>）。</w:t>
      </w:r>
    </w:p>
    <w:p w:rsidR="005E60D2" w:rsidRDefault="005E60D2">
      <w:pPr>
        <w:ind w:firstLineChars="400" w:firstLine="840"/>
      </w:pPr>
      <w:r>
        <w:rPr>
          <w:rFonts w:hint="eastAsia"/>
        </w:rPr>
        <w:t>①</w:t>
      </w:r>
      <w:r>
        <w:rPr>
          <w:rFonts w:hint="eastAsia"/>
        </w:rPr>
        <w:t>Request</w:t>
      </w:r>
      <w:r>
        <w:rPr>
          <w:rFonts w:hint="eastAsia"/>
        </w:rPr>
        <w:t>对象上绑定的数据只有同一个请求所涉及的各个</w:t>
      </w:r>
      <w:r>
        <w:rPr>
          <w:rFonts w:hint="eastAsia"/>
        </w:rPr>
        <w:t>Web</w:t>
      </w:r>
      <w:r>
        <w:rPr>
          <w:rFonts w:hint="eastAsia"/>
        </w:rPr>
        <w:t>组件可以共享，例如：一个</w:t>
      </w:r>
      <w:r>
        <w:rPr>
          <w:rFonts w:hint="eastAsia"/>
        </w:rPr>
        <w:t>Servlet</w:t>
      </w:r>
      <w:r>
        <w:rPr>
          <w:rFonts w:hint="eastAsia"/>
        </w:rPr>
        <w:t>将数据绑定到</w:t>
      </w:r>
      <w:r>
        <w:rPr>
          <w:rFonts w:hint="eastAsia"/>
        </w:rPr>
        <w:t>Request</w:t>
      </w:r>
      <w:r>
        <w:rPr>
          <w:rFonts w:hint="eastAsia"/>
        </w:rPr>
        <w:t>，然后转发到一个</w:t>
      </w:r>
      <w:r>
        <w:rPr>
          <w:rFonts w:hint="eastAsia"/>
        </w:rPr>
        <w:t>jsp</w:t>
      </w:r>
      <w:r>
        <w:rPr>
          <w:rFonts w:hint="eastAsia"/>
        </w:rPr>
        <w:t>。请求先交给过滤器来处理，然后调用</w:t>
      </w:r>
      <w:r>
        <w:rPr>
          <w:rFonts w:hint="eastAsia"/>
        </w:rPr>
        <w:t>Servlet</w:t>
      </w:r>
      <w:r>
        <w:rPr>
          <w:rFonts w:hint="eastAsia"/>
        </w:rPr>
        <w:t>。</w:t>
      </w:r>
    </w:p>
    <w:p w:rsidR="005E60D2" w:rsidRDefault="005E60D2">
      <w:pPr>
        <w:ind w:left="420" w:firstLine="420"/>
      </w:pPr>
      <w:r>
        <w:rPr>
          <w:rFonts w:hint="eastAsia"/>
        </w:rPr>
        <w:t>②</w:t>
      </w:r>
      <w:r>
        <w:rPr>
          <w:rFonts w:hint="eastAsia"/>
        </w:rPr>
        <w:t>Session</w:t>
      </w:r>
      <w:r>
        <w:rPr>
          <w:rFonts w:hint="eastAsia"/>
        </w:rPr>
        <w:t>对象上绑定的数据是用一个会话所涉及的各个</w:t>
      </w:r>
      <w:r>
        <w:rPr>
          <w:rFonts w:hint="eastAsia"/>
        </w:rPr>
        <w:t>Web</w:t>
      </w:r>
      <w:r>
        <w:rPr>
          <w:rFonts w:hint="eastAsia"/>
        </w:rPr>
        <w:t>组件可以共享。</w:t>
      </w:r>
    </w:p>
    <w:p w:rsidR="005E60D2" w:rsidRDefault="005E60D2">
      <w:pPr>
        <w:ind w:left="420" w:firstLine="420"/>
      </w:pPr>
      <w:r>
        <w:rPr>
          <w:rFonts w:hint="eastAsia"/>
        </w:rPr>
        <w:t>③</w:t>
      </w:r>
      <w:r>
        <w:rPr>
          <w:rFonts w:hint="eastAsia"/>
        </w:rPr>
        <w:t>ServletContext</w:t>
      </w:r>
      <w:r>
        <w:rPr>
          <w:rFonts w:hint="eastAsia"/>
        </w:rPr>
        <w:t>对象绑定的数据是公开的，谁都可以访问，而且随时可访问。</w:t>
      </w:r>
    </w:p>
    <w:p w:rsidR="005E60D2" w:rsidRDefault="005E60D2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）访问全局的初始化参数</w:t>
      </w:r>
    </w:p>
    <w:p w:rsidR="005E60D2" w:rsidRDefault="005E60D2">
      <w:pPr>
        <w:ind w:firstLineChars="400" w:firstLine="840"/>
      </w:pPr>
      <w:r>
        <w:rPr>
          <w:rFonts w:hint="eastAsia"/>
        </w:rPr>
        <w:t>即使用</w:t>
      </w:r>
      <w:r>
        <w:rPr>
          <w:rFonts w:hint="eastAsia"/>
        </w:rPr>
        <w:t>&lt;context-param&gt;</w:t>
      </w:r>
      <w:r>
        <w:rPr>
          <w:rFonts w:hint="eastAsia"/>
        </w:rPr>
        <w:t>配置的初始化参数，调用</w:t>
      </w:r>
      <w:r>
        <w:rPr>
          <w:rFonts w:hint="eastAsia"/>
        </w:rPr>
        <w:t>String getInitParameter(String paramName)</w:t>
      </w:r>
      <w:r>
        <w:rPr>
          <w:rFonts w:hint="eastAsia"/>
        </w:rPr>
        <w:t>方法，可以被同一个应用中的所有的</w:t>
      </w:r>
      <w:r>
        <w:rPr>
          <w:rFonts w:hint="eastAsia"/>
        </w:rPr>
        <w:t>Servlet</w:t>
      </w:r>
      <w:r>
        <w:rPr>
          <w:rFonts w:hint="eastAsia"/>
        </w:rPr>
        <w:t>、</w:t>
      </w:r>
      <w:r>
        <w:rPr>
          <w:rFonts w:hint="eastAsia"/>
        </w:rPr>
        <w:t>Filter</w:t>
      </w:r>
      <w:r>
        <w:rPr>
          <w:rFonts w:hint="eastAsia"/>
        </w:rPr>
        <w:t>共享。例如：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&lt;context-param&gt;&lt;!-- </w:t>
      </w:r>
      <w:r>
        <w:rPr>
          <w:rFonts w:hint="eastAsia"/>
        </w:rPr>
        <w:t>全局初始化参数，放在</w:t>
      </w:r>
      <w:r>
        <w:rPr>
          <w:rFonts w:hint="eastAsia"/>
        </w:rPr>
        <w:t>servlet</w:t>
      </w:r>
      <w:r>
        <w:rPr>
          <w:rFonts w:hint="eastAsia"/>
        </w:rPr>
        <w:t>前面</w:t>
      </w:r>
      <w:r>
        <w:rPr>
          <w:rFonts w:hint="eastAsia"/>
        </w:rPr>
        <w:t xml:space="preserve"> --&gt;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    </w:t>
      </w:r>
      <w:r>
        <w:rPr>
          <w:rFonts w:hint="eastAsia"/>
        </w:rPr>
        <w:tab/>
        <w:t>&lt;param-name&gt;company&lt;/param-name&gt;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    </w:t>
      </w:r>
      <w:r>
        <w:rPr>
          <w:rFonts w:hint="eastAsia"/>
        </w:rPr>
        <w:tab/>
        <w:t>&lt;param-value&gt;chang</w:t>
      </w:r>
      <w:r>
        <w:rPr>
          <w:rFonts w:hint="eastAsia"/>
        </w:rPr>
        <w:t>全局</w:t>
      </w:r>
      <w:r>
        <w:rPr>
          <w:rFonts w:hint="eastAsia"/>
        </w:rPr>
        <w:t>&lt;/param-value&gt;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lastRenderedPageBreak/>
        <w:t xml:space="preserve">&lt;/context-param&gt; 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&lt;servlet&gt;&lt;!-- </w:t>
      </w:r>
      <w:r>
        <w:rPr>
          <w:rFonts w:hint="eastAsia"/>
        </w:rPr>
        <w:t>局部初始化参数，放在某个</w:t>
      </w:r>
      <w:r>
        <w:rPr>
          <w:rFonts w:hint="eastAsia"/>
        </w:rPr>
        <w:t>servlet</w:t>
      </w:r>
      <w:r>
        <w:rPr>
          <w:rFonts w:hint="eastAsia"/>
        </w:rPr>
        <w:t>里面</w:t>
      </w:r>
      <w:r>
        <w:rPr>
          <w:rFonts w:hint="eastAsia"/>
        </w:rPr>
        <w:t xml:space="preserve"> --&gt;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&lt;servlet-name&gt;A&lt;/servlet-name&gt;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&lt;servlet-class&gt;web.A&lt;/servlet-class&gt;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&lt;init-param&gt;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  <w:t>&lt;param-name&gt;company&lt;/param-name&gt;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  <w:t>&lt;param-value&gt;chang</w:t>
      </w:r>
      <w:r>
        <w:rPr>
          <w:rFonts w:hint="eastAsia"/>
        </w:rPr>
        <w:t>局部</w:t>
      </w:r>
      <w:r>
        <w:rPr>
          <w:rFonts w:hint="eastAsia"/>
        </w:rPr>
        <w:t>&lt;/param-value&gt;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&lt;/init-param&gt;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&lt;/servlet&gt;</w:t>
      </w:r>
    </w:p>
    <w:p w:rsidR="005E60D2" w:rsidRDefault="005E60D2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）依据逻辑路径（</w:t>
      </w:r>
      <w:r>
        <w:rPr>
          <w:rFonts w:hint="eastAsia"/>
        </w:rPr>
        <w:t>path</w:t>
      </w:r>
      <w:r>
        <w:rPr>
          <w:rFonts w:hint="eastAsia"/>
        </w:rPr>
        <w:t>）获得实际部署时的物理路径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ab/>
        <w:t>String getRealPath(String path);//</w:t>
      </w:r>
      <w:r>
        <w:rPr>
          <w:rFonts w:hint="eastAsia"/>
        </w:rPr>
        <w:t>详情见</w:t>
      </w:r>
      <w:r>
        <w:rPr>
          <w:rFonts w:hint="eastAsia"/>
        </w:rPr>
        <w:t>16.2</w:t>
      </w:r>
      <w:r>
        <w:rPr>
          <w:rFonts w:hint="eastAsia"/>
        </w:rPr>
        <w:t>案例</w:t>
      </w:r>
      <w:r>
        <w:rPr>
          <w:rFonts w:hint="eastAsia"/>
        </w:rPr>
        <w:t>step3</w:t>
      </w:r>
    </w:p>
    <w:p w:rsidR="005E60D2" w:rsidRDefault="005E60D2">
      <w:pPr>
        <w:pStyle w:val="2"/>
        <w:rPr>
          <w:rFonts w:hint="default"/>
        </w:rPr>
      </w:pPr>
      <w:bookmarkStart w:id="102" w:name="_Toc3972"/>
      <w:r>
        <w:t>15.7</w:t>
      </w:r>
      <w:r>
        <w:t>案例：统计在线人数</w:t>
      </w:r>
      <w:bookmarkEnd w:id="102"/>
    </w:p>
    <w:p w:rsidR="005E60D2" w:rsidRDefault="005E60D2">
      <w:r>
        <w:rPr>
          <w:rFonts w:hint="eastAsia"/>
        </w:rPr>
        <w:t>step1</w:t>
      </w:r>
      <w:r>
        <w:rPr>
          <w:rFonts w:hint="eastAsia"/>
        </w:rPr>
        <w:t>：</w:t>
      </w:r>
      <w:r>
        <w:rPr>
          <w:rFonts w:hint="eastAsia"/>
        </w:rPr>
        <w:t>index.jsp</w:t>
      </w:r>
      <w:r>
        <w:rPr>
          <w:rFonts w:hint="eastAsia"/>
        </w:rPr>
        <w:t>页面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>在线人数：</w:t>
      </w:r>
      <w:r>
        <w:rPr>
          <w:rFonts w:hint="eastAsia"/>
        </w:rPr>
        <w:t>&lt;%=application.getAttribute("count") %&gt;&lt;br /&gt;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 &lt;a href="logout.jsp"&gt;</w:t>
      </w:r>
      <w:r>
        <w:rPr>
          <w:rFonts w:hint="eastAsia"/>
        </w:rPr>
        <w:t>退出系统</w:t>
      </w:r>
      <w:r>
        <w:rPr>
          <w:rFonts w:hint="eastAsia"/>
        </w:rPr>
        <w:t xml:space="preserve">&lt;/a&gt;  </w:t>
      </w:r>
    </w:p>
    <w:p w:rsidR="005E60D2" w:rsidRDefault="005E60D2">
      <w:r>
        <w:rPr>
          <w:rFonts w:hint="eastAsia"/>
        </w:rPr>
        <w:t>step2</w:t>
      </w:r>
      <w:r>
        <w:rPr>
          <w:rFonts w:hint="eastAsia"/>
        </w:rPr>
        <w:t>：创建</w:t>
      </w:r>
      <w:r>
        <w:rPr>
          <w:rFonts w:hint="eastAsia"/>
        </w:rPr>
        <w:t>CountListener</w:t>
      </w:r>
      <w:r>
        <w:rPr>
          <w:rFonts w:hint="eastAsia"/>
        </w:rPr>
        <w:t>监听类，并实现</w:t>
      </w:r>
      <w:r>
        <w:rPr>
          <w:rFonts w:hint="eastAsia"/>
        </w:rPr>
        <w:t>HttpSessionListener</w:t>
      </w:r>
      <w:r>
        <w:rPr>
          <w:rFonts w:hint="eastAsia"/>
        </w:rPr>
        <w:t>接口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public class CountListener implements HttpSessionListener {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private int count=0;//</w:t>
      </w:r>
      <w:r>
        <w:rPr>
          <w:rFonts w:hint="eastAsia"/>
        </w:rPr>
        <w:t>计数器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/** session</w:t>
      </w:r>
      <w:r>
        <w:rPr>
          <w:rFonts w:hint="eastAsia"/>
        </w:rPr>
        <w:t>对象创建之后，容器会产生</w:t>
      </w:r>
      <w:r>
        <w:rPr>
          <w:rFonts w:hint="eastAsia"/>
        </w:rPr>
        <w:t>HttpSessionEvent</w:t>
      </w:r>
      <w:r>
        <w:rPr>
          <w:rFonts w:hint="eastAsia"/>
        </w:rPr>
        <w:t>事件，然后调用</w:t>
      </w:r>
      <w:r>
        <w:rPr>
          <w:rFonts w:hint="eastAsia"/>
        </w:rPr>
        <w:t>sessionCreated</w:t>
      </w:r>
      <w:r>
        <w:rPr>
          <w:rFonts w:hint="eastAsia"/>
        </w:rPr>
        <w:t>方法</w:t>
      </w:r>
      <w:r>
        <w:rPr>
          <w:rFonts w:hint="eastAsia"/>
        </w:rPr>
        <w:t xml:space="preserve"> */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public void sessionCreated(HttpSessionEvent arg0) {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  <w:t>System.out.println("sessionCreated...");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通过事件对象（</w:t>
      </w:r>
      <w:r>
        <w:rPr>
          <w:rFonts w:hint="eastAsia"/>
        </w:rPr>
        <w:t>HttpSessionEvent</w:t>
      </w:r>
      <w:r>
        <w:rPr>
          <w:rFonts w:hint="eastAsia"/>
        </w:rPr>
        <w:t>）找到</w:t>
      </w:r>
      <w:r>
        <w:rPr>
          <w:rFonts w:hint="eastAsia"/>
        </w:rPr>
        <w:t>session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  <w:t>HttpSession session=arg0.getSession();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  <w:t>ServletContext sctx=session.getServletContext();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将人数绑定到</w:t>
      </w:r>
      <w:r>
        <w:rPr>
          <w:rFonts w:hint="eastAsia"/>
        </w:rPr>
        <w:t>servletContext</w:t>
      </w:r>
      <w:r>
        <w:rPr>
          <w:rFonts w:hint="eastAsia"/>
        </w:rPr>
        <w:t>，这样可以随时访问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  <w:t>count++;</w:t>
      </w:r>
      <w:r>
        <w:rPr>
          <w:rFonts w:hint="eastAsia"/>
        </w:rPr>
        <w:tab/>
      </w:r>
      <w:r>
        <w:rPr>
          <w:rFonts w:hint="eastAsia"/>
        </w:rPr>
        <w:tab/>
        <w:t>sctx.setAttribute("count", count);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/** </w:t>
      </w:r>
      <w:r>
        <w:rPr>
          <w:rFonts w:hint="eastAsia"/>
        </w:rPr>
        <w:t>容器在销毁</w:t>
      </w:r>
      <w:r>
        <w:rPr>
          <w:rFonts w:hint="eastAsia"/>
        </w:rPr>
        <w:t>session</w:t>
      </w:r>
      <w:r>
        <w:rPr>
          <w:rFonts w:hint="eastAsia"/>
        </w:rPr>
        <w:t>对象时候，会调用</w:t>
      </w:r>
      <w:r>
        <w:rPr>
          <w:rFonts w:hint="eastAsia"/>
        </w:rPr>
        <w:t>sessionDestroyed</w:t>
      </w:r>
      <w:r>
        <w:rPr>
          <w:rFonts w:hint="eastAsia"/>
        </w:rPr>
        <w:t>方法</w:t>
      </w:r>
      <w:r>
        <w:rPr>
          <w:rFonts w:hint="eastAsia"/>
        </w:rPr>
        <w:t xml:space="preserve"> */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public void sessionDestroyed(HttpSessionEvent arg0) {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  <w:t>System.out.println("sessionDestroyed...");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  <w:t>HttpSession session=arg0.getSession();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  <w:t>ServletContext sctx=session.getServletContext();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  <w:t>count--;</w:t>
      </w:r>
      <w:r>
        <w:rPr>
          <w:rFonts w:hint="eastAsia"/>
        </w:rPr>
        <w:tab/>
      </w:r>
      <w:r>
        <w:rPr>
          <w:rFonts w:hint="eastAsia"/>
        </w:rPr>
        <w:tab/>
        <w:t>sctx.setAttribute("count", count);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r>
        <w:rPr>
          <w:rFonts w:hint="eastAsia"/>
        </w:rPr>
        <w:t>step3</w:t>
      </w:r>
      <w:r>
        <w:rPr>
          <w:rFonts w:hint="eastAsia"/>
        </w:rPr>
        <w:t>：</w:t>
      </w:r>
      <w:r>
        <w:rPr>
          <w:rFonts w:hint="eastAsia"/>
        </w:rPr>
        <w:t>logout.jsp</w:t>
      </w:r>
      <w:r>
        <w:rPr>
          <w:rFonts w:hint="eastAsia"/>
        </w:rPr>
        <w:t>页面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ab/>
        <w:t>&lt;%session.invalidate();%&gt;</w:t>
      </w:r>
    </w:p>
    <w:p w:rsidR="005E60D2" w:rsidRDefault="005E60D2">
      <w:r>
        <w:rPr>
          <w:rFonts w:hint="eastAsia"/>
        </w:rPr>
        <w:t>step4</w:t>
      </w:r>
      <w:r>
        <w:rPr>
          <w:rFonts w:hint="eastAsia"/>
        </w:rPr>
        <w:t>：</w:t>
      </w:r>
      <w:r>
        <w:rPr>
          <w:rFonts w:hint="eastAsia"/>
        </w:rPr>
        <w:t>web.xml</w:t>
      </w:r>
      <w:r>
        <w:rPr>
          <w:rFonts w:hint="eastAsia"/>
        </w:rPr>
        <w:t>配置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 &lt;listener&gt;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ab/>
        <w:t xml:space="preserve">&lt;listener-class&gt;web.CountListener&lt;/listener-class&gt;&lt;!-- </w:t>
      </w:r>
      <w:r>
        <w:rPr>
          <w:rFonts w:hint="eastAsia"/>
        </w:rPr>
        <w:t>直接写包名</w:t>
      </w:r>
      <w:r>
        <w:rPr>
          <w:rFonts w:hint="eastAsia"/>
        </w:rPr>
        <w:t>.</w:t>
      </w:r>
      <w:r>
        <w:rPr>
          <w:rFonts w:hint="eastAsia"/>
        </w:rPr>
        <w:t>类名即可</w:t>
      </w:r>
      <w:r>
        <w:rPr>
          <w:rFonts w:hint="eastAsia"/>
        </w:rPr>
        <w:t xml:space="preserve"> --&gt;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 &lt;/listener&gt;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&lt;welcome-file-list&gt;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&lt;welcome-file&gt;index.jsp&lt;/welcome-file&gt;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&lt;/welcome-file-list&gt;</w:t>
      </w:r>
    </w:p>
    <w:p w:rsidR="005E60D2" w:rsidRDefault="005E60D2"/>
    <w:p w:rsidR="005E60D2" w:rsidRDefault="005E60D2" w:rsidP="00025CA5">
      <w:pPr>
        <w:numPr>
          <w:ilvl w:val="0"/>
          <w:numId w:val="46"/>
        </w:numPr>
        <w:tabs>
          <w:tab w:val="left" w:pos="420"/>
        </w:tabs>
      </w:pPr>
      <w:r>
        <w:rPr>
          <w:rFonts w:hint="eastAsia"/>
        </w:rPr>
        <w:lastRenderedPageBreak/>
        <w:t>注意事项：</w:t>
      </w:r>
    </w:p>
    <w:p w:rsidR="005E60D2" w:rsidRDefault="005E60D2" w:rsidP="00025CA5">
      <w:pPr>
        <w:numPr>
          <w:ilvl w:val="0"/>
          <w:numId w:val="47"/>
        </w:numPr>
        <w:tabs>
          <w:tab w:val="left" w:pos="840"/>
        </w:tabs>
        <w:ind w:left="840"/>
      </w:pPr>
      <w:r>
        <w:rPr>
          <w:rFonts w:hint="eastAsia"/>
        </w:rPr>
        <w:t>因为多个火狐浏览器在一台计算机共享一块内存，所以不论启动多少个窗口都显示是一个用户。同时使用火狐浏览器和其它浏览器打开，因为使用的不是同一块内存，所以用户数会增加。</w:t>
      </w:r>
    </w:p>
    <w:p w:rsidR="005E60D2" w:rsidRDefault="005E60D2" w:rsidP="00025CA5">
      <w:pPr>
        <w:numPr>
          <w:ilvl w:val="0"/>
          <w:numId w:val="47"/>
        </w:numPr>
        <w:tabs>
          <w:tab w:val="left" w:pos="840"/>
        </w:tabs>
        <w:ind w:left="840"/>
      </w:pPr>
      <w:r>
        <w:rPr>
          <w:rFonts w:hint="eastAsia"/>
        </w:rPr>
        <w:t>web.xml</w:t>
      </w:r>
      <w:r>
        <w:rPr>
          <w:rFonts w:hint="eastAsia"/>
        </w:rPr>
        <w:t>配置文件中配置信息的顺序如下：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  <w:t xml:space="preserve">&lt;!-- </w:t>
      </w:r>
      <w:r>
        <w:rPr>
          <w:rFonts w:hint="eastAsia"/>
        </w:rPr>
        <w:t>全局配置参数</w:t>
      </w:r>
      <w:r>
        <w:rPr>
          <w:rFonts w:hint="eastAsia"/>
        </w:rPr>
        <w:t xml:space="preserve"> --&gt;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  <w:t xml:space="preserve">&lt;!-- </w:t>
      </w:r>
      <w:r>
        <w:rPr>
          <w:rFonts w:hint="eastAsia"/>
        </w:rPr>
        <w:t>过滤器</w:t>
      </w:r>
      <w:r>
        <w:rPr>
          <w:rFonts w:hint="eastAsia"/>
        </w:rPr>
        <w:t xml:space="preserve"> --&gt;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  <w:t xml:space="preserve">&lt;!-- </w:t>
      </w:r>
      <w:r>
        <w:rPr>
          <w:rFonts w:hint="eastAsia"/>
        </w:rPr>
        <w:t>监听器</w:t>
      </w:r>
      <w:r>
        <w:rPr>
          <w:rFonts w:hint="eastAsia"/>
        </w:rPr>
        <w:t xml:space="preserve"> --&gt;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  <w:t>&lt;!-- servlet --&gt;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  <w:t xml:space="preserve">&lt;!-- </w:t>
      </w:r>
      <w:r>
        <w:rPr>
          <w:rFonts w:hint="eastAsia"/>
        </w:rPr>
        <w:t>错误配置页面</w:t>
      </w:r>
      <w:r>
        <w:rPr>
          <w:rFonts w:hint="eastAsia"/>
        </w:rPr>
        <w:t xml:space="preserve"> --&gt;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  <w:t xml:space="preserve">&lt;!-- </w:t>
      </w:r>
      <w:r>
        <w:rPr>
          <w:rFonts w:hint="eastAsia"/>
        </w:rPr>
        <w:t>首页</w:t>
      </w:r>
      <w:r>
        <w:rPr>
          <w:rFonts w:hint="eastAsia"/>
        </w:rPr>
        <w:t xml:space="preserve"> http://ip:port/appname</w:t>
      </w:r>
      <w:r>
        <w:rPr>
          <w:rFonts w:hint="eastAsia"/>
        </w:rPr>
        <w:t>访问时写到应用名就能访问了</w:t>
      </w:r>
      <w:r>
        <w:rPr>
          <w:rFonts w:hint="eastAsia"/>
        </w:rPr>
        <w:t>--&gt;</w:t>
      </w:r>
    </w:p>
    <w:p w:rsidR="005E60D2" w:rsidRDefault="005E60D2">
      <w:pPr>
        <w:pStyle w:val="1"/>
      </w:pPr>
      <w:r>
        <w:rPr>
          <w:rFonts w:hint="eastAsia"/>
        </w:rPr>
        <w:br w:type="page"/>
      </w:r>
      <w:bookmarkStart w:id="103" w:name="_Toc12458"/>
      <w:r>
        <w:rPr>
          <w:rFonts w:hint="eastAsia"/>
        </w:rPr>
        <w:lastRenderedPageBreak/>
        <w:t>上传文件</w:t>
      </w:r>
      <w:bookmarkEnd w:id="103"/>
    </w:p>
    <w:p w:rsidR="005E60D2" w:rsidRDefault="005E60D2">
      <w:pPr>
        <w:pStyle w:val="2"/>
        <w:rPr>
          <w:rFonts w:hint="default"/>
        </w:rPr>
      </w:pPr>
      <w:bookmarkStart w:id="104" w:name="_Toc20170"/>
      <w:r>
        <w:t>16.1</w:t>
      </w:r>
      <w:r>
        <w:t>如何上传文件</w:t>
      </w:r>
      <w:bookmarkEnd w:id="104"/>
    </w:p>
    <w:p w:rsidR="005E60D2" w:rsidRDefault="005E60D2">
      <w:r>
        <w:rPr>
          <w:rFonts w:hint="eastAsia"/>
        </w:rPr>
        <w:t>step1</w:t>
      </w:r>
      <w:r>
        <w:rPr>
          <w:rFonts w:hint="eastAsia"/>
        </w:rPr>
        <w:t>：给表单设置</w:t>
      </w:r>
      <w:r>
        <w:rPr>
          <w:rFonts w:hint="eastAsia"/>
        </w:rPr>
        <w:t>enctype="multipart/form-data"</w:t>
      </w:r>
      <w:r>
        <w:rPr>
          <w:rFonts w:hint="eastAsia"/>
        </w:rPr>
        <w:t>（</w:t>
      </w:r>
      <w:r>
        <w:rPr>
          <w:rFonts w:hint="eastAsia"/>
        </w:rPr>
        <w:t>http</w:t>
      </w:r>
      <w:r>
        <w:rPr>
          <w:rFonts w:hint="eastAsia"/>
        </w:rPr>
        <w:t>协议的要求），并且，表单</w:t>
      </w:r>
      <w:r>
        <w:rPr>
          <w:rFonts w:hint="eastAsia"/>
          <w:shd w:val="clear" w:color="FFFFFF" w:fill="D9D9D9"/>
        </w:rPr>
        <w:t>只能</w:t>
      </w:r>
      <w:r>
        <w:rPr>
          <w:rFonts w:hint="eastAsia"/>
        </w:rPr>
        <w:t>使用</w:t>
      </w:r>
      <w:r>
        <w:rPr>
          <w:rFonts w:hint="eastAsia"/>
        </w:rPr>
        <w:t>post</w:t>
      </w:r>
      <w:r>
        <w:rPr>
          <w:rFonts w:hint="eastAsia"/>
        </w:rPr>
        <w:t>方式来提交。</w:t>
      </w:r>
    </w:p>
    <w:p w:rsidR="005E60D2" w:rsidRDefault="005E60D2">
      <w:r>
        <w:rPr>
          <w:rFonts w:hint="eastAsia"/>
        </w:rPr>
        <w:t>step2</w:t>
      </w:r>
      <w:r>
        <w:rPr>
          <w:rFonts w:hint="eastAsia"/>
        </w:rPr>
        <w:t>：在服务器端，不能使用</w:t>
      </w:r>
      <w:r>
        <w:rPr>
          <w:rFonts w:hint="eastAsia"/>
        </w:rPr>
        <w:t>request.getParameter</w:t>
      </w:r>
      <w:r>
        <w:rPr>
          <w:rFonts w:hint="eastAsia"/>
        </w:rPr>
        <w:t>方法来获得参数值。此时，需要调用</w:t>
      </w:r>
      <w:r>
        <w:rPr>
          <w:rFonts w:hint="eastAsia"/>
        </w:rPr>
        <w:t>request.getInputStream</w:t>
      </w:r>
      <w:r>
        <w:rPr>
          <w:rFonts w:hint="eastAsia"/>
        </w:rPr>
        <w:t>获得一个</w:t>
      </w:r>
      <w:r>
        <w:rPr>
          <w:rFonts w:hint="eastAsia"/>
        </w:rPr>
        <w:t>InputStream</w:t>
      </w:r>
      <w:r>
        <w:rPr>
          <w:rFonts w:hint="eastAsia"/>
        </w:rPr>
        <w:t>（字节流），然后分析这个流来获得数据。一般，使用一些工具来分析这个流（比如：</w:t>
      </w:r>
      <w:r>
        <w:rPr>
          <w:rFonts w:hint="eastAsia"/>
        </w:rPr>
        <w:t>apache</w:t>
      </w:r>
      <w:r>
        <w:rPr>
          <w:rFonts w:hint="eastAsia"/>
        </w:rPr>
        <w:t>提供的</w:t>
      </w:r>
      <w:r>
        <w:rPr>
          <w:rFonts w:hint="eastAsia"/>
        </w:rPr>
        <w:t>commons-fileupload-1.2.1.jar</w:t>
      </w:r>
      <w:r>
        <w:rPr>
          <w:rFonts w:hint="eastAsia"/>
        </w:rPr>
        <w:t>）</w:t>
      </w:r>
    </w:p>
    <w:p w:rsidR="005E60D2" w:rsidRDefault="005E60D2">
      <w:pPr>
        <w:pStyle w:val="2"/>
        <w:rPr>
          <w:rFonts w:hint="default"/>
        </w:rPr>
      </w:pPr>
      <w:bookmarkStart w:id="105" w:name="_Toc23649"/>
      <w:r>
        <w:t>16.2</w:t>
      </w:r>
      <w:r>
        <w:t>案例：上传文件</w:t>
      </w:r>
      <w:bookmarkEnd w:id="105"/>
    </w:p>
    <w:p w:rsidR="005E60D2" w:rsidRDefault="005E60D2">
      <w:r>
        <w:rPr>
          <w:rFonts w:hint="eastAsia"/>
        </w:rPr>
        <w:t>step1</w:t>
      </w:r>
      <w:r>
        <w:rPr>
          <w:rFonts w:hint="eastAsia"/>
        </w:rPr>
        <w:t>：将</w:t>
      </w:r>
      <w:r>
        <w:rPr>
          <w:rFonts w:hint="eastAsia"/>
        </w:rPr>
        <w:t>commons-fileupload-1.2.1.jar</w:t>
      </w:r>
      <w:r>
        <w:rPr>
          <w:rFonts w:hint="eastAsia"/>
        </w:rPr>
        <w:t>和</w:t>
      </w:r>
      <w:r>
        <w:rPr>
          <w:rFonts w:hint="eastAsia"/>
        </w:rPr>
        <w:t>commons-io-1.4.jar</w:t>
      </w:r>
      <w:r>
        <w:rPr>
          <w:rFonts w:hint="eastAsia"/>
        </w:rPr>
        <w:t>包导入</w:t>
      </w:r>
    </w:p>
    <w:p w:rsidR="005E60D2" w:rsidRDefault="005E60D2">
      <w:r>
        <w:rPr>
          <w:rFonts w:hint="eastAsia"/>
        </w:rPr>
        <w:t>step2</w:t>
      </w:r>
      <w:r>
        <w:rPr>
          <w:rFonts w:hint="eastAsia"/>
        </w:rPr>
        <w:t>：创建</w:t>
      </w:r>
      <w:r>
        <w:rPr>
          <w:rFonts w:hint="eastAsia"/>
        </w:rPr>
        <w:t>form.jsp</w:t>
      </w:r>
      <w:r>
        <w:rPr>
          <w:rFonts w:hint="eastAsia"/>
        </w:rPr>
        <w:t>页面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&lt;form action="fileupload" method="post" enctype="multipart/form-data"&gt;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&lt;fiedset&gt;&lt;legend&gt;</w:t>
      </w:r>
      <w:r>
        <w:rPr>
          <w:rFonts w:hint="eastAsia"/>
        </w:rPr>
        <w:t>上传文件</w:t>
      </w:r>
      <w:r>
        <w:rPr>
          <w:rFonts w:hint="eastAsia"/>
        </w:rPr>
        <w:t>&lt;/legend&gt;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用户名：</w:t>
      </w:r>
      <w:r>
        <w:rPr>
          <w:rFonts w:hint="eastAsia"/>
        </w:rPr>
        <w:t>&lt;input name="username" /&gt;&lt;br /&gt;</w:t>
      </w:r>
      <w:r>
        <w:rPr>
          <w:rFonts w:hint="eastAsia"/>
        </w:rPr>
        <w:t>照片：</w:t>
      </w:r>
      <w:r>
        <w:rPr>
          <w:rFonts w:hint="eastAsia"/>
        </w:rPr>
        <w:t>&lt;input type="file" name="file1"/&gt;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  <w:t>&lt;input type="submit" value="</w:t>
      </w:r>
      <w:r>
        <w:rPr>
          <w:rFonts w:hint="eastAsia"/>
        </w:rPr>
        <w:t>确定</w:t>
      </w:r>
      <w:r>
        <w:rPr>
          <w:rFonts w:hint="eastAsia"/>
        </w:rPr>
        <w:t>" /&gt;&lt;/fieldset&gt;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&lt;/form&gt; </w:t>
      </w:r>
    </w:p>
    <w:p w:rsidR="005E60D2" w:rsidRDefault="005E60D2">
      <w:r>
        <w:rPr>
          <w:rFonts w:hint="eastAsia"/>
        </w:rPr>
        <w:t>step3</w:t>
      </w:r>
      <w:r>
        <w:rPr>
          <w:rFonts w:hint="eastAsia"/>
        </w:rPr>
        <w:t>：</w:t>
      </w:r>
      <w:r>
        <w:rPr>
          <w:rFonts w:hint="eastAsia"/>
        </w:rPr>
        <w:t>FileUploadServlet</w:t>
      </w:r>
      <w:r>
        <w:rPr>
          <w:rFonts w:hint="eastAsia"/>
        </w:rPr>
        <w:t>类中</w:t>
      </w:r>
      <w:r>
        <w:rPr>
          <w:rFonts w:hint="eastAsia"/>
        </w:rPr>
        <w:t>service</w:t>
      </w:r>
      <w:r>
        <w:rPr>
          <w:rFonts w:hint="eastAsia"/>
        </w:rPr>
        <w:t>方法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 xml:space="preserve">/** step1 </w:t>
      </w:r>
      <w:r>
        <w:rPr>
          <w:rFonts w:hint="eastAsia"/>
        </w:rPr>
        <w:t>创建一个</w:t>
      </w:r>
      <w:r>
        <w:rPr>
          <w:rFonts w:hint="eastAsia"/>
        </w:rPr>
        <w:t>DiskFileItemFactory</w:t>
      </w:r>
      <w:r>
        <w:rPr>
          <w:rFonts w:hint="eastAsia"/>
        </w:rPr>
        <w:t>工厂类对象，该对象为解析器提供了解析时的缺省配置</w:t>
      </w:r>
      <w:r>
        <w:rPr>
          <w:rFonts w:hint="eastAsia"/>
        </w:rPr>
        <w:t xml:space="preserve"> */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DiskFileItemFactory dfif = new DiskFileItemFactory();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 xml:space="preserve">ServletFileUpload sfu = new ServletFileUpload(dfif);/** step2 </w:t>
      </w:r>
      <w:r>
        <w:rPr>
          <w:rFonts w:hint="eastAsia"/>
        </w:rPr>
        <w:t>创建解析器</w:t>
      </w:r>
      <w:r>
        <w:rPr>
          <w:rFonts w:hint="eastAsia"/>
        </w:rPr>
        <w:t xml:space="preserve"> */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 xml:space="preserve">/** step3 </w:t>
      </w:r>
      <w:r>
        <w:rPr>
          <w:rFonts w:hint="eastAsia"/>
        </w:rPr>
        <w:t>使用解析器来解析，解析器会调用</w:t>
      </w:r>
      <w:r>
        <w:rPr>
          <w:rFonts w:hint="eastAsia"/>
        </w:rPr>
        <w:t>request.getInputStream</w:t>
      </w:r>
      <w:r>
        <w:rPr>
          <w:rFonts w:hint="eastAsia"/>
        </w:rPr>
        <w:t>获得一个流，然后分析这个流，并且将分析的结果封装到</w:t>
      </w:r>
      <w:r>
        <w:rPr>
          <w:rFonts w:hint="eastAsia"/>
        </w:rPr>
        <w:t>FileItem</w:t>
      </w:r>
      <w:r>
        <w:rPr>
          <w:rFonts w:hint="eastAsia"/>
        </w:rPr>
        <w:t>对象里面。一个</w:t>
      </w:r>
      <w:r>
        <w:rPr>
          <w:rFonts w:hint="eastAsia"/>
        </w:rPr>
        <w:t>FileItem</w:t>
      </w:r>
      <w:r>
        <w:rPr>
          <w:rFonts w:hint="eastAsia"/>
        </w:rPr>
        <w:t>对象封装了一个表单域中的所有数据。</w:t>
      </w:r>
      <w:r>
        <w:rPr>
          <w:rFonts w:hint="eastAsia"/>
        </w:rPr>
        <w:t xml:space="preserve"> */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try {</w:t>
      </w:r>
      <w:r>
        <w:rPr>
          <w:rFonts w:hint="eastAsia"/>
        </w:rPr>
        <w:tab/>
        <w:t>List&lt;FileItem&gt; items = sfu.parseRequest(request);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只需要遍历</w:t>
      </w:r>
      <w:r>
        <w:rPr>
          <w:rFonts w:hint="eastAsia"/>
        </w:rPr>
        <w:t>items</w:t>
      </w:r>
      <w:r>
        <w:rPr>
          <w:rFonts w:hint="eastAsia"/>
        </w:rPr>
        <w:t>集合就可以访问表单中的每一个表单域的数据。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  <w:t>for(int i=0;i&lt;items.size();i++){</w:t>
      </w:r>
      <w:r>
        <w:rPr>
          <w:rFonts w:hint="eastAsia"/>
        </w:rPr>
        <w:tab/>
        <w:t>FileItem curr = items.get(i);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if(curr.isFormField()){//</w:t>
      </w:r>
      <w:r>
        <w:rPr>
          <w:rFonts w:hint="eastAsia"/>
        </w:rPr>
        <w:t>如果是普通表单域</w:t>
      </w:r>
      <w:r>
        <w:rPr>
          <w:rFonts w:hint="eastAsia"/>
        </w:rPr>
        <w:t xml:space="preserve"> 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String fieldname = curr.getFieldName();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System.out.println("fieldname:" + fieldname);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String username = curr.getString();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System.out.println("username:" + username);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}else{//</w:t>
      </w:r>
      <w:r>
        <w:rPr>
          <w:rFonts w:hint="eastAsia"/>
        </w:rPr>
        <w:t>如果是上传文件域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ServletContext sctx = getServletContext();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依据逻辑路径获得实际部署时的物理路径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String path = sctx.getRealPath("upload");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System.out.println("path:" + path);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String filename = curr.getName();//</w:t>
      </w:r>
      <w:r>
        <w:rPr>
          <w:rFonts w:hint="eastAsia"/>
        </w:rPr>
        <w:t>获得文件名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File file = new File(path + "//" + filename);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curr.write(file);//</w:t>
      </w:r>
      <w:r>
        <w:rPr>
          <w:rFonts w:hint="eastAsia"/>
        </w:rPr>
        <w:t>注意，</w:t>
      </w:r>
      <w:r>
        <w:rPr>
          <w:rFonts w:hint="eastAsia"/>
        </w:rPr>
        <w:t>windows</w:t>
      </w:r>
      <w:r>
        <w:rPr>
          <w:rFonts w:hint="eastAsia"/>
        </w:rPr>
        <w:t>用</w:t>
      </w:r>
      <w:r>
        <w:rPr>
          <w:rFonts w:hint="eastAsia"/>
        </w:rPr>
        <w:t>"\\"</w:t>
      </w:r>
      <w:r>
        <w:rPr>
          <w:rFonts w:hint="eastAsia"/>
        </w:rPr>
        <w:t>，</w:t>
      </w:r>
      <w:r>
        <w:rPr>
          <w:rFonts w:hint="eastAsia"/>
        </w:rPr>
        <w:t>Linux</w:t>
      </w:r>
      <w:r>
        <w:rPr>
          <w:rFonts w:hint="eastAsia"/>
        </w:rPr>
        <w:t>用“</w:t>
      </w:r>
      <w:r>
        <w:rPr>
          <w:rFonts w:hint="eastAsia"/>
        </w:rPr>
        <w:t>//</w:t>
      </w:r>
      <w:r>
        <w:rPr>
          <w:rFonts w:hint="eastAsia"/>
        </w:rPr>
        <w:t>”</w:t>
      </w:r>
      <w:r>
        <w:rPr>
          <w:rFonts w:hint="eastAsia"/>
        </w:rPr>
        <w:tab/>
        <w:t>}</w:t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} catch (Exception e) {</w:t>
      </w:r>
      <w:r>
        <w:rPr>
          <w:rFonts w:hint="eastAsia"/>
        </w:rPr>
        <w:tab/>
        <w:t xml:space="preserve">   e.printStackTrace();</w:t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/>
    <w:p w:rsidR="005E60D2" w:rsidRDefault="005E60D2">
      <w:r>
        <w:rPr>
          <w:rFonts w:hint="eastAsia"/>
        </w:rPr>
        <w:lastRenderedPageBreak/>
        <w:t>step4</w:t>
      </w:r>
      <w:r>
        <w:rPr>
          <w:rFonts w:hint="eastAsia"/>
        </w:rPr>
        <w:t>：</w:t>
      </w:r>
      <w:r>
        <w:rPr>
          <w:rFonts w:hint="eastAsia"/>
        </w:rPr>
        <w:t>web.xml</w:t>
      </w:r>
      <w:r>
        <w:rPr>
          <w:rFonts w:hint="eastAsia"/>
        </w:rPr>
        <w:t>配置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&lt;servlet&gt;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&lt;servlet-name&gt;FileUploadServlet&lt;/servlet-name&gt;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&lt;servlet-class&gt;web.FileUploadServlet&lt;/servlet-class&gt;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&lt;/servlet&gt;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&lt;servlet-mapping&gt;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&lt;servlet-name&gt;FileUploadServlet&lt;/servlet-name&gt;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&lt;url-pattern&gt;/fileupload&lt;/url-pattern&gt;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&lt;/servlet-mapping&gt;</w:t>
      </w:r>
    </w:p>
    <w:p w:rsidR="005E60D2" w:rsidRDefault="005E60D2">
      <w:pPr>
        <w:pStyle w:val="1"/>
      </w:pPr>
      <w:r>
        <w:rPr>
          <w:rFonts w:hint="eastAsia"/>
        </w:rPr>
        <w:br w:type="page"/>
      </w:r>
      <w:bookmarkStart w:id="106" w:name="_Toc30123"/>
      <w:r>
        <w:rPr>
          <w:rFonts w:hint="eastAsia"/>
        </w:rPr>
        <w:lastRenderedPageBreak/>
        <w:t>Servlet</w:t>
      </w:r>
      <w:r>
        <w:rPr>
          <w:rFonts w:hint="eastAsia"/>
        </w:rPr>
        <w:t>线程安全问题</w:t>
      </w:r>
      <w:bookmarkEnd w:id="106"/>
    </w:p>
    <w:p w:rsidR="005E60D2" w:rsidRDefault="005E60D2">
      <w:pPr>
        <w:ind w:firstLine="420"/>
      </w:pPr>
      <w:r>
        <w:rPr>
          <w:rFonts w:hint="eastAsia"/>
        </w:rPr>
        <w:t>可使用</w:t>
      </w:r>
      <w:r>
        <w:rPr>
          <w:rFonts w:hint="eastAsia"/>
        </w:rPr>
        <w:t>jmater</w:t>
      </w:r>
      <w:r>
        <w:rPr>
          <w:rFonts w:hint="eastAsia"/>
        </w:rPr>
        <w:t>压力测试工具。</w:t>
      </w:r>
    </w:p>
    <w:p w:rsidR="005E60D2" w:rsidRDefault="005E60D2">
      <w:pPr>
        <w:pStyle w:val="2"/>
        <w:rPr>
          <w:rFonts w:hint="default"/>
        </w:rPr>
      </w:pPr>
      <w:bookmarkStart w:id="107" w:name="_Toc13775"/>
      <w:r>
        <w:t>17.1</w:t>
      </w:r>
      <w:r>
        <w:t>为何</w:t>
      </w:r>
      <w:r>
        <w:t>Servlet</w:t>
      </w:r>
      <w:r>
        <w:t>会有线程安全问题</w:t>
      </w:r>
      <w:bookmarkEnd w:id="107"/>
    </w:p>
    <w:p w:rsidR="005E60D2" w:rsidRDefault="005E60D2">
      <w:pPr>
        <w:ind w:firstLine="420"/>
      </w:pPr>
      <w:r>
        <w:rPr>
          <w:rFonts w:hint="eastAsia"/>
        </w:rPr>
        <w:t>当容器收到一个请求之后，会启动一个线程来处理该请求，如果有多个请求到达容器，并且这多个请求要访问的是同一个</w:t>
      </w:r>
      <w:r>
        <w:rPr>
          <w:rFonts w:hint="eastAsia"/>
        </w:rPr>
        <w:t>Servlet</w:t>
      </w:r>
      <w:r>
        <w:rPr>
          <w:rFonts w:hint="eastAsia"/>
        </w:rPr>
        <w:t>，则会发生多个线程调用同一个</w:t>
      </w:r>
      <w:r>
        <w:rPr>
          <w:rFonts w:hint="eastAsia"/>
        </w:rPr>
        <w:t>Servlet</w:t>
      </w:r>
      <w:r>
        <w:rPr>
          <w:rFonts w:hint="eastAsia"/>
        </w:rPr>
        <w:t>的情况，此时，就需要考虑线程安全问题了，比如，这多个线程都要修改</w:t>
      </w:r>
      <w:r>
        <w:rPr>
          <w:rFonts w:hint="eastAsia"/>
        </w:rPr>
        <w:t>Servlet</w:t>
      </w:r>
      <w:r>
        <w:rPr>
          <w:rFonts w:hint="eastAsia"/>
        </w:rPr>
        <w:t>的属性值。</w:t>
      </w:r>
    </w:p>
    <w:p w:rsidR="005E60D2" w:rsidRDefault="005E60D2">
      <w:pPr>
        <w:pStyle w:val="2"/>
        <w:rPr>
          <w:rFonts w:hint="default"/>
        </w:rPr>
      </w:pPr>
      <w:bookmarkStart w:id="108" w:name="_Toc6857"/>
      <w:r>
        <w:t>17.2</w:t>
      </w:r>
      <w:r>
        <w:t>如何处理线程安全问题</w:t>
      </w:r>
      <w:bookmarkEnd w:id="108"/>
    </w:p>
    <w:p w:rsidR="005E60D2" w:rsidRDefault="005E60D2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）加锁：使用</w:t>
      </w:r>
      <w:r>
        <w:rPr>
          <w:rFonts w:hint="eastAsia"/>
        </w:rPr>
        <w:t>synchronized</w:t>
      </w:r>
      <w:r>
        <w:rPr>
          <w:rFonts w:hint="eastAsia"/>
        </w:rPr>
        <w:t>关键字对方法或者代码块加锁。加锁会影响一些性能</w:t>
      </w:r>
    </w:p>
    <w:p w:rsidR="005E60D2" w:rsidRDefault="005E60D2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）让一个</w:t>
      </w:r>
      <w:r>
        <w:rPr>
          <w:rFonts w:hint="eastAsia"/>
        </w:rPr>
        <w:t>Servlet</w:t>
      </w:r>
      <w:r>
        <w:rPr>
          <w:rFonts w:hint="eastAsia"/>
        </w:rPr>
        <w:t>实现</w:t>
      </w:r>
      <w:r>
        <w:rPr>
          <w:rFonts w:hint="eastAsia"/>
        </w:rPr>
        <w:t>SingleThreadMode</w:t>
      </w:r>
      <w:r>
        <w:rPr>
          <w:rFonts w:hint="eastAsia"/>
        </w:rPr>
        <w:t>接口：容器会为这样的</w:t>
      </w:r>
      <w:r>
        <w:rPr>
          <w:rFonts w:hint="eastAsia"/>
        </w:rPr>
        <w:t>Servlet</w:t>
      </w:r>
      <w:r>
        <w:rPr>
          <w:rFonts w:hint="eastAsia"/>
        </w:rPr>
        <w:t>（实现</w:t>
      </w:r>
    </w:p>
    <w:p w:rsidR="005E60D2" w:rsidRDefault="005E60D2">
      <w:r>
        <w:rPr>
          <w:rFonts w:hint="eastAsia"/>
        </w:rPr>
        <w:t>SingleThreadMode</w:t>
      </w:r>
      <w:r>
        <w:rPr>
          <w:rFonts w:hint="eastAsia"/>
        </w:rPr>
        <w:t>接口</w:t>
      </w:r>
      <w:r>
        <w:rPr>
          <w:rFonts w:hint="eastAsia"/>
        </w:rPr>
        <w:tab/>
      </w:r>
      <w:r>
        <w:rPr>
          <w:rFonts w:hint="eastAsia"/>
        </w:rPr>
        <w:t>的）创建多个实例（一个线程一个实例）。因为有可能会产生过多的</w:t>
      </w:r>
      <w:r>
        <w:rPr>
          <w:rFonts w:hint="eastAsia"/>
        </w:rPr>
        <w:t>Servlet</w:t>
      </w:r>
      <w:r>
        <w:rPr>
          <w:rFonts w:hint="eastAsia"/>
        </w:rPr>
        <w:t>实例，所以，在比较大型的应用当中，尽量少用。</w:t>
      </w:r>
    </w:p>
    <w:p w:rsidR="005E60D2" w:rsidRDefault="005E60D2">
      <w:pPr>
        <w:pStyle w:val="1"/>
      </w:pPr>
      <w:r>
        <w:rPr>
          <w:rFonts w:hint="eastAsia"/>
        </w:rPr>
        <w:br w:type="page"/>
      </w:r>
      <w:bookmarkStart w:id="109" w:name="_Toc24412"/>
      <w:r>
        <w:rPr>
          <w:rFonts w:hint="eastAsia"/>
        </w:rPr>
        <w:lastRenderedPageBreak/>
        <w:t>Servlet</w:t>
      </w:r>
      <w:r>
        <w:rPr>
          <w:rFonts w:hint="eastAsia"/>
        </w:rPr>
        <w:t>小结</w:t>
      </w:r>
      <w:bookmarkEnd w:id="109"/>
    </w:p>
    <w:p w:rsidR="005E60D2" w:rsidRDefault="005E60D2">
      <w:pPr>
        <w:pStyle w:val="2"/>
        <w:rPr>
          <w:rFonts w:hint="default"/>
        </w:rPr>
      </w:pPr>
      <w:bookmarkStart w:id="110" w:name="_Toc19471"/>
      <w:r>
        <w:t>18.1 Servlet</w:t>
      </w:r>
      <w:r>
        <w:t>基础</w:t>
      </w:r>
      <w:bookmarkEnd w:id="110"/>
    </w:p>
    <w:p w:rsidR="005E60D2" w:rsidRDefault="005E60D2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）什么是</w:t>
      </w:r>
      <w:r>
        <w:rPr>
          <w:rFonts w:hint="eastAsia"/>
        </w:rPr>
        <w:t>Servlet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2</w:t>
      </w:r>
      <w:r>
        <w:rPr>
          <w:rFonts w:hint="eastAsia"/>
        </w:rPr>
        <w:t>）如何写一个</w:t>
      </w:r>
      <w:r>
        <w:rPr>
          <w:rFonts w:hint="eastAsia"/>
        </w:rPr>
        <w:t>Servlet</w:t>
      </w:r>
    </w:p>
    <w:p w:rsidR="005E60D2" w:rsidRDefault="005E60D2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Servlet</w:t>
      </w:r>
      <w:r>
        <w:rPr>
          <w:rFonts w:hint="eastAsia"/>
        </w:rPr>
        <w:t>容器是什么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4</w:t>
      </w:r>
      <w:r>
        <w:rPr>
          <w:rFonts w:hint="eastAsia"/>
        </w:rPr>
        <w:t>）</w:t>
      </w:r>
      <w:r>
        <w:rPr>
          <w:rFonts w:hint="eastAsia"/>
        </w:rPr>
        <w:t>Servlet</w:t>
      </w:r>
      <w:r>
        <w:rPr>
          <w:rFonts w:hint="eastAsia"/>
        </w:rPr>
        <w:t>依不依赖某个特定的</w:t>
      </w:r>
      <w:r>
        <w:rPr>
          <w:rFonts w:hint="eastAsia"/>
        </w:rPr>
        <w:t>Servlet</w:t>
      </w:r>
      <w:r>
        <w:rPr>
          <w:rFonts w:hint="eastAsia"/>
        </w:rPr>
        <w:t>容器？（不依赖）</w:t>
      </w:r>
    </w:p>
    <w:p w:rsidR="005E60D2" w:rsidRDefault="005E60D2">
      <w:pPr>
        <w:ind w:firstLine="420"/>
      </w:pPr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>HTTP</w:t>
      </w:r>
      <w:r>
        <w:rPr>
          <w:rFonts w:hint="eastAsia"/>
        </w:rPr>
        <w:t>协议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6</w:t>
      </w:r>
      <w:r>
        <w:rPr>
          <w:rFonts w:hint="eastAsia"/>
        </w:rPr>
        <w:t>）</w:t>
      </w:r>
      <w:r>
        <w:rPr>
          <w:rFonts w:hint="eastAsia"/>
        </w:rPr>
        <w:t>get</w:t>
      </w:r>
      <w:r>
        <w:rPr>
          <w:rFonts w:hint="eastAsia"/>
        </w:rPr>
        <w:t>请求和</w:t>
      </w:r>
      <w:r>
        <w:rPr>
          <w:rFonts w:hint="eastAsia"/>
        </w:rPr>
        <w:t>post</w:t>
      </w:r>
      <w:r>
        <w:rPr>
          <w:rFonts w:hint="eastAsia"/>
        </w:rPr>
        <w:t>请求</w:t>
      </w:r>
    </w:p>
    <w:p w:rsidR="005E60D2" w:rsidRDefault="005E60D2">
      <w:pPr>
        <w:ind w:firstLine="420"/>
      </w:pPr>
      <w:r>
        <w:rPr>
          <w:rFonts w:hint="eastAsia"/>
        </w:rPr>
        <w:t>7</w:t>
      </w:r>
      <w:r>
        <w:rPr>
          <w:rFonts w:hint="eastAsia"/>
        </w:rPr>
        <w:t>）表单的处理：①如何获得表单中的参数值</w:t>
      </w:r>
      <w:r>
        <w:rPr>
          <w:rFonts w:hint="eastAsia"/>
        </w:rPr>
        <w:tab/>
      </w:r>
      <w:r>
        <w:rPr>
          <w:rFonts w:hint="eastAsia"/>
        </w:rPr>
        <w:t>②中文参数值如何获得</w:t>
      </w:r>
    </w:p>
    <w:p w:rsidR="005E60D2" w:rsidRDefault="005E60D2">
      <w:pPr>
        <w:ind w:firstLine="420"/>
      </w:pPr>
      <w:r>
        <w:rPr>
          <w:rFonts w:hint="eastAsia"/>
        </w:rPr>
        <w:t>8</w:t>
      </w:r>
      <w:r>
        <w:rPr>
          <w:rFonts w:hint="eastAsia"/>
        </w:rPr>
        <w:t>）</w:t>
      </w:r>
      <w:r>
        <w:rPr>
          <w:rFonts w:hint="eastAsia"/>
        </w:rPr>
        <w:t>Servlet</w:t>
      </w:r>
      <w:r>
        <w:rPr>
          <w:rFonts w:hint="eastAsia"/>
        </w:rPr>
        <w:t>如何输出中文</w:t>
      </w:r>
    </w:p>
    <w:p w:rsidR="005E60D2" w:rsidRDefault="005E60D2">
      <w:pPr>
        <w:pStyle w:val="2"/>
        <w:rPr>
          <w:rFonts w:hint="default"/>
        </w:rPr>
      </w:pPr>
      <w:bookmarkStart w:id="111" w:name="_Toc22491"/>
      <w:r>
        <w:t>18.2 Servlet</w:t>
      </w:r>
      <w:r>
        <w:t>核心</w:t>
      </w:r>
      <w:bookmarkEnd w:id="111"/>
    </w:p>
    <w:p w:rsidR="005E60D2" w:rsidRDefault="005E60D2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）重定向和转发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2</w:t>
      </w:r>
      <w:r>
        <w:rPr>
          <w:rFonts w:hint="eastAsia"/>
        </w:rPr>
        <w:t>）如何获得请求参数值</w:t>
      </w:r>
    </w:p>
    <w:p w:rsidR="005E60D2" w:rsidRDefault="005E60D2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）容器如何处理请求资源路径</w:t>
      </w:r>
      <w:r>
        <w:rPr>
          <w:rFonts w:hint="eastAsia"/>
        </w:rPr>
        <w:tab/>
        <w:t>4</w:t>
      </w:r>
      <w:r>
        <w:rPr>
          <w:rFonts w:hint="eastAsia"/>
        </w:rPr>
        <w:t>）</w:t>
      </w:r>
      <w:r>
        <w:rPr>
          <w:rFonts w:hint="eastAsia"/>
        </w:rPr>
        <w:t>Servlet</w:t>
      </w:r>
      <w:r>
        <w:rPr>
          <w:rFonts w:hint="eastAsia"/>
        </w:rPr>
        <w:t>的生命周期</w:t>
      </w:r>
    </w:p>
    <w:p w:rsidR="005E60D2" w:rsidRDefault="005E60D2">
      <w:pPr>
        <w:ind w:firstLine="420"/>
      </w:pPr>
      <w:r>
        <w:rPr>
          <w:rFonts w:hint="eastAsia"/>
        </w:rPr>
        <w:t>5</w:t>
      </w:r>
      <w:r>
        <w:rPr>
          <w:rFonts w:hint="eastAsia"/>
        </w:rPr>
        <w:t>）线程安全问题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6</w:t>
      </w:r>
      <w:r>
        <w:rPr>
          <w:rFonts w:hint="eastAsia"/>
        </w:rPr>
        <w:t>）</w:t>
      </w:r>
      <w:r>
        <w:rPr>
          <w:rFonts w:hint="eastAsia"/>
        </w:rPr>
        <w:t>Servlet</w:t>
      </w:r>
      <w:r>
        <w:rPr>
          <w:rFonts w:hint="eastAsia"/>
        </w:rPr>
        <w:t>上下文</w:t>
      </w:r>
    </w:p>
    <w:p w:rsidR="005E60D2" w:rsidRDefault="005E60D2">
      <w:pPr>
        <w:pStyle w:val="2"/>
        <w:rPr>
          <w:rFonts w:hint="default"/>
        </w:rPr>
      </w:pPr>
      <w:bookmarkStart w:id="112" w:name="_Toc31548"/>
      <w:r>
        <w:t>18.3</w:t>
      </w:r>
      <w:r>
        <w:t>状态管理</w:t>
      </w:r>
      <w:bookmarkEnd w:id="112"/>
    </w:p>
    <w:p w:rsidR="005E60D2" w:rsidRDefault="005E60D2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）什么是状态管理</w:t>
      </w:r>
    </w:p>
    <w:p w:rsidR="005E60D2" w:rsidRDefault="005E60D2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Cookie</w:t>
      </w:r>
      <w:r>
        <w:rPr>
          <w:rFonts w:hint="eastAsia"/>
        </w:rPr>
        <w:t>：</w:t>
      </w:r>
    </w:p>
    <w:p w:rsidR="005E60D2" w:rsidRDefault="005E60D2">
      <w:pPr>
        <w:ind w:left="420" w:firstLine="420"/>
      </w:pPr>
      <w:r>
        <w:rPr>
          <w:rFonts w:hint="eastAsia"/>
        </w:rPr>
        <w:t>①</w:t>
      </w:r>
      <w:r>
        <w:rPr>
          <w:rFonts w:hint="eastAsia"/>
        </w:rPr>
        <w:t>Cookie</w:t>
      </w:r>
      <w:r>
        <w:rPr>
          <w:rFonts w:hint="eastAsia"/>
        </w:rPr>
        <w:t>是什么</w:t>
      </w:r>
      <w:r>
        <w:rPr>
          <w:rFonts w:hint="eastAsia"/>
        </w:rPr>
        <w:tab/>
      </w:r>
      <w:r>
        <w:rPr>
          <w:rFonts w:hint="eastAsia"/>
        </w:rPr>
        <w:t>②如何创建一个</w:t>
      </w:r>
      <w:r>
        <w:rPr>
          <w:rFonts w:hint="eastAsia"/>
        </w:rPr>
        <w:t>Cookie</w:t>
      </w:r>
      <w:r>
        <w:rPr>
          <w:rFonts w:hint="eastAsia"/>
        </w:rPr>
        <w:tab/>
      </w:r>
      <w:r>
        <w:rPr>
          <w:rFonts w:hint="eastAsia"/>
        </w:rPr>
        <w:t>③</w:t>
      </w:r>
      <w:r>
        <w:rPr>
          <w:rFonts w:hint="eastAsia"/>
        </w:rPr>
        <w:t>Cookie</w:t>
      </w:r>
      <w:r>
        <w:rPr>
          <w:rFonts w:hint="eastAsia"/>
        </w:rPr>
        <w:t>的编码问题</w:t>
      </w:r>
    </w:p>
    <w:p w:rsidR="005E60D2" w:rsidRDefault="005E60D2">
      <w:pPr>
        <w:ind w:firstLine="420"/>
      </w:pPr>
      <w:r>
        <w:rPr>
          <w:rFonts w:hint="eastAsia"/>
        </w:rPr>
        <w:tab/>
      </w:r>
      <w:r>
        <w:rPr>
          <w:rFonts w:hint="eastAsia"/>
        </w:rPr>
        <w:t>④</w:t>
      </w:r>
      <w:r>
        <w:rPr>
          <w:rFonts w:hint="eastAsia"/>
        </w:rPr>
        <w:t>Cookie</w:t>
      </w:r>
      <w:r>
        <w:rPr>
          <w:rFonts w:hint="eastAsia"/>
        </w:rPr>
        <w:t>的生成时间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⑤</w:t>
      </w:r>
      <w:r>
        <w:rPr>
          <w:rFonts w:hint="eastAsia"/>
        </w:rPr>
        <w:t>Cookie</w:t>
      </w:r>
      <w:r>
        <w:rPr>
          <w:rFonts w:hint="eastAsia"/>
        </w:rPr>
        <w:t>的路径问题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⑥</w:t>
      </w:r>
      <w:r>
        <w:rPr>
          <w:rFonts w:hint="eastAsia"/>
        </w:rPr>
        <w:t>Cookie</w:t>
      </w:r>
      <w:r>
        <w:rPr>
          <w:rFonts w:hint="eastAsia"/>
        </w:rPr>
        <w:t>的限制</w:t>
      </w:r>
    </w:p>
    <w:p w:rsidR="005E60D2" w:rsidRDefault="005E60D2" w:rsidP="00025CA5">
      <w:pPr>
        <w:numPr>
          <w:ilvl w:val="0"/>
          <w:numId w:val="48"/>
        </w:numPr>
        <w:ind w:firstLine="420"/>
      </w:pPr>
      <w:r>
        <w:rPr>
          <w:rFonts w:hint="eastAsia"/>
        </w:rPr>
        <w:t>Session</w:t>
      </w:r>
      <w:r>
        <w:rPr>
          <w:rFonts w:hint="eastAsia"/>
        </w:rPr>
        <w:t>：</w:t>
      </w:r>
    </w:p>
    <w:p w:rsidR="005E60D2" w:rsidRDefault="005E60D2">
      <w:pPr>
        <w:ind w:left="420" w:firstLine="420"/>
      </w:pPr>
      <w:r>
        <w:rPr>
          <w:rFonts w:hint="eastAsia"/>
        </w:rPr>
        <w:t>①</w:t>
      </w:r>
      <w:r>
        <w:rPr>
          <w:rFonts w:hint="eastAsia"/>
        </w:rPr>
        <w:t>Session</w:t>
      </w:r>
      <w:r>
        <w:rPr>
          <w:rFonts w:hint="eastAsia"/>
        </w:rPr>
        <w:t>是什么</w:t>
      </w:r>
      <w:r>
        <w:rPr>
          <w:rFonts w:hint="eastAsia"/>
        </w:rPr>
        <w:tab/>
      </w:r>
      <w:r>
        <w:rPr>
          <w:rFonts w:hint="eastAsia"/>
        </w:rPr>
        <w:t>②如何获得一个</w:t>
      </w:r>
      <w:r>
        <w:rPr>
          <w:rFonts w:hint="eastAsia"/>
        </w:rPr>
        <w:t>Session</w:t>
      </w:r>
      <w:r>
        <w:rPr>
          <w:rFonts w:hint="eastAsia"/>
        </w:rPr>
        <w:tab/>
      </w:r>
      <w:r>
        <w:rPr>
          <w:rFonts w:hint="eastAsia"/>
        </w:rPr>
        <w:t>③</w:t>
      </w:r>
      <w:r>
        <w:rPr>
          <w:rFonts w:hint="eastAsia"/>
        </w:rPr>
        <w:t>Session</w:t>
      </w:r>
      <w:r>
        <w:rPr>
          <w:rFonts w:hint="eastAsia"/>
        </w:rPr>
        <w:t>的常用方法</w:t>
      </w:r>
    </w:p>
    <w:p w:rsidR="005E60D2" w:rsidRDefault="005E60D2">
      <w:pPr>
        <w:ind w:firstLine="420"/>
      </w:pPr>
      <w:r>
        <w:rPr>
          <w:rFonts w:hint="eastAsia"/>
        </w:rPr>
        <w:tab/>
      </w:r>
      <w:r>
        <w:rPr>
          <w:rFonts w:hint="eastAsia"/>
        </w:rPr>
        <w:t>④</w:t>
      </w:r>
      <w:r>
        <w:rPr>
          <w:rFonts w:hint="eastAsia"/>
        </w:rPr>
        <w:t>Session</w:t>
      </w:r>
      <w:r>
        <w:rPr>
          <w:rFonts w:hint="eastAsia"/>
        </w:rPr>
        <w:t>的超时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⑤删除</w:t>
      </w:r>
      <w:r>
        <w:rPr>
          <w:rFonts w:hint="eastAsia"/>
        </w:rPr>
        <w:t>Session</w:t>
      </w:r>
    </w:p>
    <w:p w:rsidR="005E60D2" w:rsidRDefault="005E60D2">
      <w:pPr>
        <w:ind w:firstLine="420"/>
      </w:pPr>
      <w:r>
        <w:rPr>
          <w:rFonts w:hint="eastAsia"/>
        </w:rPr>
        <w:tab/>
      </w:r>
      <w:r>
        <w:rPr>
          <w:rFonts w:hint="eastAsia"/>
        </w:rPr>
        <w:t>⑥如果用户禁止</w:t>
      </w:r>
      <w:r>
        <w:rPr>
          <w:rFonts w:hint="eastAsia"/>
        </w:rPr>
        <w:t>Cookie</w:t>
      </w:r>
      <w:r>
        <w:rPr>
          <w:rFonts w:hint="eastAsia"/>
        </w:rPr>
        <w:t>，如何继续使用</w:t>
      </w:r>
      <w:r>
        <w:rPr>
          <w:rFonts w:hint="eastAsia"/>
        </w:rPr>
        <w:t>Session</w:t>
      </w:r>
      <w:r>
        <w:rPr>
          <w:rFonts w:hint="eastAsia"/>
        </w:rPr>
        <w:tab/>
      </w:r>
      <w:r>
        <w:rPr>
          <w:rFonts w:hint="eastAsia"/>
        </w:rPr>
        <w:tab/>
      </w:r>
    </w:p>
    <w:p w:rsidR="005E60D2" w:rsidRDefault="005E60D2">
      <w:pPr>
        <w:ind w:firstLine="420"/>
      </w:pPr>
      <w:r>
        <w:rPr>
          <w:rFonts w:hint="eastAsia"/>
        </w:rPr>
        <w:tab/>
      </w:r>
      <w:r>
        <w:rPr>
          <w:rFonts w:hint="eastAsia"/>
        </w:rPr>
        <w:t>⑦</w:t>
      </w:r>
      <w:r>
        <w:rPr>
          <w:rFonts w:hint="eastAsia"/>
        </w:rPr>
        <w:t>Session</w:t>
      </w:r>
      <w:r>
        <w:rPr>
          <w:rFonts w:hint="eastAsia"/>
        </w:rPr>
        <w:t>的优缺点（和</w:t>
      </w:r>
      <w:r>
        <w:rPr>
          <w:rFonts w:hint="eastAsia"/>
        </w:rPr>
        <w:t>Cookie</w:t>
      </w:r>
      <w:r>
        <w:rPr>
          <w:rFonts w:hint="eastAsia"/>
        </w:rPr>
        <w:t>比较）</w:t>
      </w:r>
    </w:p>
    <w:p w:rsidR="005E60D2" w:rsidRDefault="005E60D2">
      <w:pPr>
        <w:pStyle w:val="2"/>
        <w:rPr>
          <w:rFonts w:hint="default"/>
        </w:rPr>
      </w:pPr>
      <w:bookmarkStart w:id="113" w:name="_Toc18303"/>
      <w:r>
        <w:t>18.4</w:t>
      </w:r>
      <w:r>
        <w:t>数据库访问</w:t>
      </w:r>
      <w:bookmarkEnd w:id="113"/>
    </w:p>
    <w:p w:rsidR="005E60D2" w:rsidRDefault="005E60D2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）如何使用</w:t>
      </w:r>
      <w:r>
        <w:rPr>
          <w:rFonts w:hint="eastAsia"/>
        </w:rPr>
        <w:t>JDBC</w:t>
      </w:r>
      <w:r>
        <w:rPr>
          <w:rFonts w:hint="eastAsia"/>
        </w:rPr>
        <w:t>访问数据库</w:t>
      </w:r>
      <w:r>
        <w:rPr>
          <w:rFonts w:hint="eastAsia"/>
        </w:rPr>
        <w:tab/>
      </w:r>
      <w:r>
        <w:rPr>
          <w:rFonts w:hint="eastAsia"/>
        </w:rPr>
        <w:tab/>
        <w:t>2</w:t>
      </w:r>
      <w:r>
        <w:rPr>
          <w:rFonts w:hint="eastAsia"/>
        </w:rPr>
        <w:t>）</w:t>
      </w:r>
      <w:r>
        <w:rPr>
          <w:rFonts w:hint="eastAsia"/>
        </w:rPr>
        <w:t>DAO</w:t>
      </w:r>
    </w:p>
    <w:p w:rsidR="005E60D2" w:rsidRDefault="005E60D2">
      <w:pPr>
        <w:pStyle w:val="2"/>
        <w:rPr>
          <w:rFonts w:hint="default"/>
        </w:rPr>
      </w:pPr>
      <w:bookmarkStart w:id="114" w:name="_Toc24434"/>
      <w:r>
        <w:t>18.5</w:t>
      </w:r>
      <w:r>
        <w:t>过滤器和监听器</w:t>
      </w:r>
      <w:bookmarkEnd w:id="114"/>
    </w:p>
    <w:p w:rsidR="005E60D2" w:rsidRDefault="005E60D2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）过滤器：</w:t>
      </w:r>
    </w:p>
    <w:p w:rsidR="005E60D2" w:rsidRDefault="005E60D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①什么是过滤器</w:t>
      </w:r>
      <w:r>
        <w:rPr>
          <w:rFonts w:hint="eastAsia"/>
        </w:rPr>
        <w:tab/>
      </w:r>
      <w:r>
        <w:rPr>
          <w:rFonts w:hint="eastAsia"/>
        </w:rPr>
        <w:t>②如何写一个过滤器</w:t>
      </w:r>
      <w:r>
        <w:rPr>
          <w:rFonts w:hint="eastAsia"/>
        </w:rPr>
        <w:tab/>
      </w:r>
      <w:r>
        <w:rPr>
          <w:rFonts w:hint="eastAsia"/>
        </w:rPr>
        <w:t>③过滤器的优先级</w:t>
      </w:r>
    </w:p>
    <w:p w:rsidR="005E60D2" w:rsidRDefault="005E60D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④初始化参数</w:t>
      </w:r>
      <w:r>
        <w:rPr>
          <w:rFonts w:hint="eastAsia"/>
        </w:rPr>
        <w:tab/>
      </w:r>
      <w:r>
        <w:rPr>
          <w:rFonts w:hint="eastAsia"/>
        </w:rPr>
        <w:t>⑤优点</w:t>
      </w:r>
    </w:p>
    <w:p w:rsidR="005E60D2" w:rsidRDefault="005E60D2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）监听器：</w:t>
      </w:r>
    </w:p>
    <w:p w:rsidR="005E60D2" w:rsidRDefault="005E60D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①什么是监听器</w:t>
      </w:r>
      <w:r>
        <w:rPr>
          <w:rFonts w:hint="eastAsia"/>
        </w:rPr>
        <w:tab/>
      </w:r>
      <w:r>
        <w:rPr>
          <w:rFonts w:hint="eastAsia"/>
        </w:rPr>
        <w:t>②如何写一个监听器</w:t>
      </w:r>
    </w:p>
    <w:p w:rsidR="005E60D2" w:rsidRDefault="005E60D2">
      <w:pPr>
        <w:pStyle w:val="2"/>
        <w:rPr>
          <w:rFonts w:hint="default"/>
        </w:rPr>
      </w:pPr>
      <w:bookmarkStart w:id="115" w:name="_Toc410"/>
      <w:r>
        <w:t>18.6</w:t>
      </w:r>
      <w:r>
        <w:t>典型案例和扩展</w:t>
      </w:r>
      <w:bookmarkEnd w:id="115"/>
    </w:p>
    <w:p w:rsidR="005E60D2" w:rsidRDefault="005E60D2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）员工管理</w:t>
      </w:r>
      <w:r>
        <w:rPr>
          <w:rFonts w:hint="eastAsia"/>
        </w:rPr>
        <w:tab/>
      </w:r>
      <w:r>
        <w:rPr>
          <w:rFonts w:hint="eastAsia"/>
        </w:rPr>
        <w:tab/>
        <w:t>2</w:t>
      </w:r>
      <w:r>
        <w:rPr>
          <w:rFonts w:hint="eastAsia"/>
        </w:rPr>
        <w:t>）</w:t>
      </w:r>
      <w:r>
        <w:rPr>
          <w:rFonts w:hint="eastAsia"/>
        </w:rPr>
        <w:t>Session</w:t>
      </w:r>
      <w:r>
        <w:rPr>
          <w:rFonts w:hint="eastAsia"/>
        </w:rPr>
        <w:t>验证</w:t>
      </w:r>
      <w:r>
        <w:rPr>
          <w:rFonts w:hint="eastAsia"/>
        </w:rPr>
        <w:tab/>
      </w:r>
      <w:r>
        <w:rPr>
          <w:rFonts w:hint="eastAsia"/>
        </w:rPr>
        <w:tab/>
        <w:t>3</w:t>
      </w:r>
      <w:r>
        <w:rPr>
          <w:rFonts w:hint="eastAsia"/>
        </w:rPr>
        <w:t>）验证码</w:t>
      </w:r>
      <w:r>
        <w:rPr>
          <w:rFonts w:hint="eastAsia"/>
        </w:rPr>
        <w:tab/>
      </w:r>
      <w:r>
        <w:rPr>
          <w:rFonts w:hint="eastAsia"/>
        </w:rPr>
        <w:tab/>
        <w:t>4</w:t>
      </w:r>
      <w:r>
        <w:rPr>
          <w:rFonts w:hint="eastAsia"/>
        </w:rPr>
        <w:t>）购物车</w:t>
      </w:r>
      <w:r>
        <w:rPr>
          <w:rFonts w:hint="eastAsia"/>
        </w:rPr>
        <w:tab/>
      </w:r>
      <w:r>
        <w:rPr>
          <w:rFonts w:hint="eastAsia"/>
        </w:rPr>
        <w:tab/>
      </w:r>
    </w:p>
    <w:p w:rsidR="005E60D2" w:rsidRDefault="005E60D2">
      <w:pPr>
        <w:ind w:firstLine="420"/>
      </w:pPr>
      <w:r>
        <w:rPr>
          <w:rFonts w:hint="eastAsia"/>
        </w:rPr>
        <w:t>5</w:t>
      </w:r>
      <w:r>
        <w:rPr>
          <w:rFonts w:hint="eastAsia"/>
        </w:rPr>
        <w:t>）上传文件</w:t>
      </w:r>
    </w:p>
    <w:p w:rsidR="005E60D2" w:rsidRDefault="005E60D2">
      <w:pPr>
        <w:pStyle w:val="1"/>
      </w:pPr>
      <w:r>
        <w:rPr>
          <w:rFonts w:hint="eastAsia"/>
        </w:rPr>
        <w:br w:type="page"/>
      </w:r>
      <w:bookmarkStart w:id="116" w:name="_Toc31886"/>
      <w:r>
        <w:rPr>
          <w:rFonts w:hint="eastAsia"/>
        </w:rPr>
        <w:lastRenderedPageBreak/>
        <w:t>其他注意事项</w:t>
      </w:r>
      <w:bookmarkEnd w:id="116"/>
    </w:p>
    <w:p w:rsidR="005E60D2" w:rsidRDefault="005E60D2">
      <w:pPr>
        <w:pStyle w:val="2"/>
        <w:rPr>
          <w:rFonts w:hint="default"/>
        </w:rPr>
      </w:pPr>
      <w:bookmarkStart w:id="117" w:name="_Toc18716"/>
      <w:r>
        <w:t>19.1</w:t>
      </w:r>
      <w:r>
        <w:t>连接数据库的工具</w:t>
      </w:r>
      <w:bookmarkEnd w:id="117"/>
    </w:p>
    <w:p w:rsidR="005E60D2" w:rsidRDefault="005E60D2" w:rsidP="00025CA5">
      <w:pPr>
        <w:numPr>
          <w:ilvl w:val="0"/>
          <w:numId w:val="49"/>
        </w:numPr>
        <w:ind w:left="420"/>
      </w:pPr>
      <w:r>
        <w:rPr>
          <w:rFonts w:hint="eastAsia"/>
        </w:rPr>
        <w:t>toad</w:t>
      </w:r>
      <w:r>
        <w:rPr>
          <w:rFonts w:hint="eastAsia"/>
        </w:rPr>
        <w:t>：</w:t>
      </w:r>
      <w:r>
        <w:rPr>
          <w:rFonts w:hint="eastAsia"/>
        </w:rPr>
        <w:t>3</w:t>
      </w:r>
      <w:r>
        <w:rPr>
          <w:rFonts w:hint="eastAsia"/>
        </w:rPr>
        <w:t>星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2</w:t>
      </w:r>
      <w:r>
        <w:rPr>
          <w:rFonts w:hint="eastAsia"/>
        </w:rPr>
        <w:t>）</w:t>
      </w:r>
      <w:r>
        <w:rPr>
          <w:rFonts w:hint="eastAsia"/>
        </w:rPr>
        <w:t>sql-front</w:t>
      </w:r>
      <w:r>
        <w:rPr>
          <w:rFonts w:hint="eastAsia"/>
        </w:rPr>
        <w:t>：</w:t>
      </w:r>
      <w:r>
        <w:rPr>
          <w:rFonts w:hint="eastAsia"/>
        </w:rPr>
        <w:t>2</w:t>
      </w:r>
      <w:r>
        <w:rPr>
          <w:rFonts w:hint="eastAsia"/>
        </w:rPr>
        <w:t>星</w:t>
      </w:r>
      <w:r>
        <w:rPr>
          <w:rFonts w:hint="eastAsia"/>
        </w:rPr>
        <w:tab/>
      </w:r>
      <w:r>
        <w:rPr>
          <w:rFonts w:hint="eastAsia"/>
        </w:rPr>
        <w:tab/>
        <w:t>3</w:t>
      </w:r>
      <w:r>
        <w:rPr>
          <w:rFonts w:hint="eastAsia"/>
        </w:rPr>
        <w:t>）</w:t>
      </w:r>
      <w:r>
        <w:rPr>
          <w:rFonts w:hint="eastAsia"/>
        </w:rPr>
        <w:t>eclipse</w:t>
      </w:r>
      <w:r>
        <w:rPr>
          <w:rFonts w:hint="eastAsia"/>
        </w:rPr>
        <w:t>自带的</w:t>
      </w:r>
    </w:p>
    <w:p w:rsidR="005E60D2" w:rsidRDefault="005E60D2">
      <w:pPr>
        <w:pStyle w:val="2"/>
        <w:rPr>
          <w:rFonts w:hint="default"/>
        </w:rPr>
      </w:pPr>
      <w:bookmarkStart w:id="118" w:name="_Toc17956"/>
      <w:r>
        <w:t>19.2</w:t>
      </w:r>
      <w:r>
        <w:t>知名网站</w:t>
      </w:r>
      <w:bookmarkEnd w:id="118"/>
    </w:p>
    <w:p w:rsidR="005E60D2" w:rsidRDefault="005E60D2">
      <w:pPr>
        <w:ind w:firstLine="420"/>
      </w:pPr>
      <w:r>
        <w:rPr>
          <w:rFonts w:hint="eastAsia"/>
        </w:rPr>
        <w:t>www.iteye.com</w:t>
      </w:r>
    </w:p>
    <w:p w:rsidR="005E60D2" w:rsidRDefault="005E60D2">
      <w:pPr>
        <w:pStyle w:val="2"/>
        <w:rPr>
          <w:rFonts w:hint="default"/>
        </w:rPr>
      </w:pPr>
      <w:bookmarkStart w:id="119" w:name="_Toc5670"/>
      <w:r>
        <w:t>19.3 C/S</w:t>
      </w:r>
      <w:r>
        <w:t>架构：</w:t>
      </w:r>
      <w:r>
        <w:t>Client/Server</w:t>
      </w:r>
      <w:bookmarkEnd w:id="119"/>
    </w:p>
    <w:p w:rsidR="005E60D2" w:rsidRDefault="005E60D2" w:rsidP="00025CA5">
      <w:pPr>
        <w:numPr>
          <w:ilvl w:val="0"/>
          <w:numId w:val="50"/>
        </w:numPr>
        <w:ind w:left="420"/>
      </w:pPr>
      <w:r>
        <w:rPr>
          <w:rFonts w:hint="eastAsia"/>
        </w:rPr>
        <w:t>两层的</w:t>
      </w:r>
      <w:r>
        <w:rPr>
          <w:rFonts w:hint="eastAsia"/>
        </w:rPr>
        <w:t>C/S</w:t>
      </w:r>
      <w:r>
        <w:rPr>
          <w:rFonts w:hint="eastAsia"/>
        </w:rPr>
        <w:t>架构：</w:t>
      </w:r>
    </w:p>
    <w:p w:rsidR="005E60D2" w:rsidRDefault="005E60D2">
      <w:pPr>
        <w:ind w:left="420" w:firstLine="420"/>
      </w:pPr>
      <w:r>
        <w:rPr>
          <w:rFonts w:hint="eastAsia"/>
        </w:rPr>
        <w:t>优点：发开效率高。</w:t>
      </w:r>
    </w:p>
    <w:p w:rsidR="005E60D2" w:rsidRDefault="005E60D2">
      <w:pPr>
        <w:ind w:firstLineChars="400" w:firstLine="840"/>
      </w:pPr>
      <w:r>
        <w:rPr>
          <w:rFonts w:hint="eastAsia"/>
        </w:rPr>
        <w:t>缺点：①对数据库而言可移植性差。②不适合大型应用（服务器提供的连接个数是有限的）。</w:t>
      </w:r>
    </w:p>
    <w:p w:rsidR="005E60D2" w:rsidRDefault="001B5EFE">
      <w:pPr>
        <w:jc w:val="center"/>
      </w:pPr>
      <w:r>
        <w:pict>
          <v:shape id="_x0000_i1036" type="#_x0000_t75" style="width:236pt;height:150.25pt;mso-wrap-style:square;mso-position-horizontal-relative:page;mso-position-vertical-relative:page">
            <v:imagedata r:id="rId32" o:title=""/>
          </v:shape>
        </w:pict>
      </w:r>
    </w:p>
    <w:p w:rsidR="005E60D2" w:rsidRDefault="005E60D2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）三层的</w:t>
      </w:r>
      <w:r>
        <w:rPr>
          <w:rFonts w:hint="eastAsia"/>
        </w:rPr>
        <w:t>C/S</w:t>
      </w:r>
      <w:r>
        <w:rPr>
          <w:rFonts w:hint="eastAsia"/>
        </w:rPr>
        <w:t>架构：</w:t>
      </w:r>
    </w:p>
    <w:p w:rsidR="005E60D2" w:rsidRDefault="001B5EFE">
      <w:pPr>
        <w:jc w:val="center"/>
      </w:pPr>
      <w:r>
        <w:pict>
          <v:shape id="_x0000_i1037" type="#_x0000_t75" style="width:312.95pt;height:149.85pt;mso-wrap-style:square;mso-position-horizontal-relative:page;mso-position-vertical-relative:page">
            <v:imagedata r:id="rId33" o:title=""/>
          </v:shape>
        </w:pict>
      </w:r>
    </w:p>
    <w:p w:rsidR="005E60D2" w:rsidRDefault="005E60D2">
      <w:pPr>
        <w:ind w:left="840" w:firstLine="420"/>
      </w:pPr>
      <w:r>
        <w:rPr>
          <w:rFonts w:hint="eastAsia"/>
        </w:rPr>
        <w:t>客服端可用</w:t>
      </w:r>
      <w:r>
        <w:rPr>
          <w:rFonts w:hint="eastAsia"/>
        </w:rPr>
        <w:t>VB</w:t>
      </w:r>
      <w:r>
        <w:rPr>
          <w:rFonts w:hint="eastAsia"/>
        </w:rPr>
        <w:t>、</w:t>
      </w:r>
      <w:r>
        <w:rPr>
          <w:rFonts w:hint="eastAsia"/>
        </w:rPr>
        <w:t>VC</w:t>
      </w:r>
      <w:r>
        <w:rPr>
          <w:rFonts w:hint="eastAsia"/>
        </w:rPr>
        <w:t>、</w:t>
      </w:r>
      <w:r>
        <w:rPr>
          <w:rFonts w:hint="eastAsia"/>
        </w:rPr>
        <w:t>Java</w:t>
      </w:r>
      <w:r>
        <w:rPr>
          <w:rFonts w:hint="eastAsia"/>
        </w:rPr>
        <w:t>、</w:t>
      </w:r>
      <w:r>
        <w:rPr>
          <w:rFonts w:hint="eastAsia"/>
        </w:rPr>
        <w:t>Dephi</w:t>
      </w:r>
      <w:r>
        <w:rPr>
          <w:rFonts w:hint="eastAsia"/>
        </w:rPr>
        <w:t>编写。</w:t>
      </w:r>
    </w:p>
    <w:p w:rsidR="005E60D2" w:rsidRDefault="005E60D2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C/S</w:t>
      </w:r>
      <w:r>
        <w:rPr>
          <w:rFonts w:hint="eastAsia"/>
        </w:rPr>
        <w:t>架构一定有自定义协议。</w:t>
      </w:r>
    </w:p>
    <w:p w:rsidR="005E60D2" w:rsidRDefault="005E60D2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TCP/IP</w:t>
      </w:r>
      <w:r>
        <w:rPr>
          <w:rFonts w:hint="eastAsia"/>
        </w:rPr>
        <w:t>协议有两个问题：①拆包问题。②粘包问题。</w:t>
      </w:r>
    </w:p>
    <w:p w:rsidR="005E60D2" w:rsidRDefault="005E60D2">
      <w:pPr>
        <w:ind w:firstLine="420"/>
      </w:pPr>
      <w:r>
        <w:rPr>
          <w:rFonts w:hint="eastAsia"/>
        </w:rPr>
        <w:t>5</w:t>
      </w:r>
      <w:r>
        <w:rPr>
          <w:rFonts w:hint="eastAsia"/>
        </w:rPr>
        <w:t>）三层的</w:t>
      </w:r>
      <w:r>
        <w:rPr>
          <w:rFonts w:hint="eastAsia"/>
        </w:rPr>
        <w:t>C/S</w:t>
      </w:r>
      <w:r>
        <w:rPr>
          <w:rFonts w:hint="eastAsia"/>
        </w:rPr>
        <w:t>架构执行过程：</w:t>
      </w:r>
    </w:p>
    <w:p w:rsidR="005E60D2" w:rsidRDefault="005E60D2">
      <w:pPr>
        <w:ind w:firstLineChars="400" w:firstLine="840"/>
      </w:pPr>
      <w:r>
        <w:rPr>
          <w:rFonts w:hint="eastAsia"/>
        </w:rPr>
        <w:t>用户点击</w:t>
      </w:r>
      <w:r>
        <w:rPr>
          <w:rFonts w:hint="eastAsia"/>
        </w:rPr>
        <w:t>GUI</w:t>
      </w:r>
      <w:r>
        <w:rPr>
          <w:rFonts w:hint="eastAsia"/>
        </w:rPr>
        <w:t>（图形界面），</w:t>
      </w:r>
      <w:r>
        <w:rPr>
          <w:rFonts w:hint="eastAsia"/>
        </w:rPr>
        <w:t>GUI</w:t>
      </w:r>
      <w:r>
        <w:rPr>
          <w:rFonts w:hint="eastAsia"/>
        </w:rPr>
        <w:t>调用通信，通信打包（自定义协议），发送请求给服务器通信，通信拆包（自定义协议），调用业务，业务处理，结果发给通信，通信打包，发送响应给客户端通信，通信拆包，然后更新</w:t>
      </w:r>
      <w:r>
        <w:rPr>
          <w:rFonts w:hint="eastAsia"/>
        </w:rPr>
        <w:t>GUI</w:t>
      </w:r>
      <w:r>
        <w:rPr>
          <w:rFonts w:hint="eastAsia"/>
        </w:rPr>
        <w:t>。</w:t>
      </w:r>
    </w:p>
    <w:p w:rsidR="005E60D2" w:rsidRDefault="005E60D2">
      <w:pPr>
        <w:ind w:firstLine="420"/>
      </w:pP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C/S</w:t>
      </w:r>
      <w:r>
        <w:rPr>
          <w:rFonts w:hint="eastAsia"/>
        </w:rPr>
        <w:t>架构客户端需要单独安装。</w:t>
      </w:r>
    </w:p>
    <w:p w:rsidR="005E60D2" w:rsidRDefault="005E60D2">
      <w:pPr>
        <w:pStyle w:val="2"/>
        <w:rPr>
          <w:rFonts w:hint="default"/>
        </w:rPr>
      </w:pPr>
      <w:bookmarkStart w:id="120" w:name="_Toc17218"/>
      <w:r>
        <w:lastRenderedPageBreak/>
        <w:t>19.4 B/S</w:t>
      </w:r>
      <w:r>
        <w:t>架构：</w:t>
      </w:r>
      <w:r>
        <w:t>Browser/Server</w:t>
      </w:r>
      <w:bookmarkEnd w:id="120"/>
    </w:p>
    <w:p w:rsidR="005E60D2" w:rsidRDefault="005E60D2">
      <w:pPr>
        <w:ind w:firstLine="420"/>
      </w:pPr>
      <w:r>
        <w:rPr>
          <w:rFonts w:hint="eastAsia"/>
        </w:rPr>
        <w:t>和</w:t>
      </w:r>
      <w:r>
        <w:rPr>
          <w:rFonts w:hint="eastAsia"/>
        </w:rPr>
        <w:t>C/S</w:t>
      </w:r>
      <w:r>
        <w:rPr>
          <w:rFonts w:hint="eastAsia"/>
        </w:rPr>
        <w:t>三层架构相同，只是客户端不用写，服务器不用写，通信也不用写，浏览器里都有，采用</w:t>
      </w:r>
      <w:r>
        <w:rPr>
          <w:rFonts w:hint="eastAsia"/>
        </w:rPr>
        <w:t>http</w:t>
      </w:r>
      <w:r>
        <w:rPr>
          <w:rFonts w:hint="eastAsia"/>
        </w:rPr>
        <w:t>协议，是</w:t>
      </w:r>
      <w:r>
        <w:rPr>
          <w:rFonts w:hint="eastAsia"/>
        </w:rPr>
        <w:t>w3c</w:t>
      </w:r>
      <w:r>
        <w:rPr>
          <w:rFonts w:hint="eastAsia"/>
        </w:rPr>
        <w:t>标准，不需要自定义协议了。</w:t>
      </w:r>
    </w:p>
    <w:p w:rsidR="005E60D2" w:rsidRDefault="005E60D2">
      <w:pPr>
        <w:ind w:firstLine="420"/>
      </w:pPr>
      <w:r>
        <w:rPr>
          <w:rFonts w:hint="eastAsia"/>
        </w:rPr>
        <w:t>只需要写界面（负责输入和输出）和业务逻辑（用</w:t>
      </w:r>
      <w:r>
        <w:rPr>
          <w:rFonts w:hint="eastAsia"/>
        </w:rPr>
        <w:t>Java</w:t>
      </w:r>
      <w:r>
        <w:rPr>
          <w:rFonts w:hint="eastAsia"/>
        </w:rPr>
        <w:t>写</w:t>
      </w:r>
      <w:r>
        <w:rPr>
          <w:rFonts w:hint="eastAsia"/>
        </w:rPr>
        <w:t>Servlet</w:t>
      </w:r>
      <w:r>
        <w:rPr>
          <w:rFonts w:hint="eastAsia"/>
        </w:rPr>
        <w:t>、</w:t>
      </w:r>
      <w:r>
        <w:rPr>
          <w:rFonts w:hint="eastAsia"/>
        </w:rPr>
        <w:t>Jsp</w:t>
      </w:r>
      <w:r>
        <w:rPr>
          <w:rFonts w:hint="eastAsia"/>
        </w:rPr>
        <w:t>）。</w:t>
      </w:r>
    </w:p>
    <w:p w:rsidR="005E60D2" w:rsidRDefault="001B5EFE">
      <w:pPr>
        <w:jc w:val="center"/>
      </w:pPr>
      <w:r>
        <w:pict>
          <v:shape id="_x0000_i1038" type="#_x0000_t75" style="width:359.15pt;height:172.7pt;mso-wrap-style:square;mso-position-horizontal-relative:page;mso-position-vertical-relative:page">
            <v:imagedata r:id="rId34" o:title=""/>
          </v:shape>
        </w:pict>
      </w:r>
    </w:p>
    <w:p w:rsidR="005E60D2" w:rsidRDefault="005E60D2">
      <w:pPr>
        <w:ind w:firstLine="420"/>
      </w:pPr>
      <w:r>
        <w:rPr>
          <w:rFonts w:hint="eastAsia"/>
        </w:rPr>
        <w:t>用户点击</w:t>
      </w:r>
      <w:r>
        <w:rPr>
          <w:rFonts w:hint="eastAsia"/>
        </w:rPr>
        <w:t>GUI</w:t>
      </w:r>
      <w:r>
        <w:rPr>
          <w:rFonts w:hint="eastAsia"/>
        </w:rPr>
        <w:t>（图形界面），</w:t>
      </w:r>
      <w:r>
        <w:rPr>
          <w:rFonts w:hint="eastAsia"/>
        </w:rPr>
        <w:t>GUI</w:t>
      </w:r>
      <w:r>
        <w:rPr>
          <w:rFonts w:hint="eastAsia"/>
        </w:rPr>
        <w:t>调用通信，通信打包（</w:t>
      </w:r>
      <w:r>
        <w:rPr>
          <w:rFonts w:hint="eastAsia"/>
        </w:rPr>
        <w:t>http</w:t>
      </w:r>
      <w:r>
        <w:rPr>
          <w:rFonts w:hint="eastAsia"/>
        </w:rPr>
        <w:t>协议），发送请求给</w:t>
      </w:r>
      <w:r>
        <w:rPr>
          <w:rFonts w:hint="eastAsia"/>
        </w:rPr>
        <w:t>web</w:t>
      </w:r>
      <w:r>
        <w:rPr>
          <w:rFonts w:hint="eastAsia"/>
        </w:rPr>
        <w:t>服务器通信，通信拆包（</w:t>
      </w:r>
      <w:r>
        <w:rPr>
          <w:rFonts w:hint="eastAsia"/>
        </w:rPr>
        <w:t>http</w:t>
      </w:r>
      <w:r>
        <w:rPr>
          <w:rFonts w:hint="eastAsia"/>
        </w:rPr>
        <w:t>协议），调用业务，业务处理，结果发给通信，通信打包，发送响应给客户端通信，通信拆包，然后重新生成一个</w:t>
      </w:r>
      <w:r>
        <w:rPr>
          <w:rFonts w:hint="eastAsia"/>
        </w:rPr>
        <w:t>GUI</w:t>
      </w:r>
      <w:r>
        <w:rPr>
          <w:rFonts w:hint="eastAsia"/>
        </w:rPr>
        <w:t>。</w:t>
      </w:r>
    </w:p>
    <w:p w:rsidR="005E60D2" w:rsidRDefault="005E60D2"/>
    <w:p w:rsidR="005E60D2" w:rsidRDefault="005E60D2">
      <w:pPr>
        <w:jc w:val="center"/>
      </w:pPr>
    </w:p>
    <w:p w:rsidR="00E0286D" w:rsidRPr="005E60D2" w:rsidRDefault="00E0286D"/>
    <w:sectPr w:rsidR="00E0286D" w:rsidRPr="005E60D2">
      <w:headerReference w:type="default" r:id="rId35"/>
      <w:footerReference w:type="default" r:id="rId36"/>
      <w:pgSz w:w="11906" w:h="16838"/>
      <w:pgMar w:top="1383" w:right="1800" w:bottom="1383" w:left="1689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3377D" w:rsidRDefault="0083377D" w:rsidP="00100009">
      <w:r>
        <w:separator/>
      </w:r>
    </w:p>
  </w:endnote>
  <w:endnote w:type="continuationSeparator" w:id="0">
    <w:p w:rsidR="0083377D" w:rsidRDefault="0083377D" w:rsidP="001000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sans serif">
    <w:altName w:val="Arial Unicode MS"/>
    <w:charset w:val="01"/>
    <w:family w:val="auto"/>
    <w:pitch w:val="default"/>
    <w:sig w:usb0="00000000" w:usb1="00000000" w:usb2="00000000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B5EFE" w:rsidRDefault="001B5EFE">
    <w:pPr>
      <w:pStyle w:val="a4"/>
      <w:framePr w:h="0" w:wrap="around" w:vAnchor="text" w:hAnchor="margin" w:xAlign="center" w:yAlign="top"/>
      <w:pBdr>
        <w:between w:val="none" w:sz="50" w:space="0" w:color="auto"/>
      </w:pBdr>
    </w:pPr>
  </w:p>
  <w:p w:rsidR="001B5EFE" w:rsidRDefault="001B5EFE">
    <w:pPr>
      <w:pStyle w:val="a4"/>
      <w:framePr w:h="0" w:wrap="around" w:vAnchor="text" w:hAnchor="margin" w:xAlign="outside" w:yAlign="top"/>
      <w:pBdr>
        <w:between w:val="none" w:sz="50" w:space="0" w:color="auto"/>
      </w:pBdr>
    </w:pPr>
  </w:p>
  <w:p w:rsidR="001B5EFE" w:rsidRDefault="001B5EFE">
    <w:pPr>
      <w:pStyle w:val="a4"/>
      <w:ind w:right="360"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B5EFE" w:rsidRDefault="001B5EFE">
    <w:pPr>
      <w:pStyle w:val="a4"/>
      <w:framePr w:h="0" w:wrap="around" w:vAnchor="text" w:hAnchor="margin" w:xAlign="center" w:yAlign="top"/>
      <w:pBdr>
        <w:between w:val="none" w:sz="50" w:space="0" w:color="auto"/>
      </w:pBdr>
    </w:pPr>
    <w:r>
      <w:fldChar w:fldCharType="begin"/>
    </w:r>
    <w:r>
      <w:rPr>
        <w:rStyle w:val="a7"/>
      </w:rPr>
      <w:instrText xml:space="preserve"> PAGE  </w:instrText>
    </w:r>
    <w:r>
      <w:fldChar w:fldCharType="separate"/>
    </w:r>
    <w:r w:rsidR="00C21E4C">
      <w:rPr>
        <w:rStyle w:val="a7"/>
        <w:noProof/>
      </w:rPr>
      <w:t>4</w:t>
    </w:r>
    <w:r>
      <w:fldChar w:fldCharType="end"/>
    </w:r>
  </w:p>
  <w:p w:rsidR="001B5EFE" w:rsidRDefault="001B5EFE">
    <w:pPr>
      <w:pStyle w:val="a4"/>
      <w:framePr w:h="0" w:wrap="around" w:vAnchor="text" w:hAnchor="margin" w:xAlign="outside" w:yAlign="top"/>
      <w:pBdr>
        <w:between w:val="none" w:sz="50" w:space="0" w:color="auto"/>
      </w:pBdr>
      <w:ind w:right="360"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B5EFE" w:rsidRDefault="001B5EFE">
    <w:pPr>
      <w:pStyle w:val="a4"/>
      <w:framePr w:h="0" w:wrap="around" w:vAnchor="text" w:hAnchor="margin" w:xAlign="outside" w:yAlign="top"/>
      <w:pBdr>
        <w:between w:val="none" w:sz="50" w:space="0" w:color="auto"/>
      </w:pBdr>
    </w:pPr>
    <w:r>
      <w:fldChar w:fldCharType="begin"/>
    </w:r>
    <w:r>
      <w:rPr>
        <w:rStyle w:val="a7"/>
      </w:rPr>
      <w:instrText xml:space="preserve"> PAGE  </w:instrText>
    </w:r>
    <w:r>
      <w:fldChar w:fldCharType="separate"/>
    </w:r>
    <w:r w:rsidR="00F705CE">
      <w:rPr>
        <w:rStyle w:val="a7"/>
        <w:noProof/>
      </w:rPr>
      <w:t>32</w:t>
    </w:r>
    <w:r>
      <w:fldChar w:fldCharType="end"/>
    </w:r>
  </w:p>
  <w:p w:rsidR="001B5EFE" w:rsidRDefault="001B5EFE">
    <w:pPr>
      <w:pStyle w:val="a4"/>
      <w:ind w:right="360"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3377D" w:rsidRDefault="0083377D" w:rsidP="00100009">
      <w:r>
        <w:separator/>
      </w:r>
    </w:p>
  </w:footnote>
  <w:footnote w:type="continuationSeparator" w:id="0">
    <w:p w:rsidR="0083377D" w:rsidRDefault="0083377D" w:rsidP="0010000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B5EFE" w:rsidRDefault="001B5EFE">
    <w:pPr>
      <w:pStyle w:val="a3"/>
      <w:rPr>
        <w:rFonts w:ascii="隶书" w:eastAsia="隶书" w:hAnsi="隶书"/>
        <w:sz w:val="24"/>
        <w:szCs w:val="24"/>
      </w:rPr>
    </w:pPr>
    <w:r>
      <w:rPr>
        <w:rFonts w:ascii="隶书" w:eastAsia="隶书" w:hAnsi="隶书" w:hint="eastAsia"/>
        <w:sz w:val="24"/>
        <w:szCs w:val="24"/>
      </w:rP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B5EFE" w:rsidRDefault="001B5EFE"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B5EFE" w:rsidRDefault="001B5EFE" w:rsidP="00100009">
    <w:pPr>
      <w:pStyle w:val="a3"/>
      <w:pBdr>
        <w:bottom w:val="single" w:sz="4" w:space="1" w:color="auto"/>
      </w:pBdr>
      <w:rPr>
        <w:rFonts w:ascii="隶书" w:eastAsia="隶书" w:hAnsi="隶书"/>
        <w:sz w:val="24"/>
        <w:szCs w:val="24"/>
      </w:rPr>
    </w:pPr>
    <w:r>
      <w:rPr>
        <w:rFonts w:ascii="隶书" w:eastAsia="隶书" w:hAnsi="隶书" w:hint="eastAsia"/>
        <w:sz w:val="24"/>
        <w:szCs w:val="24"/>
      </w:rPr>
      <w:t xml:space="preserve">    </w:t>
    </w:r>
    <w:r>
      <w:rPr>
        <w:rFonts w:ascii="隶书" w:eastAsia="隶书" w:hAnsi="隶书" w:hint="eastAsia"/>
        <w:sz w:val="24"/>
        <w:szCs w:val="24"/>
      </w:rPr>
      <w:tab/>
      <w:t xml:space="preserve">     Servlet学习笔记</w:t>
    </w:r>
    <w:r>
      <w:rPr>
        <w:rFonts w:ascii="隶书" w:eastAsia="隶书" w:hAnsi="隶书" w:hint="eastAsia"/>
        <w:sz w:val="24"/>
        <w:szCs w:val="24"/>
      </w:rPr>
      <w:tab/>
    </w:r>
    <w: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1330" o:spid="_x0000_s2049" type="#_x0000_t136" style="position:absolute;left:0;text-align:left;margin-left:0;margin-top:0;width:436.45pt;height:158.6pt;rotation:315;z-index:-251658752;mso-wrap-style:square;mso-position-horizontal:center;mso-position-horizontal-relative:margin;mso-position-vertical:center;mso-position-vertical-relative:margin" fillcolor="silver" stroked="f">
          <v:fill opacity="9830f"/>
          <v:textpath style="font-family:&quot;华文行楷&quot;" trim="t" string="常彦博"/>
          <o:lock v:ext="edit" aspectratio="t" text="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singleLevel"/>
    <w:tmpl w:val="00000001"/>
    <w:lvl w:ilvl="0">
      <w:start w:val="1"/>
      <w:numFmt w:val="bullet"/>
      <w:lvlText w:val="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1">
    <w:nsid w:val="00000002"/>
    <w:multiLevelType w:val="singleLevel"/>
    <w:tmpl w:val="00000002"/>
    <w:lvl w:ilvl="0">
      <w:start w:val="1"/>
      <w:numFmt w:val="bullet"/>
      <w:lvlText w:val=""/>
      <w:lvlJc w:val="left"/>
      <w:pPr>
        <w:tabs>
          <w:tab w:val="num" w:pos="1260"/>
        </w:tabs>
        <w:ind w:left="420" w:hanging="420"/>
      </w:pPr>
      <w:rPr>
        <w:rFonts w:ascii="Wingdings" w:hAnsi="Wingdings" w:hint="default"/>
      </w:rPr>
    </w:lvl>
  </w:abstractNum>
  <w:abstractNum w:abstractNumId="2">
    <w:nsid w:val="00000008"/>
    <w:multiLevelType w:val="singleLevel"/>
    <w:tmpl w:val="00000008"/>
    <w:lvl w:ilvl="0">
      <w:start w:val="1"/>
      <w:numFmt w:val="bullet"/>
      <w:lvlText w:val=""/>
      <w:lvlJc w:val="left"/>
      <w:pPr>
        <w:tabs>
          <w:tab w:val="num" w:pos="1260"/>
        </w:tabs>
        <w:ind w:left="420" w:hanging="420"/>
      </w:pPr>
      <w:rPr>
        <w:rFonts w:ascii="Wingdings" w:hAnsi="Wingdings" w:hint="default"/>
      </w:rPr>
    </w:lvl>
  </w:abstractNum>
  <w:abstractNum w:abstractNumId="3">
    <w:nsid w:val="0000000D"/>
    <w:multiLevelType w:val="singleLevel"/>
    <w:tmpl w:val="0000000D"/>
    <w:lvl w:ilvl="0">
      <w:start w:val="1"/>
      <w:numFmt w:val="bullet"/>
      <w:lvlText w:val=""/>
      <w:lvlJc w:val="left"/>
      <w:pPr>
        <w:tabs>
          <w:tab w:val="num" w:pos="840"/>
        </w:tabs>
        <w:ind w:left="420" w:hanging="420"/>
      </w:pPr>
      <w:rPr>
        <w:rFonts w:ascii="Wingdings" w:hAnsi="Wingdings" w:hint="default"/>
      </w:rPr>
    </w:lvl>
  </w:abstractNum>
  <w:abstractNum w:abstractNumId="4">
    <w:nsid w:val="0000000E"/>
    <w:multiLevelType w:val="singleLevel"/>
    <w:tmpl w:val="0000000E"/>
    <w:lvl w:ilvl="0">
      <w:start w:val="1"/>
      <w:numFmt w:val="bullet"/>
      <w:lvlText w:val=""/>
      <w:lvlJc w:val="left"/>
      <w:pPr>
        <w:tabs>
          <w:tab w:val="num" w:pos="840"/>
        </w:tabs>
        <w:ind w:left="420" w:hanging="420"/>
      </w:pPr>
      <w:rPr>
        <w:rFonts w:ascii="Wingdings" w:hAnsi="Wingdings" w:hint="default"/>
      </w:rPr>
    </w:lvl>
  </w:abstractNum>
  <w:abstractNum w:abstractNumId="5">
    <w:nsid w:val="0000000F"/>
    <w:multiLevelType w:val="singleLevel"/>
    <w:tmpl w:val="0000000F"/>
    <w:lvl w:ilvl="0">
      <w:start w:val="1"/>
      <w:numFmt w:val="bullet"/>
      <w:lvlText w:val=""/>
      <w:lvlJc w:val="left"/>
      <w:pPr>
        <w:tabs>
          <w:tab w:val="num" w:pos="840"/>
        </w:tabs>
        <w:ind w:left="420" w:hanging="420"/>
      </w:pPr>
      <w:rPr>
        <w:rFonts w:ascii="Wingdings" w:hAnsi="Wingdings" w:hint="default"/>
      </w:rPr>
    </w:lvl>
  </w:abstractNum>
  <w:abstractNum w:abstractNumId="6">
    <w:nsid w:val="00000010"/>
    <w:multiLevelType w:val="singleLevel"/>
    <w:tmpl w:val="00000010"/>
    <w:lvl w:ilvl="0">
      <w:start w:val="1"/>
      <w:numFmt w:val="bullet"/>
      <w:lvlText w:val=""/>
      <w:lvlJc w:val="left"/>
      <w:pPr>
        <w:tabs>
          <w:tab w:val="num" w:pos="840"/>
        </w:tabs>
        <w:ind w:left="420" w:hanging="420"/>
      </w:pPr>
      <w:rPr>
        <w:rFonts w:ascii="Wingdings" w:hAnsi="Wingdings" w:hint="default"/>
      </w:rPr>
    </w:lvl>
  </w:abstractNum>
  <w:abstractNum w:abstractNumId="7">
    <w:nsid w:val="00000011"/>
    <w:multiLevelType w:val="singleLevel"/>
    <w:tmpl w:val="00000011"/>
    <w:lvl w:ilvl="0">
      <w:start w:val="1"/>
      <w:numFmt w:val="bullet"/>
      <w:lvlText w:val=""/>
      <w:lvlJc w:val="left"/>
      <w:pPr>
        <w:tabs>
          <w:tab w:val="num" w:pos="1260"/>
        </w:tabs>
        <w:ind w:left="420" w:hanging="420"/>
      </w:pPr>
      <w:rPr>
        <w:rFonts w:ascii="Wingdings" w:hAnsi="Wingdings" w:hint="default"/>
      </w:rPr>
    </w:lvl>
  </w:abstractNum>
  <w:abstractNum w:abstractNumId="8">
    <w:nsid w:val="00000012"/>
    <w:multiLevelType w:val="singleLevel"/>
    <w:tmpl w:val="00000012"/>
    <w:lvl w:ilvl="0">
      <w:start w:val="1"/>
      <w:numFmt w:val="bullet"/>
      <w:lvlText w:val=""/>
      <w:lvlJc w:val="left"/>
      <w:pPr>
        <w:tabs>
          <w:tab w:val="num" w:pos="840"/>
        </w:tabs>
        <w:ind w:left="420" w:hanging="420"/>
      </w:pPr>
      <w:rPr>
        <w:rFonts w:ascii="Wingdings" w:hAnsi="Wingdings" w:hint="default"/>
      </w:rPr>
    </w:lvl>
  </w:abstractNum>
  <w:abstractNum w:abstractNumId="9">
    <w:nsid w:val="00000013"/>
    <w:multiLevelType w:val="singleLevel"/>
    <w:tmpl w:val="00000013"/>
    <w:lvl w:ilvl="0">
      <w:start w:val="2"/>
      <w:numFmt w:val="decimal"/>
      <w:suff w:val="nothing"/>
      <w:lvlText w:val="%1）"/>
      <w:lvlJc w:val="left"/>
    </w:lvl>
  </w:abstractNum>
  <w:abstractNum w:abstractNumId="10">
    <w:nsid w:val="00000014"/>
    <w:multiLevelType w:val="multilevel"/>
    <w:tmpl w:val="00000014"/>
    <w:lvl w:ilvl="0">
      <w:start w:val="1"/>
      <w:numFmt w:val="upperLetter"/>
      <w:pStyle w:val="4"/>
      <w:lvlText w:val="%1."/>
      <w:lvlJc w:val="left"/>
      <w:pPr>
        <w:ind w:left="420" w:hanging="42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int="default"/>
      </w:rPr>
    </w:lvl>
  </w:abstractNum>
  <w:abstractNum w:abstractNumId="11">
    <w:nsid w:val="00000015"/>
    <w:multiLevelType w:val="singleLevel"/>
    <w:tmpl w:val="00000015"/>
    <w:lvl w:ilvl="0">
      <w:start w:val="1"/>
      <w:numFmt w:val="bullet"/>
      <w:lvlText w:val=""/>
      <w:lvlJc w:val="left"/>
      <w:pPr>
        <w:tabs>
          <w:tab w:val="num" w:pos="1260"/>
        </w:tabs>
        <w:ind w:left="420" w:hanging="420"/>
      </w:pPr>
      <w:rPr>
        <w:rFonts w:ascii="Wingdings" w:hAnsi="Wingdings" w:hint="default"/>
      </w:rPr>
    </w:lvl>
  </w:abstractNum>
  <w:abstractNum w:abstractNumId="12">
    <w:nsid w:val="00000016"/>
    <w:multiLevelType w:val="singleLevel"/>
    <w:tmpl w:val="00000016"/>
    <w:lvl w:ilvl="0">
      <w:start w:val="1"/>
      <w:numFmt w:val="decimal"/>
      <w:suff w:val="nothing"/>
      <w:lvlText w:val="%1）"/>
      <w:lvlJc w:val="left"/>
      <w:pPr>
        <w:ind w:left="0"/>
      </w:pPr>
    </w:lvl>
  </w:abstractNum>
  <w:abstractNum w:abstractNumId="13">
    <w:nsid w:val="00000017"/>
    <w:multiLevelType w:val="singleLevel"/>
    <w:tmpl w:val="00000017"/>
    <w:lvl w:ilvl="0">
      <w:start w:val="1"/>
      <w:numFmt w:val="decimal"/>
      <w:suff w:val="nothing"/>
      <w:lvlText w:val="%1）"/>
      <w:lvlJc w:val="left"/>
      <w:pPr>
        <w:ind w:left="0"/>
      </w:pPr>
    </w:lvl>
  </w:abstractNum>
  <w:abstractNum w:abstractNumId="14">
    <w:nsid w:val="00000018"/>
    <w:multiLevelType w:val="singleLevel"/>
    <w:tmpl w:val="00000018"/>
    <w:lvl w:ilvl="0">
      <w:start w:val="1"/>
      <w:numFmt w:val="bullet"/>
      <w:lvlText w:val=""/>
      <w:lvlJc w:val="left"/>
      <w:pPr>
        <w:tabs>
          <w:tab w:val="num" w:pos="840"/>
        </w:tabs>
        <w:ind w:left="420" w:hanging="420"/>
      </w:pPr>
      <w:rPr>
        <w:rFonts w:ascii="Wingdings" w:hAnsi="Wingdings" w:hint="default"/>
      </w:rPr>
    </w:lvl>
  </w:abstractNum>
  <w:abstractNum w:abstractNumId="15">
    <w:nsid w:val="00000019"/>
    <w:multiLevelType w:val="singleLevel"/>
    <w:tmpl w:val="00000019"/>
    <w:lvl w:ilvl="0">
      <w:start w:val="1"/>
      <w:numFmt w:val="bullet"/>
      <w:lvlText w:val=""/>
      <w:lvlJc w:val="left"/>
      <w:pPr>
        <w:tabs>
          <w:tab w:val="num" w:pos="2520"/>
        </w:tabs>
        <w:ind w:left="420" w:hanging="420"/>
      </w:pPr>
      <w:rPr>
        <w:rFonts w:ascii="Wingdings" w:hAnsi="Wingdings" w:hint="default"/>
      </w:rPr>
    </w:lvl>
  </w:abstractNum>
  <w:abstractNum w:abstractNumId="16">
    <w:nsid w:val="0000001A"/>
    <w:multiLevelType w:val="singleLevel"/>
    <w:tmpl w:val="0000001A"/>
    <w:lvl w:ilvl="0">
      <w:start w:val="1"/>
      <w:numFmt w:val="bullet"/>
      <w:lvlText w:val=""/>
      <w:lvlJc w:val="left"/>
      <w:pPr>
        <w:tabs>
          <w:tab w:val="num" w:pos="840"/>
        </w:tabs>
        <w:ind w:left="420" w:hanging="420"/>
      </w:pPr>
      <w:rPr>
        <w:rFonts w:ascii="Wingdings" w:hAnsi="Wingdings" w:hint="default"/>
      </w:rPr>
    </w:lvl>
  </w:abstractNum>
  <w:abstractNum w:abstractNumId="17">
    <w:nsid w:val="0000001B"/>
    <w:multiLevelType w:val="singleLevel"/>
    <w:tmpl w:val="0000001B"/>
    <w:lvl w:ilvl="0">
      <w:start w:val="1"/>
      <w:numFmt w:val="bullet"/>
      <w:lvlText w:val=""/>
      <w:lvlJc w:val="left"/>
      <w:pPr>
        <w:tabs>
          <w:tab w:val="num" w:pos="840"/>
        </w:tabs>
        <w:ind w:left="420" w:hanging="420"/>
      </w:pPr>
      <w:rPr>
        <w:rFonts w:ascii="Wingdings" w:hAnsi="Wingdings" w:hint="default"/>
      </w:rPr>
    </w:lvl>
  </w:abstractNum>
  <w:abstractNum w:abstractNumId="18">
    <w:nsid w:val="0000001C"/>
    <w:multiLevelType w:val="singleLevel"/>
    <w:tmpl w:val="0000001C"/>
    <w:lvl w:ilvl="0">
      <w:start w:val="1"/>
      <w:numFmt w:val="bullet"/>
      <w:lvlText w:val=""/>
      <w:lvlJc w:val="left"/>
      <w:pPr>
        <w:tabs>
          <w:tab w:val="num" w:pos="1260"/>
        </w:tabs>
        <w:ind w:left="420" w:hanging="420"/>
      </w:pPr>
      <w:rPr>
        <w:rFonts w:ascii="Wingdings" w:hAnsi="Wingdings" w:hint="default"/>
      </w:rPr>
    </w:lvl>
  </w:abstractNum>
  <w:abstractNum w:abstractNumId="19">
    <w:nsid w:val="0000001D"/>
    <w:multiLevelType w:val="multilevel"/>
    <w:tmpl w:val="0000001D"/>
    <w:lvl w:ilvl="0">
      <w:start w:val="3"/>
      <w:numFmt w:val="decimal"/>
      <w:suff w:val="nothing"/>
      <w:lvlText w:val="%1）"/>
      <w:lvlJc w:val="left"/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20">
    <w:nsid w:val="0000001E"/>
    <w:multiLevelType w:val="singleLevel"/>
    <w:tmpl w:val="0000001E"/>
    <w:lvl w:ilvl="0">
      <w:start w:val="1"/>
      <w:numFmt w:val="bullet"/>
      <w:lvlText w:val=""/>
      <w:lvlJc w:val="left"/>
      <w:pPr>
        <w:tabs>
          <w:tab w:val="num" w:pos="1260"/>
        </w:tabs>
        <w:ind w:left="420" w:hanging="420"/>
      </w:pPr>
      <w:rPr>
        <w:rFonts w:ascii="Wingdings" w:hAnsi="Wingdings" w:hint="default"/>
      </w:rPr>
    </w:lvl>
  </w:abstractNum>
  <w:abstractNum w:abstractNumId="21">
    <w:nsid w:val="0000001F"/>
    <w:multiLevelType w:val="singleLevel"/>
    <w:tmpl w:val="0000001F"/>
    <w:lvl w:ilvl="0">
      <w:start w:val="1"/>
      <w:numFmt w:val="bullet"/>
      <w:lvlText w:val=""/>
      <w:lvlJc w:val="left"/>
      <w:pPr>
        <w:tabs>
          <w:tab w:val="num" w:pos="3534"/>
        </w:tabs>
        <w:ind w:left="3114" w:hanging="420"/>
      </w:pPr>
      <w:rPr>
        <w:rFonts w:ascii="Wingdings" w:hAnsi="Wingdings" w:hint="default"/>
      </w:rPr>
    </w:lvl>
  </w:abstractNum>
  <w:abstractNum w:abstractNumId="22">
    <w:nsid w:val="00000020"/>
    <w:multiLevelType w:val="singleLevel"/>
    <w:tmpl w:val="00000020"/>
    <w:lvl w:ilvl="0">
      <w:start w:val="4"/>
      <w:numFmt w:val="decimal"/>
      <w:suff w:val="nothing"/>
      <w:lvlText w:val="%1）"/>
      <w:lvlJc w:val="left"/>
    </w:lvl>
  </w:abstractNum>
  <w:abstractNum w:abstractNumId="23">
    <w:nsid w:val="00000021"/>
    <w:multiLevelType w:val="singleLevel"/>
    <w:tmpl w:val="00000021"/>
    <w:lvl w:ilvl="0">
      <w:start w:val="1"/>
      <w:numFmt w:val="bullet"/>
      <w:lvlText w:val=""/>
      <w:lvlJc w:val="left"/>
      <w:pPr>
        <w:tabs>
          <w:tab w:val="num" w:pos="1260"/>
        </w:tabs>
        <w:ind w:left="420" w:hanging="420"/>
      </w:pPr>
      <w:rPr>
        <w:rFonts w:ascii="Wingdings" w:hAnsi="Wingdings" w:hint="default"/>
      </w:rPr>
    </w:lvl>
  </w:abstractNum>
  <w:abstractNum w:abstractNumId="24">
    <w:nsid w:val="00000022"/>
    <w:multiLevelType w:val="singleLevel"/>
    <w:tmpl w:val="00000022"/>
    <w:lvl w:ilvl="0">
      <w:start w:val="1"/>
      <w:numFmt w:val="bullet"/>
      <w:lvlText w:val=""/>
      <w:lvlJc w:val="left"/>
      <w:pPr>
        <w:tabs>
          <w:tab w:val="num" w:pos="1260"/>
        </w:tabs>
        <w:ind w:left="420" w:hanging="420"/>
      </w:pPr>
      <w:rPr>
        <w:rFonts w:ascii="Wingdings" w:hAnsi="Wingdings" w:hint="default"/>
      </w:rPr>
    </w:lvl>
  </w:abstractNum>
  <w:abstractNum w:abstractNumId="25">
    <w:nsid w:val="00000023"/>
    <w:multiLevelType w:val="singleLevel"/>
    <w:tmpl w:val="00000023"/>
    <w:lvl w:ilvl="0">
      <w:start w:val="1"/>
      <w:numFmt w:val="bullet"/>
      <w:lvlText w:val=""/>
      <w:lvlJc w:val="left"/>
      <w:pPr>
        <w:tabs>
          <w:tab w:val="num" w:pos="840"/>
        </w:tabs>
        <w:ind w:left="420" w:hanging="420"/>
      </w:pPr>
      <w:rPr>
        <w:rFonts w:ascii="Wingdings" w:hAnsi="Wingdings" w:hint="default"/>
      </w:rPr>
    </w:lvl>
  </w:abstractNum>
  <w:abstractNum w:abstractNumId="26">
    <w:nsid w:val="00000024"/>
    <w:multiLevelType w:val="singleLevel"/>
    <w:tmpl w:val="00000024"/>
    <w:lvl w:ilvl="0">
      <w:start w:val="1"/>
      <w:numFmt w:val="bullet"/>
      <w:lvlText w:val=""/>
      <w:lvlJc w:val="left"/>
      <w:pPr>
        <w:tabs>
          <w:tab w:val="num" w:pos="1260"/>
        </w:tabs>
        <w:ind w:left="420" w:hanging="420"/>
      </w:pPr>
      <w:rPr>
        <w:rFonts w:ascii="Wingdings" w:hAnsi="Wingdings" w:hint="default"/>
      </w:rPr>
    </w:lvl>
  </w:abstractNum>
  <w:abstractNum w:abstractNumId="27">
    <w:nsid w:val="00000025"/>
    <w:multiLevelType w:val="singleLevel"/>
    <w:tmpl w:val="00000025"/>
    <w:lvl w:ilvl="0">
      <w:start w:val="1"/>
      <w:numFmt w:val="bullet"/>
      <w:lvlText w:val=""/>
      <w:lvlJc w:val="left"/>
      <w:pPr>
        <w:tabs>
          <w:tab w:val="num" w:pos="840"/>
        </w:tabs>
        <w:ind w:left="420" w:hanging="420"/>
      </w:pPr>
      <w:rPr>
        <w:rFonts w:ascii="Wingdings" w:hAnsi="Wingdings" w:hint="default"/>
      </w:rPr>
    </w:lvl>
  </w:abstractNum>
  <w:abstractNum w:abstractNumId="28">
    <w:nsid w:val="00000026"/>
    <w:multiLevelType w:val="singleLevel"/>
    <w:tmpl w:val="00000026"/>
    <w:lvl w:ilvl="0">
      <w:start w:val="3"/>
      <w:numFmt w:val="decimal"/>
      <w:suff w:val="nothing"/>
      <w:lvlText w:val="%1）"/>
      <w:lvlJc w:val="left"/>
    </w:lvl>
  </w:abstractNum>
  <w:abstractNum w:abstractNumId="29">
    <w:nsid w:val="00000027"/>
    <w:multiLevelType w:val="singleLevel"/>
    <w:tmpl w:val="00000027"/>
    <w:lvl w:ilvl="0">
      <w:start w:val="1"/>
      <w:numFmt w:val="bullet"/>
      <w:lvlText w:val=""/>
      <w:lvlJc w:val="left"/>
      <w:pPr>
        <w:tabs>
          <w:tab w:val="num" w:pos="840"/>
        </w:tabs>
        <w:ind w:left="420" w:hanging="420"/>
      </w:pPr>
      <w:rPr>
        <w:rFonts w:ascii="Wingdings" w:hAnsi="Wingdings" w:hint="default"/>
      </w:rPr>
    </w:lvl>
  </w:abstractNum>
  <w:abstractNum w:abstractNumId="30">
    <w:nsid w:val="00000028"/>
    <w:multiLevelType w:val="singleLevel"/>
    <w:tmpl w:val="00000028"/>
    <w:lvl w:ilvl="0">
      <w:start w:val="1"/>
      <w:numFmt w:val="bullet"/>
      <w:lvlText w:val=""/>
      <w:lvlJc w:val="left"/>
      <w:pPr>
        <w:tabs>
          <w:tab w:val="num" w:pos="840"/>
        </w:tabs>
        <w:ind w:left="420" w:hanging="420"/>
      </w:pPr>
      <w:rPr>
        <w:rFonts w:ascii="Wingdings" w:hAnsi="Wingdings" w:hint="default"/>
      </w:rPr>
    </w:lvl>
  </w:abstractNum>
  <w:abstractNum w:abstractNumId="31">
    <w:nsid w:val="00000029"/>
    <w:multiLevelType w:val="singleLevel"/>
    <w:tmpl w:val="00000029"/>
    <w:lvl w:ilvl="0">
      <w:start w:val="1"/>
      <w:numFmt w:val="bullet"/>
      <w:lvlText w:val=""/>
      <w:lvlJc w:val="left"/>
      <w:pPr>
        <w:tabs>
          <w:tab w:val="num" w:pos="840"/>
        </w:tabs>
        <w:ind w:left="420" w:hanging="420"/>
      </w:pPr>
      <w:rPr>
        <w:rFonts w:ascii="Wingdings" w:hAnsi="Wingdings" w:hint="default"/>
      </w:rPr>
    </w:lvl>
  </w:abstractNum>
  <w:abstractNum w:abstractNumId="32">
    <w:nsid w:val="0000002A"/>
    <w:multiLevelType w:val="singleLevel"/>
    <w:tmpl w:val="0000002A"/>
    <w:lvl w:ilvl="0">
      <w:start w:val="1"/>
      <w:numFmt w:val="bullet"/>
      <w:lvlText w:val=""/>
      <w:lvlJc w:val="left"/>
      <w:pPr>
        <w:tabs>
          <w:tab w:val="num" w:pos="1260"/>
        </w:tabs>
        <w:ind w:left="420" w:hanging="420"/>
      </w:pPr>
      <w:rPr>
        <w:rFonts w:ascii="Wingdings" w:hAnsi="Wingdings" w:hint="default"/>
      </w:rPr>
    </w:lvl>
  </w:abstractNum>
  <w:abstractNum w:abstractNumId="33">
    <w:nsid w:val="0000002B"/>
    <w:multiLevelType w:val="singleLevel"/>
    <w:tmpl w:val="0000002B"/>
    <w:lvl w:ilvl="0">
      <w:start w:val="1"/>
      <w:numFmt w:val="bullet"/>
      <w:lvlText w:val="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34">
    <w:nsid w:val="0000002C"/>
    <w:multiLevelType w:val="singleLevel"/>
    <w:tmpl w:val="0000002C"/>
    <w:lvl w:ilvl="0">
      <w:start w:val="1"/>
      <w:numFmt w:val="decimal"/>
      <w:suff w:val="nothing"/>
      <w:lvlText w:val="%1）"/>
      <w:lvlJc w:val="left"/>
    </w:lvl>
  </w:abstractNum>
  <w:abstractNum w:abstractNumId="35">
    <w:nsid w:val="0000002D"/>
    <w:multiLevelType w:val="singleLevel"/>
    <w:tmpl w:val="0000002D"/>
    <w:lvl w:ilvl="0">
      <w:start w:val="1"/>
      <w:numFmt w:val="bullet"/>
      <w:lvlText w:val="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36">
    <w:nsid w:val="0000002E"/>
    <w:multiLevelType w:val="singleLevel"/>
    <w:tmpl w:val="0000002E"/>
    <w:lvl w:ilvl="0">
      <w:start w:val="1"/>
      <w:numFmt w:val="bullet"/>
      <w:lvlText w:val=""/>
      <w:lvlJc w:val="left"/>
      <w:pPr>
        <w:tabs>
          <w:tab w:val="num" w:pos="1260"/>
        </w:tabs>
        <w:ind w:left="420" w:hanging="420"/>
      </w:pPr>
      <w:rPr>
        <w:rFonts w:ascii="Wingdings" w:hAnsi="Wingdings" w:hint="default"/>
      </w:rPr>
    </w:lvl>
  </w:abstractNum>
  <w:abstractNum w:abstractNumId="37">
    <w:nsid w:val="0000002F"/>
    <w:multiLevelType w:val="singleLevel"/>
    <w:tmpl w:val="0000002F"/>
    <w:lvl w:ilvl="0">
      <w:start w:val="1"/>
      <w:numFmt w:val="bullet"/>
      <w:lvlText w:val=""/>
      <w:lvlJc w:val="left"/>
      <w:pPr>
        <w:tabs>
          <w:tab w:val="num" w:pos="2520"/>
        </w:tabs>
        <w:ind w:left="420" w:hanging="420"/>
      </w:pPr>
      <w:rPr>
        <w:rFonts w:ascii="Wingdings" w:hAnsi="Wingdings" w:hint="default"/>
      </w:rPr>
    </w:lvl>
  </w:abstractNum>
  <w:abstractNum w:abstractNumId="38">
    <w:nsid w:val="00000030"/>
    <w:multiLevelType w:val="singleLevel"/>
    <w:tmpl w:val="00000030"/>
    <w:lvl w:ilvl="0">
      <w:start w:val="1"/>
      <w:numFmt w:val="bullet"/>
      <w:lvlText w:val=""/>
      <w:lvlJc w:val="left"/>
      <w:pPr>
        <w:tabs>
          <w:tab w:val="num" w:pos="1260"/>
        </w:tabs>
        <w:ind w:left="420" w:hanging="420"/>
      </w:pPr>
      <w:rPr>
        <w:rFonts w:ascii="Wingdings" w:hAnsi="Wingdings" w:hint="default"/>
      </w:rPr>
    </w:lvl>
  </w:abstractNum>
  <w:abstractNum w:abstractNumId="39">
    <w:nsid w:val="00000031"/>
    <w:multiLevelType w:val="singleLevel"/>
    <w:tmpl w:val="00000031"/>
    <w:lvl w:ilvl="0">
      <w:start w:val="1"/>
      <w:numFmt w:val="bullet"/>
      <w:lvlText w:val="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40">
    <w:nsid w:val="00000032"/>
    <w:multiLevelType w:val="singleLevel"/>
    <w:tmpl w:val="00000032"/>
    <w:lvl w:ilvl="0">
      <w:start w:val="1"/>
      <w:numFmt w:val="bullet"/>
      <w:lvlText w:val=""/>
      <w:lvlJc w:val="left"/>
      <w:pPr>
        <w:tabs>
          <w:tab w:val="num" w:pos="2100"/>
        </w:tabs>
        <w:ind w:left="420" w:hanging="420"/>
      </w:pPr>
      <w:rPr>
        <w:rFonts w:ascii="Wingdings" w:hAnsi="Wingdings" w:hint="default"/>
      </w:rPr>
    </w:lvl>
  </w:abstractNum>
  <w:abstractNum w:abstractNumId="41">
    <w:nsid w:val="00000033"/>
    <w:multiLevelType w:val="singleLevel"/>
    <w:tmpl w:val="00000033"/>
    <w:lvl w:ilvl="0">
      <w:start w:val="1"/>
      <w:numFmt w:val="bullet"/>
      <w:lvlText w:val=""/>
      <w:lvlJc w:val="left"/>
      <w:pPr>
        <w:tabs>
          <w:tab w:val="num" w:pos="840"/>
        </w:tabs>
        <w:ind w:left="420" w:hanging="420"/>
      </w:pPr>
      <w:rPr>
        <w:rFonts w:ascii="Wingdings" w:hAnsi="Wingdings" w:hint="default"/>
      </w:rPr>
    </w:lvl>
  </w:abstractNum>
  <w:abstractNum w:abstractNumId="42">
    <w:nsid w:val="00000034"/>
    <w:multiLevelType w:val="singleLevel"/>
    <w:tmpl w:val="00000034"/>
    <w:lvl w:ilvl="0">
      <w:start w:val="1"/>
      <w:numFmt w:val="bullet"/>
      <w:lvlText w:val="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43">
    <w:nsid w:val="00000035"/>
    <w:multiLevelType w:val="singleLevel"/>
    <w:tmpl w:val="00000035"/>
    <w:lvl w:ilvl="0">
      <w:start w:val="1"/>
      <w:numFmt w:val="bullet"/>
      <w:lvlText w:val=""/>
      <w:lvlJc w:val="left"/>
      <w:pPr>
        <w:tabs>
          <w:tab w:val="num" w:pos="840"/>
        </w:tabs>
        <w:ind w:left="420" w:hanging="420"/>
      </w:pPr>
      <w:rPr>
        <w:rFonts w:ascii="Wingdings" w:hAnsi="Wingdings" w:hint="default"/>
      </w:rPr>
    </w:lvl>
  </w:abstractNum>
  <w:abstractNum w:abstractNumId="44">
    <w:nsid w:val="00000036"/>
    <w:multiLevelType w:val="singleLevel"/>
    <w:tmpl w:val="00000036"/>
    <w:lvl w:ilvl="0">
      <w:start w:val="1"/>
      <w:numFmt w:val="bullet"/>
      <w:lvlText w:val=""/>
      <w:lvlJc w:val="left"/>
      <w:pPr>
        <w:tabs>
          <w:tab w:val="num" w:pos="840"/>
        </w:tabs>
        <w:ind w:left="420" w:hanging="420"/>
      </w:pPr>
      <w:rPr>
        <w:rFonts w:ascii="Wingdings" w:hAnsi="Wingdings" w:hint="default"/>
      </w:rPr>
    </w:lvl>
  </w:abstractNum>
  <w:abstractNum w:abstractNumId="45">
    <w:nsid w:val="00000037"/>
    <w:multiLevelType w:val="singleLevel"/>
    <w:tmpl w:val="00000037"/>
    <w:lvl w:ilvl="0">
      <w:start w:val="1"/>
      <w:numFmt w:val="bullet"/>
      <w:lvlText w:val=""/>
      <w:lvlJc w:val="left"/>
      <w:pPr>
        <w:tabs>
          <w:tab w:val="num" w:pos="840"/>
        </w:tabs>
        <w:ind w:left="420" w:hanging="420"/>
      </w:pPr>
      <w:rPr>
        <w:rFonts w:ascii="Wingdings" w:hAnsi="Wingdings" w:hint="default"/>
      </w:rPr>
    </w:lvl>
  </w:abstractNum>
  <w:abstractNum w:abstractNumId="46">
    <w:nsid w:val="00000038"/>
    <w:multiLevelType w:val="singleLevel"/>
    <w:tmpl w:val="00000038"/>
    <w:lvl w:ilvl="0">
      <w:start w:val="1"/>
      <w:numFmt w:val="bullet"/>
      <w:lvlText w:val=""/>
      <w:lvlJc w:val="left"/>
      <w:pPr>
        <w:tabs>
          <w:tab w:val="num" w:pos="1260"/>
        </w:tabs>
        <w:ind w:left="420" w:hanging="420"/>
      </w:pPr>
      <w:rPr>
        <w:rFonts w:ascii="Wingdings" w:hAnsi="Wingdings" w:hint="default"/>
      </w:rPr>
    </w:lvl>
  </w:abstractNum>
  <w:abstractNum w:abstractNumId="47">
    <w:nsid w:val="00000039"/>
    <w:multiLevelType w:val="singleLevel"/>
    <w:tmpl w:val="00000039"/>
    <w:lvl w:ilvl="0">
      <w:start w:val="1"/>
      <w:numFmt w:val="bullet"/>
      <w:lvlText w:val=""/>
      <w:lvlJc w:val="left"/>
      <w:pPr>
        <w:tabs>
          <w:tab w:val="num" w:pos="1260"/>
        </w:tabs>
        <w:ind w:left="420" w:hanging="420"/>
      </w:pPr>
      <w:rPr>
        <w:rFonts w:ascii="Wingdings" w:hAnsi="Wingdings" w:hint="default"/>
      </w:rPr>
    </w:lvl>
  </w:abstractNum>
  <w:abstractNum w:abstractNumId="48">
    <w:nsid w:val="0000003A"/>
    <w:multiLevelType w:val="singleLevel"/>
    <w:tmpl w:val="0000003A"/>
    <w:lvl w:ilvl="0">
      <w:start w:val="1"/>
      <w:numFmt w:val="bullet"/>
      <w:lvlText w:val=""/>
      <w:lvlJc w:val="left"/>
      <w:pPr>
        <w:tabs>
          <w:tab w:val="num" w:pos="2100"/>
        </w:tabs>
        <w:ind w:left="420" w:hanging="420"/>
      </w:pPr>
      <w:rPr>
        <w:rFonts w:ascii="Wingdings" w:hAnsi="Wingdings" w:hint="default"/>
      </w:rPr>
    </w:lvl>
  </w:abstractNum>
  <w:abstractNum w:abstractNumId="49">
    <w:nsid w:val="0000003C"/>
    <w:multiLevelType w:val="singleLevel"/>
    <w:tmpl w:val="0000003C"/>
    <w:lvl w:ilvl="0">
      <w:start w:val="1"/>
      <w:numFmt w:val="bullet"/>
      <w:lvlText w:val=""/>
      <w:lvlJc w:val="left"/>
      <w:pPr>
        <w:tabs>
          <w:tab w:val="num" w:pos="1260"/>
        </w:tabs>
        <w:ind w:left="420" w:hanging="420"/>
      </w:pPr>
      <w:rPr>
        <w:rFonts w:ascii="Wingdings" w:hAnsi="Wingdings" w:hint="default"/>
      </w:rPr>
    </w:lvl>
  </w:abstractNum>
  <w:num w:numId="1">
    <w:abstractNumId w:val="10"/>
  </w:num>
  <w:num w:numId="2">
    <w:abstractNumId w:val="25"/>
  </w:num>
  <w:num w:numId="3">
    <w:abstractNumId w:val="45"/>
  </w:num>
  <w:num w:numId="4">
    <w:abstractNumId w:val="48"/>
  </w:num>
  <w:num w:numId="5">
    <w:abstractNumId w:val="40"/>
  </w:num>
  <w:num w:numId="6">
    <w:abstractNumId w:val="15"/>
  </w:num>
  <w:num w:numId="7">
    <w:abstractNumId w:val="37"/>
  </w:num>
  <w:num w:numId="8">
    <w:abstractNumId w:val="39"/>
  </w:num>
  <w:num w:numId="9">
    <w:abstractNumId w:val="43"/>
  </w:num>
  <w:num w:numId="10">
    <w:abstractNumId w:val="17"/>
  </w:num>
  <w:num w:numId="11">
    <w:abstractNumId w:val="7"/>
  </w:num>
  <w:num w:numId="12">
    <w:abstractNumId w:val="4"/>
  </w:num>
  <w:num w:numId="13">
    <w:abstractNumId w:val="27"/>
  </w:num>
  <w:num w:numId="14">
    <w:abstractNumId w:val="30"/>
  </w:num>
  <w:num w:numId="15">
    <w:abstractNumId w:val="11"/>
  </w:num>
  <w:num w:numId="16">
    <w:abstractNumId w:val="1"/>
  </w:num>
  <w:num w:numId="17">
    <w:abstractNumId w:val="21"/>
  </w:num>
  <w:num w:numId="18">
    <w:abstractNumId w:val="33"/>
  </w:num>
  <w:num w:numId="19">
    <w:abstractNumId w:val="14"/>
  </w:num>
  <w:num w:numId="20">
    <w:abstractNumId w:val="36"/>
  </w:num>
  <w:num w:numId="21">
    <w:abstractNumId w:val="46"/>
  </w:num>
  <w:num w:numId="22">
    <w:abstractNumId w:val="3"/>
  </w:num>
  <w:num w:numId="23">
    <w:abstractNumId w:val="38"/>
  </w:num>
  <w:num w:numId="24">
    <w:abstractNumId w:val="16"/>
  </w:num>
  <w:num w:numId="25">
    <w:abstractNumId w:val="49"/>
  </w:num>
  <w:num w:numId="26">
    <w:abstractNumId w:val="2"/>
  </w:num>
  <w:num w:numId="27">
    <w:abstractNumId w:val="18"/>
  </w:num>
  <w:num w:numId="28">
    <w:abstractNumId w:val="41"/>
  </w:num>
  <w:num w:numId="29">
    <w:abstractNumId w:val="32"/>
  </w:num>
  <w:num w:numId="30">
    <w:abstractNumId w:val="8"/>
  </w:num>
  <w:num w:numId="31">
    <w:abstractNumId w:val="23"/>
  </w:num>
  <w:num w:numId="32">
    <w:abstractNumId w:val="29"/>
  </w:num>
  <w:num w:numId="33">
    <w:abstractNumId w:val="31"/>
  </w:num>
  <w:num w:numId="34">
    <w:abstractNumId w:val="20"/>
  </w:num>
  <w:num w:numId="35">
    <w:abstractNumId w:val="34"/>
  </w:num>
  <w:num w:numId="36">
    <w:abstractNumId w:val="9"/>
  </w:num>
  <w:num w:numId="37">
    <w:abstractNumId w:val="28"/>
  </w:num>
  <w:num w:numId="38">
    <w:abstractNumId w:val="22"/>
  </w:num>
  <w:num w:numId="39">
    <w:abstractNumId w:val="44"/>
  </w:num>
  <w:num w:numId="40">
    <w:abstractNumId w:val="24"/>
  </w:num>
  <w:num w:numId="41">
    <w:abstractNumId w:val="47"/>
  </w:num>
  <w:num w:numId="42">
    <w:abstractNumId w:val="26"/>
  </w:num>
  <w:num w:numId="43">
    <w:abstractNumId w:val="5"/>
  </w:num>
  <w:num w:numId="44">
    <w:abstractNumId w:val="42"/>
  </w:num>
  <w:num w:numId="45">
    <w:abstractNumId w:val="35"/>
  </w:num>
  <w:num w:numId="46">
    <w:abstractNumId w:val="0"/>
  </w:num>
  <w:num w:numId="47">
    <w:abstractNumId w:val="6"/>
  </w:num>
  <w:num w:numId="48">
    <w:abstractNumId w:val="19"/>
  </w:num>
  <w:num w:numId="49">
    <w:abstractNumId w:val="13"/>
  </w:num>
  <w:num w:numId="50">
    <w:abstractNumId w:val="12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60D2"/>
    <w:rsid w:val="00025CA5"/>
    <w:rsid w:val="0005079C"/>
    <w:rsid w:val="0009796B"/>
    <w:rsid w:val="000B6F30"/>
    <w:rsid w:val="000D64D4"/>
    <w:rsid w:val="00100009"/>
    <w:rsid w:val="001171CB"/>
    <w:rsid w:val="001627BB"/>
    <w:rsid w:val="00165A4B"/>
    <w:rsid w:val="00195021"/>
    <w:rsid w:val="001A485A"/>
    <w:rsid w:val="001B5EFE"/>
    <w:rsid w:val="001B6866"/>
    <w:rsid w:val="0020612A"/>
    <w:rsid w:val="00234347"/>
    <w:rsid w:val="00241064"/>
    <w:rsid w:val="002932EF"/>
    <w:rsid w:val="002A18C5"/>
    <w:rsid w:val="002A1BB1"/>
    <w:rsid w:val="002A7C30"/>
    <w:rsid w:val="002E1D35"/>
    <w:rsid w:val="003822BC"/>
    <w:rsid w:val="003961DA"/>
    <w:rsid w:val="003C6E25"/>
    <w:rsid w:val="003D41EB"/>
    <w:rsid w:val="003D4664"/>
    <w:rsid w:val="004028C3"/>
    <w:rsid w:val="00443ECB"/>
    <w:rsid w:val="004665E2"/>
    <w:rsid w:val="004733D7"/>
    <w:rsid w:val="004774BA"/>
    <w:rsid w:val="0048019F"/>
    <w:rsid w:val="0048463A"/>
    <w:rsid w:val="004947E8"/>
    <w:rsid w:val="004A33B4"/>
    <w:rsid w:val="004D0DE5"/>
    <w:rsid w:val="004D3535"/>
    <w:rsid w:val="004F7A4E"/>
    <w:rsid w:val="00501003"/>
    <w:rsid w:val="00501233"/>
    <w:rsid w:val="005903D9"/>
    <w:rsid w:val="005D3D5C"/>
    <w:rsid w:val="005E1008"/>
    <w:rsid w:val="005E4A78"/>
    <w:rsid w:val="005E505B"/>
    <w:rsid w:val="005E60D2"/>
    <w:rsid w:val="005F4BAC"/>
    <w:rsid w:val="00643240"/>
    <w:rsid w:val="00665CBE"/>
    <w:rsid w:val="006A4DAD"/>
    <w:rsid w:val="006B43B2"/>
    <w:rsid w:val="00702830"/>
    <w:rsid w:val="00723B09"/>
    <w:rsid w:val="00725A37"/>
    <w:rsid w:val="007A1DDB"/>
    <w:rsid w:val="007E1316"/>
    <w:rsid w:val="0083377D"/>
    <w:rsid w:val="0087071E"/>
    <w:rsid w:val="008C4E0A"/>
    <w:rsid w:val="00924E9A"/>
    <w:rsid w:val="00957852"/>
    <w:rsid w:val="00960656"/>
    <w:rsid w:val="00965B4C"/>
    <w:rsid w:val="0097405C"/>
    <w:rsid w:val="009955F3"/>
    <w:rsid w:val="009E1D7E"/>
    <w:rsid w:val="009E27D6"/>
    <w:rsid w:val="009F5452"/>
    <w:rsid w:val="009F7B80"/>
    <w:rsid w:val="00A07B31"/>
    <w:rsid w:val="00A11158"/>
    <w:rsid w:val="00A2389B"/>
    <w:rsid w:val="00A263B4"/>
    <w:rsid w:val="00A50338"/>
    <w:rsid w:val="00A71002"/>
    <w:rsid w:val="00A71683"/>
    <w:rsid w:val="00AA4C0D"/>
    <w:rsid w:val="00AA5D80"/>
    <w:rsid w:val="00BA0962"/>
    <w:rsid w:val="00BA387C"/>
    <w:rsid w:val="00BB1004"/>
    <w:rsid w:val="00BD1DC1"/>
    <w:rsid w:val="00BE40E0"/>
    <w:rsid w:val="00C058A9"/>
    <w:rsid w:val="00C21E4C"/>
    <w:rsid w:val="00C22A3D"/>
    <w:rsid w:val="00C63EFA"/>
    <w:rsid w:val="00C9138D"/>
    <w:rsid w:val="00C92C15"/>
    <w:rsid w:val="00CC1D0E"/>
    <w:rsid w:val="00CF22CB"/>
    <w:rsid w:val="00D2100C"/>
    <w:rsid w:val="00D57DF1"/>
    <w:rsid w:val="00DA3670"/>
    <w:rsid w:val="00DC282A"/>
    <w:rsid w:val="00DC7A87"/>
    <w:rsid w:val="00DD3AA1"/>
    <w:rsid w:val="00DD630E"/>
    <w:rsid w:val="00DE3EA5"/>
    <w:rsid w:val="00DE77DB"/>
    <w:rsid w:val="00E0286D"/>
    <w:rsid w:val="00E813F5"/>
    <w:rsid w:val="00E86071"/>
    <w:rsid w:val="00E86E21"/>
    <w:rsid w:val="00E95ABE"/>
    <w:rsid w:val="00EE0FDD"/>
    <w:rsid w:val="00EF0248"/>
    <w:rsid w:val="00F23AA9"/>
    <w:rsid w:val="00F6318E"/>
    <w:rsid w:val="00F705CE"/>
    <w:rsid w:val="00FA75F2"/>
    <w:rsid w:val="00FB7FF7"/>
    <w:rsid w:val="00FD67CB"/>
    <w:rsid w:val="00FF5F58"/>
    <w:rsid w:val="00FF6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  <o:rules v:ext="edit">
        <o:r id="V:Rule1" type="connector" idref="#_x0000_s1036">
          <o:proxy start="" idref="#_x0000_s1027" connectloc="2"/>
          <o:proxy end="" idref="#_x0000_s1028" connectloc="0"/>
        </o:r>
        <o:r id="V:Rule2" type="connector" idref="#_x0000_s1037"/>
        <o:r id="V:Rule3" type="connector" idref="#_x0000_s1038"/>
        <o:r id="V:Rule4" type="connector" idref="#_x0000_s1039"/>
        <o:r id="V:Rule5" type="connector" idref="#_x0000_s1040"/>
        <o:r id="V:Rule6" type="connector" idref="#_x0000_s1041"/>
        <o:r id="V:Rule7" type="connector" idref="#_x0000_s1042"/>
        <o:r id="V:Rule8" type="connector" idref="#_x0000_s1043">
          <o:proxy start="" idref="#_x0000_s1033" connectloc="3"/>
          <o:proxy end="" idref="#_x0000_s1030" connectloc="3"/>
        </o:r>
      </o:rules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qFormat/>
    <w:rsid w:val="00BE40E0"/>
    <w:pPr>
      <w:keepNext/>
      <w:keepLines/>
      <w:spacing w:line="576" w:lineRule="auto"/>
      <w:jc w:val="left"/>
      <w:outlineLvl w:val="0"/>
    </w:pPr>
    <w:rPr>
      <w:rFonts w:ascii="Times New Roman" w:eastAsia="宋体" w:hAnsi="Times New Roman" w:cs="Times New Roman"/>
      <w:b/>
      <w:spacing w:val="10"/>
      <w:kern w:val="44"/>
      <w:sz w:val="30"/>
      <w:szCs w:val="20"/>
    </w:rPr>
  </w:style>
  <w:style w:type="paragraph" w:styleId="2">
    <w:name w:val="heading 2"/>
    <w:basedOn w:val="a"/>
    <w:next w:val="a"/>
    <w:link w:val="2Char"/>
    <w:qFormat/>
    <w:rsid w:val="00D57DF1"/>
    <w:pPr>
      <w:keepNext/>
      <w:keepLines/>
      <w:spacing w:line="413" w:lineRule="auto"/>
      <w:jc w:val="left"/>
      <w:outlineLvl w:val="1"/>
    </w:pPr>
    <w:rPr>
      <w:rFonts w:ascii="Cambria" w:eastAsia="黑体" w:hAnsi="Cambria" w:cs="Times New Roman" w:hint="eastAsia"/>
      <w:b/>
      <w:spacing w:val="10"/>
      <w:sz w:val="28"/>
      <w:szCs w:val="20"/>
    </w:rPr>
  </w:style>
  <w:style w:type="paragraph" w:styleId="3">
    <w:name w:val="heading 3"/>
    <w:basedOn w:val="a"/>
    <w:next w:val="a"/>
    <w:link w:val="3Char"/>
    <w:qFormat/>
    <w:rsid w:val="00D57DF1"/>
    <w:pPr>
      <w:keepNext/>
      <w:keepLines/>
      <w:shd w:val="clear" w:color="auto" w:fill="B6DDE8" w:themeFill="accent5" w:themeFillTint="66"/>
      <w:jc w:val="left"/>
      <w:outlineLvl w:val="2"/>
    </w:pPr>
    <w:rPr>
      <w:rFonts w:ascii="Times New Roman" w:eastAsia="宋体" w:hAnsi="Times New Roman" w:cs="Times New Roman"/>
      <w:b/>
      <w:spacing w:val="10"/>
      <w:szCs w:val="20"/>
    </w:rPr>
  </w:style>
  <w:style w:type="paragraph" w:styleId="4">
    <w:name w:val="heading 4"/>
    <w:basedOn w:val="3"/>
    <w:next w:val="a"/>
    <w:link w:val="4Char"/>
    <w:qFormat/>
    <w:rsid w:val="005E60D2"/>
    <w:pPr>
      <w:numPr>
        <w:numId w:val="1"/>
      </w:numPr>
      <w:spacing w:line="320" w:lineRule="exact"/>
      <w:ind w:left="0" w:firstLine="0"/>
      <w:outlineLvl w:val="3"/>
    </w:pPr>
    <w:rPr>
      <w:rFonts w:ascii="Cambria" w:hAnsi="Cambria" w:hint="eastAsia"/>
      <w:sz w:val="24"/>
    </w:rPr>
  </w:style>
  <w:style w:type="paragraph" w:styleId="5">
    <w:name w:val="heading 5"/>
    <w:basedOn w:val="a"/>
    <w:next w:val="a"/>
    <w:link w:val="5Char"/>
    <w:qFormat/>
    <w:rsid w:val="005E60D2"/>
    <w:pPr>
      <w:keepNext/>
      <w:keepLines/>
      <w:spacing w:before="280" w:after="290" w:line="376" w:lineRule="atLeast"/>
      <w:outlineLvl w:val="4"/>
    </w:pPr>
    <w:rPr>
      <w:rFonts w:ascii="Times New Roman" w:eastAsia="宋体" w:hAnsi="Times New Roman" w:cs="Times New Roman"/>
      <w:b/>
      <w:spacing w:val="10"/>
      <w:sz w:val="2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BE40E0"/>
    <w:rPr>
      <w:rFonts w:ascii="Times New Roman" w:eastAsia="宋体" w:hAnsi="Times New Roman" w:cs="Times New Roman"/>
      <w:b/>
      <w:spacing w:val="10"/>
      <w:kern w:val="44"/>
      <w:sz w:val="30"/>
      <w:szCs w:val="20"/>
    </w:rPr>
  </w:style>
  <w:style w:type="character" w:customStyle="1" w:styleId="2Char">
    <w:name w:val="标题 2 Char"/>
    <w:basedOn w:val="a0"/>
    <w:link w:val="2"/>
    <w:rsid w:val="00D57DF1"/>
    <w:rPr>
      <w:rFonts w:ascii="Cambria" w:eastAsia="黑体" w:hAnsi="Cambria" w:cs="Times New Roman"/>
      <w:b/>
      <w:spacing w:val="10"/>
      <w:sz w:val="28"/>
      <w:szCs w:val="20"/>
    </w:rPr>
  </w:style>
  <w:style w:type="character" w:customStyle="1" w:styleId="3Char">
    <w:name w:val="标题 3 Char"/>
    <w:basedOn w:val="a0"/>
    <w:link w:val="3"/>
    <w:rsid w:val="00D57DF1"/>
    <w:rPr>
      <w:rFonts w:ascii="Times New Roman" w:eastAsia="宋体" w:hAnsi="Times New Roman" w:cs="Times New Roman"/>
      <w:b/>
      <w:spacing w:val="10"/>
      <w:szCs w:val="20"/>
      <w:shd w:val="clear" w:color="auto" w:fill="B6DDE8" w:themeFill="accent5" w:themeFillTint="66"/>
    </w:rPr>
  </w:style>
  <w:style w:type="character" w:customStyle="1" w:styleId="4Char">
    <w:name w:val="标题 4 Char"/>
    <w:basedOn w:val="a0"/>
    <w:link w:val="4"/>
    <w:rsid w:val="005E60D2"/>
    <w:rPr>
      <w:rFonts w:ascii="Cambria" w:eastAsia="宋体" w:hAnsi="Cambria" w:cs="Times New Roman"/>
      <w:b/>
      <w:spacing w:val="10"/>
      <w:sz w:val="24"/>
      <w:szCs w:val="20"/>
      <w:shd w:val="clear" w:color="auto" w:fill="B6DDE8" w:themeFill="accent5" w:themeFillTint="66"/>
    </w:rPr>
  </w:style>
  <w:style w:type="character" w:customStyle="1" w:styleId="5Char">
    <w:name w:val="标题 5 Char"/>
    <w:basedOn w:val="a0"/>
    <w:link w:val="5"/>
    <w:rsid w:val="005E60D2"/>
    <w:rPr>
      <w:rFonts w:ascii="Times New Roman" w:eastAsia="宋体" w:hAnsi="Times New Roman" w:cs="Times New Roman"/>
      <w:b/>
      <w:spacing w:val="10"/>
      <w:sz w:val="28"/>
      <w:szCs w:val="20"/>
    </w:rPr>
  </w:style>
  <w:style w:type="character" w:customStyle="1" w:styleId="Char">
    <w:name w:val="页眉 Char"/>
    <w:link w:val="a3"/>
    <w:rsid w:val="005E60D2"/>
    <w:rPr>
      <w:rFonts w:ascii="Times New Roman"/>
      <w:spacing w:val="10"/>
      <w:sz w:val="18"/>
    </w:rPr>
  </w:style>
  <w:style w:type="character" w:customStyle="1" w:styleId="Char0">
    <w:name w:val="页脚 Char"/>
    <w:link w:val="a4"/>
    <w:rsid w:val="005E60D2"/>
    <w:rPr>
      <w:rFonts w:ascii="Times New Roman"/>
      <w:spacing w:val="10"/>
      <w:sz w:val="18"/>
    </w:rPr>
  </w:style>
  <w:style w:type="character" w:customStyle="1" w:styleId="CharChar">
    <w:name w:val="批注框文本 Char Char"/>
    <w:link w:val="10"/>
    <w:rsid w:val="005E60D2"/>
    <w:rPr>
      <w:rFonts w:ascii="Times New Roman"/>
      <w:spacing w:val="10"/>
      <w:sz w:val="18"/>
    </w:rPr>
  </w:style>
  <w:style w:type="character" w:customStyle="1" w:styleId="Char1">
    <w:name w:val="批注框文本 Char"/>
    <w:link w:val="a5"/>
    <w:rsid w:val="005E60D2"/>
    <w:rPr>
      <w:sz w:val="18"/>
      <w:szCs w:val="18"/>
    </w:rPr>
  </w:style>
  <w:style w:type="character" w:styleId="a6">
    <w:name w:val="Hyperlink"/>
    <w:rsid w:val="005E60D2"/>
    <w:rPr>
      <w:rFonts w:hint="default"/>
      <w:color w:val="0000FF"/>
      <w:u w:val="single"/>
    </w:rPr>
  </w:style>
  <w:style w:type="character" w:styleId="a7">
    <w:name w:val="page number"/>
    <w:basedOn w:val="a0"/>
    <w:rsid w:val="005E60D2"/>
  </w:style>
  <w:style w:type="paragraph" w:styleId="7">
    <w:name w:val="toc 7"/>
    <w:basedOn w:val="a"/>
    <w:next w:val="a"/>
    <w:rsid w:val="005E60D2"/>
    <w:pPr>
      <w:ind w:leftChars="1200" w:left="2520"/>
    </w:pPr>
    <w:rPr>
      <w:rFonts w:ascii="Times New Roman" w:eastAsia="宋体" w:hAnsi="Times New Roman" w:cs="Times New Roman"/>
      <w:szCs w:val="20"/>
    </w:rPr>
  </w:style>
  <w:style w:type="paragraph" w:styleId="8">
    <w:name w:val="toc 8"/>
    <w:basedOn w:val="a"/>
    <w:next w:val="a"/>
    <w:rsid w:val="005E60D2"/>
    <w:pPr>
      <w:ind w:leftChars="1400" w:left="2940"/>
    </w:pPr>
    <w:rPr>
      <w:rFonts w:ascii="Times New Roman" w:eastAsia="宋体" w:hAnsi="Times New Roman" w:cs="Times New Roman"/>
      <w:szCs w:val="20"/>
    </w:rPr>
  </w:style>
  <w:style w:type="paragraph" w:styleId="50">
    <w:name w:val="toc 5"/>
    <w:basedOn w:val="a"/>
    <w:next w:val="a"/>
    <w:rsid w:val="005E60D2"/>
    <w:pPr>
      <w:ind w:leftChars="800" w:left="1680"/>
    </w:pPr>
    <w:rPr>
      <w:rFonts w:ascii="Times New Roman" w:eastAsia="宋体" w:hAnsi="Times New Roman" w:cs="Times New Roman"/>
      <w:szCs w:val="20"/>
    </w:rPr>
  </w:style>
  <w:style w:type="paragraph" w:styleId="30">
    <w:name w:val="toc 3"/>
    <w:basedOn w:val="a"/>
    <w:next w:val="a"/>
    <w:rsid w:val="005E60D2"/>
    <w:pPr>
      <w:ind w:leftChars="400" w:left="840"/>
    </w:pPr>
    <w:rPr>
      <w:rFonts w:ascii="Times New Roman" w:eastAsia="宋体" w:hAnsi="Times New Roman" w:cs="Times New Roman"/>
      <w:szCs w:val="20"/>
    </w:rPr>
  </w:style>
  <w:style w:type="paragraph" w:customStyle="1" w:styleId="11">
    <w:name w:val="列出段落1"/>
    <w:basedOn w:val="a"/>
    <w:rsid w:val="005E60D2"/>
    <w:pPr>
      <w:ind w:firstLineChars="200" w:firstLine="420"/>
    </w:pPr>
    <w:rPr>
      <w:rFonts w:ascii="Times New Roman" w:eastAsia="宋体" w:hAnsi="Times New Roman" w:cs="Times New Roman" w:hint="eastAsia"/>
      <w:szCs w:val="20"/>
    </w:rPr>
  </w:style>
  <w:style w:type="paragraph" w:customStyle="1" w:styleId="TOC1">
    <w:name w:val="TOC 标题1"/>
    <w:basedOn w:val="1"/>
    <w:next w:val="a"/>
    <w:rsid w:val="005E60D2"/>
    <w:pPr>
      <w:widowControl/>
      <w:spacing w:before="480" w:line="276" w:lineRule="auto"/>
    </w:pPr>
    <w:rPr>
      <w:rFonts w:ascii="Cambria" w:hAnsi="Cambria" w:hint="eastAsia"/>
      <w:color w:val="365F91"/>
      <w:sz w:val="28"/>
    </w:rPr>
  </w:style>
  <w:style w:type="paragraph" w:customStyle="1" w:styleId="10">
    <w:name w:val="批注框文本1"/>
    <w:basedOn w:val="a"/>
    <w:link w:val="CharChar"/>
    <w:rsid w:val="005E60D2"/>
    <w:rPr>
      <w:rFonts w:ascii="Times New Roman"/>
      <w:spacing w:val="10"/>
      <w:sz w:val="18"/>
    </w:rPr>
  </w:style>
  <w:style w:type="paragraph" w:styleId="9">
    <w:name w:val="toc 9"/>
    <w:basedOn w:val="a"/>
    <w:next w:val="a"/>
    <w:rsid w:val="005E60D2"/>
    <w:pPr>
      <w:ind w:leftChars="1600" w:left="3360"/>
    </w:pPr>
    <w:rPr>
      <w:rFonts w:ascii="Times New Roman" w:eastAsia="宋体" w:hAnsi="Times New Roman" w:cs="Times New Roman"/>
      <w:szCs w:val="20"/>
    </w:rPr>
  </w:style>
  <w:style w:type="paragraph" w:styleId="20">
    <w:name w:val="toc 2"/>
    <w:basedOn w:val="a"/>
    <w:next w:val="a"/>
    <w:rsid w:val="005E60D2"/>
    <w:pPr>
      <w:ind w:leftChars="200" w:left="420"/>
    </w:pPr>
    <w:rPr>
      <w:rFonts w:ascii="Times New Roman" w:eastAsia="宋体" w:hAnsi="Times New Roman" w:cs="Times New Roman"/>
      <w:szCs w:val="20"/>
    </w:rPr>
  </w:style>
  <w:style w:type="paragraph" w:styleId="6">
    <w:name w:val="toc 6"/>
    <w:basedOn w:val="a"/>
    <w:next w:val="a"/>
    <w:rsid w:val="005E60D2"/>
    <w:pPr>
      <w:ind w:leftChars="1000" w:left="2100"/>
    </w:pPr>
    <w:rPr>
      <w:rFonts w:ascii="Times New Roman" w:eastAsia="宋体" w:hAnsi="Times New Roman" w:cs="Times New Roman"/>
      <w:szCs w:val="20"/>
    </w:rPr>
  </w:style>
  <w:style w:type="paragraph" w:styleId="40">
    <w:name w:val="toc 4"/>
    <w:basedOn w:val="a"/>
    <w:next w:val="a"/>
    <w:rsid w:val="005E60D2"/>
    <w:pPr>
      <w:ind w:leftChars="600" w:left="1260"/>
    </w:pPr>
    <w:rPr>
      <w:rFonts w:ascii="Times New Roman" w:eastAsia="宋体" w:hAnsi="Times New Roman" w:cs="Times New Roman"/>
      <w:szCs w:val="20"/>
    </w:rPr>
  </w:style>
  <w:style w:type="paragraph" w:styleId="12">
    <w:name w:val="toc 1"/>
    <w:basedOn w:val="a"/>
    <w:next w:val="a"/>
    <w:rsid w:val="005E60D2"/>
    <w:rPr>
      <w:rFonts w:ascii="Times New Roman" w:eastAsia="宋体" w:hAnsi="Times New Roman" w:cs="Times New Roman"/>
      <w:szCs w:val="20"/>
    </w:rPr>
  </w:style>
  <w:style w:type="paragraph" w:styleId="a3">
    <w:name w:val="header"/>
    <w:basedOn w:val="a"/>
    <w:link w:val="Char"/>
    <w:rsid w:val="005E60D2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rFonts w:ascii="Times New Roman"/>
      <w:spacing w:val="10"/>
      <w:sz w:val="18"/>
    </w:rPr>
  </w:style>
  <w:style w:type="character" w:customStyle="1" w:styleId="Char10">
    <w:name w:val="页眉 Char1"/>
    <w:basedOn w:val="a0"/>
    <w:uiPriority w:val="99"/>
    <w:semiHidden/>
    <w:rsid w:val="005E60D2"/>
    <w:rPr>
      <w:sz w:val="18"/>
      <w:szCs w:val="18"/>
    </w:rPr>
  </w:style>
  <w:style w:type="paragraph" w:styleId="a4">
    <w:name w:val="footer"/>
    <w:basedOn w:val="a"/>
    <w:link w:val="Char0"/>
    <w:rsid w:val="005E60D2"/>
    <w:pPr>
      <w:tabs>
        <w:tab w:val="center" w:pos="4153"/>
        <w:tab w:val="right" w:pos="8306"/>
      </w:tabs>
      <w:snapToGrid w:val="0"/>
      <w:jc w:val="left"/>
    </w:pPr>
    <w:rPr>
      <w:rFonts w:ascii="Times New Roman"/>
      <w:spacing w:val="10"/>
      <w:sz w:val="18"/>
    </w:rPr>
  </w:style>
  <w:style w:type="character" w:customStyle="1" w:styleId="Char11">
    <w:name w:val="页脚 Char1"/>
    <w:basedOn w:val="a0"/>
    <w:uiPriority w:val="99"/>
    <w:semiHidden/>
    <w:rsid w:val="005E60D2"/>
    <w:rPr>
      <w:sz w:val="18"/>
      <w:szCs w:val="18"/>
    </w:rPr>
  </w:style>
  <w:style w:type="paragraph" w:styleId="a5">
    <w:name w:val="Balloon Text"/>
    <w:basedOn w:val="a"/>
    <w:link w:val="Char1"/>
    <w:rsid w:val="005E60D2"/>
    <w:rPr>
      <w:sz w:val="18"/>
      <w:szCs w:val="18"/>
    </w:rPr>
  </w:style>
  <w:style w:type="character" w:customStyle="1" w:styleId="Char12">
    <w:name w:val="批注框文本 Char1"/>
    <w:basedOn w:val="a0"/>
    <w:uiPriority w:val="99"/>
    <w:semiHidden/>
    <w:rsid w:val="005E60D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qFormat/>
    <w:rsid w:val="00BE40E0"/>
    <w:pPr>
      <w:keepNext/>
      <w:keepLines/>
      <w:spacing w:line="576" w:lineRule="auto"/>
      <w:jc w:val="left"/>
      <w:outlineLvl w:val="0"/>
    </w:pPr>
    <w:rPr>
      <w:rFonts w:ascii="Times New Roman" w:eastAsia="宋体" w:hAnsi="Times New Roman" w:cs="Times New Roman"/>
      <w:b/>
      <w:spacing w:val="10"/>
      <w:kern w:val="44"/>
      <w:sz w:val="30"/>
      <w:szCs w:val="20"/>
    </w:rPr>
  </w:style>
  <w:style w:type="paragraph" w:styleId="2">
    <w:name w:val="heading 2"/>
    <w:basedOn w:val="a"/>
    <w:next w:val="a"/>
    <w:link w:val="2Char"/>
    <w:qFormat/>
    <w:rsid w:val="00D57DF1"/>
    <w:pPr>
      <w:keepNext/>
      <w:keepLines/>
      <w:spacing w:line="413" w:lineRule="auto"/>
      <w:jc w:val="left"/>
      <w:outlineLvl w:val="1"/>
    </w:pPr>
    <w:rPr>
      <w:rFonts w:ascii="Cambria" w:eastAsia="黑体" w:hAnsi="Cambria" w:cs="Times New Roman" w:hint="eastAsia"/>
      <w:b/>
      <w:spacing w:val="10"/>
      <w:sz w:val="28"/>
      <w:szCs w:val="20"/>
    </w:rPr>
  </w:style>
  <w:style w:type="paragraph" w:styleId="3">
    <w:name w:val="heading 3"/>
    <w:basedOn w:val="a"/>
    <w:next w:val="a"/>
    <w:link w:val="3Char"/>
    <w:qFormat/>
    <w:rsid w:val="00D57DF1"/>
    <w:pPr>
      <w:keepNext/>
      <w:keepLines/>
      <w:shd w:val="clear" w:color="auto" w:fill="B6DDE8" w:themeFill="accent5" w:themeFillTint="66"/>
      <w:jc w:val="left"/>
      <w:outlineLvl w:val="2"/>
    </w:pPr>
    <w:rPr>
      <w:rFonts w:ascii="Times New Roman" w:eastAsia="宋体" w:hAnsi="Times New Roman" w:cs="Times New Roman"/>
      <w:b/>
      <w:spacing w:val="10"/>
      <w:szCs w:val="20"/>
    </w:rPr>
  </w:style>
  <w:style w:type="paragraph" w:styleId="4">
    <w:name w:val="heading 4"/>
    <w:basedOn w:val="3"/>
    <w:next w:val="a"/>
    <w:link w:val="4Char"/>
    <w:qFormat/>
    <w:rsid w:val="005E60D2"/>
    <w:pPr>
      <w:numPr>
        <w:numId w:val="1"/>
      </w:numPr>
      <w:spacing w:line="320" w:lineRule="exact"/>
      <w:ind w:left="0" w:firstLine="0"/>
      <w:outlineLvl w:val="3"/>
    </w:pPr>
    <w:rPr>
      <w:rFonts w:ascii="Cambria" w:hAnsi="Cambria" w:hint="eastAsia"/>
      <w:sz w:val="24"/>
    </w:rPr>
  </w:style>
  <w:style w:type="paragraph" w:styleId="5">
    <w:name w:val="heading 5"/>
    <w:basedOn w:val="a"/>
    <w:next w:val="a"/>
    <w:link w:val="5Char"/>
    <w:qFormat/>
    <w:rsid w:val="005E60D2"/>
    <w:pPr>
      <w:keepNext/>
      <w:keepLines/>
      <w:spacing w:before="280" w:after="290" w:line="376" w:lineRule="atLeast"/>
      <w:outlineLvl w:val="4"/>
    </w:pPr>
    <w:rPr>
      <w:rFonts w:ascii="Times New Roman" w:eastAsia="宋体" w:hAnsi="Times New Roman" w:cs="Times New Roman"/>
      <w:b/>
      <w:spacing w:val="10"/>
      <w:sz w:val="2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BE40E0"/>
    <w:rPr>
      <w:rFonts w:ascii="Times New Roman" w:eastAsia="宋体" w:hAnsi="Times New Roman" w:cs="Times New Roman"/>
      <w:b/>
      <w:spacing w:val="10"/>
      <w:kern w:val="44"/>
      <w:sz w:val="30"/>
      <w:szCs w:val="20"/>
    </w:rPr>
  </w:style>
  <w:style w:type="character" w:customStyle="1" w:styleId="2Char">
    <w:name w:val="标题 2 Char"/>
    <w:basedOn w:val="a0"/>
    <w:link w:val="2"/>
    <w:rsid w:val="00D57DF1"/>
    <w:rPr>
      <w:rFonts w:ascii="Cambria" w:eastAsia="黑体" w:hAnsi="Cambria" w:cs="Times New Roman"/>
      <w:b/>
      <w:spacing w:val="10"/>
      <w:sz w:val="28"/>
      <w:szCs w:val="20"/>
    </w:rPr>
  </w:style>
  <w:style w:type="character" w:customStyle="1" w:styleId="3Char">
    <w:name w:val="标题 3 Char"/>
    <w:basedOn w:val="a0"/>
    <w:link w:val="3"/>
    <w:rsid w:val="00D57DF1"/>
    <w:rPr>
      <w:rFonts w:ascii="Times New Roman" w:eastAsia="宋体" w:hAnsi="Times New Roman" w:cs="Times New Roman"/>
      <w:b/>
      <w:spacing w:val="10"/>
      <w:szCs w:val="20"/>
      <w:shd w:val="clear" w:color="auto" w:fill="B6DDE8" w:themeFill="accent5" w:themeFillTint="66"/>
    </w:rPr>
  </w:style>
  <w:style w:type="character" w:customStyle="1" w:styleId="4Char">
    <w:name w:val="标题 4 Char"/>
    <w:basedOn w:val="a0"/>
    <w:link w:val="4"/>
    <w:rsid w:val="005E60D2"/>
    <w:rPr>
      <w:rFonts w:ascii="Cambria" w:eastAsia="宋体" w:hAnsi="Cambria" w:cs="Times New Roman"/>
      <w:b/>
      <w:spacing w:val="10"/>
      <w:sz w:val="24"/>
      <w:szCs w:val="20"/>
      <w:shd w:val="clear" w:color="auto" w:fill="B6DDE8" w:themeFill="accent5" w:themeFillTint="66"/>
    </w:rPr>
  </w:style>
  <w:style w:type="character" w:customStyle="1" w:styleId="5Char">
    <w:name w:val="标题 5 Char"/>
    <w:basedOn w:val="a0"/>
    <w:link w:val="5"/>
    <w:rsid w:val="005E60D2"/>
    <w:rPr>
      <w:rFonts w:ascii="Times New Roman" w:eastAsia="宋体" w:hAnsi="Times New Roman" w:cs="Times New Roman"/>
      <w:b/>
      <w:spacing w:val="10"/>
      <w:sz w:val="28"/>
      <w:szCs w:val="20"/>
    </w:rPr>
  </w:style>
  <w:style w:type="character" w:customStyle="1" w:styleId="Char">
    <w:name w:val="页眉 Char"/>
    <w:link w:val="a3"/>
    <w:rsid w:val="005E60D2"/>
    <w:rPr>
      <w:rFonts w:ascii="Times New Roman"/>
      <w:spacing w:val="10"/>
      <w:sz w:val="18"/>
    </w:rPr>
  </w:style>
  <w:style w:type="character" w:customStyle="1" w:styleId="Char0">
    <w:name w:val="页脚 Char"/>
    <w:link w:val="a4"/>
    <w:rsid w:val="005E60D2"/>
    <w:rPr>
      <w:rFonts w:ascii="Times New Roman"/>
      <w:spacing w:val="10"/>
      <w:sz w:val="18"/>
    </w:rPr>
  </w:style>
  <w:style w:type="character" w:customStyle="1" w:styleId="CharChar">
    <w:name w:val="批注框文本 Char Char"/>
    <w:link w:val="10"/>
    <w:rsid w:val="005E60D2"/>
    <w:rPr>
      <w:rFonts w:ascii="Times New Roman"/>
      <w:spacing w:val="10"/>
      <w:sz w:val="18"/>
    </w:rPr>
  </w:style>
  <w:style w:type="character" w:customStyle="1" w:styleId="Char1">
    <w:name w:val="批注框文本 Char"/>
    <w:link w:val="a5"/>
    <w:rsid w:val="005E60D2"/>
    <w:rPr>
      <w:sz w:val="18"/>
      <w:szCs w:val="18"/>
    </w:rPr>
  </w:style>
  <w:style w:type="character" w:styleId="a6">
    <w:name w:val="Hyperlink"/>
    <w:rsid w:val="005E60D2"/>
    <w:rPr>
      <w:rFonts w:hint="default"/>
      <w:color w:val="0000FF"/>
      <w:u w:val="single"/>
    </w:rPr>
  </w:style>
  <w:style w:type="character" w:styleId="a7">
    <w:name w:val="page number"/>
    <w:basedOn w:val="a0"/>
    <w:rsid w:val="005E60D2"/>
  </w:style>
  <w:style w:type="paragraph" w:styleId="7">
    <w:name w:val="toc 7"/>
    <w:basedOn w:val="a"/>
    <w:next w:val="a"/>
    <w:rsid w:val="005E60D2"/>
    <w:pPr>
      <w:ind w:leftChars="1200" w:left="2520"/>
    </w:pPr>
    <w:rPr>
      <w:rFonts w:ascii="Times New Roman" w:eastAsia="宋体" w:hAnsi="Times New Roman" w:cs="Times New Roman"/>
      <w:szCs w:val="20"/>
    </w:rPr>
  </w:style>
  <w:style w:type="paragraph" w:styleId="8">
    <w:name w:val="toc 8"/>
    <w:basedOn w:val="a"/>
    <w:next w:val="a"/>
    <w:rsid w:val="005E60D2"/>
    <w:pPr>
      <w:ind w:leftChars="1400" w:left="2940"/>
    </w:pPr>
    <w:rPr>
      <w:rFonts w:ascii="Times New Roman" w:eastAsia="宋体" w:hAnsi="Times New Roman" w:cs="Times New Roman"/>
      <w:szCs w:val="20"/>
    </w:rPr>
  </w:style>
  <w:style w:type="paragraph" w:styleId="50">
    <w:name w:val="toc 5"/>
    <w:basedOn w:val="a"/>
    <w:next w:val="a"/>
    <w:rsid w:val="005E60D2"/>
    <w:pPr>
      <w:ind w:leftChars="800" w:left="1680"/>
    </w:pPr>
    <w:rPr>
      <w:rFonts w:ascii="Times New Roman" w:eastAsia="宋体" w:hAnsi="Times New Roman" w:cs="Times New Roman"/>
      <w:szCs w:val="20"/>
    </w:rPr>
  </w:style>
  <w:style w:type="paragraph" w:styleId="30">
    <w:name w:val="toc 3"/>
    <w:basedOn w:val="a"/>
    <w:next w:val="a"/>
    <w:rsid w:val="005E60D2"/>
    <w:pPr>
      <w:ind w:leftChars="400" w:left="840"/>
    </w:pPr>
    <w:rPr>
      <w:rFonts w:ascii="Times New Roman" w:eastAsia="宋体" w:hAnsi="Times New Roman" w:cs="Times New Roman"/>
      <w:szCs w:val="20"/>
    </w:rPr>
  </w:style>
  <w:style w:type="paragraph" w:customStyle="1" w:styleId="11">
    <w:name w:val="列出段落1"/>
    <w:basedOn w:val="a"/>
    <w:rsid w:val="005E60D2"/>
    <w:pPr>
      <w:ind w:firstLineChars="200" w:firstLine="420"/>
    </w:pPr>
    <w:rPr>
      <w:rFonts w:ascii="Times New Roman" w:eastAsia="宋体" w:hAnsi="Times New Roman" w:cs="Times New Roman" w:hint="eastAsia"/>
      <w:szCs w:val="20"/>
    </w:rPr>
  </w:style>
  <w:style w:type="paragraph" w:customStyle="1" w:styleId="TOC1">
    <w:name w:val="TOC 标题1"/>
    <w:basedOn w:val="1"/>
    <w:next w:val="a"/>
    <w:rsid w:val="005E60D2"/>
    <w:pPr>
      <w:widowControl/>
      <w:spacing w:before="480" w:line="276" w:lineRule="auto"/>
    </w:pPr>
    <w:rPr>
      <w:rFonts w:ascii="Cambria" w:hAnsi="Cambria" w:hint="eastAsia"/>
      <w:color w:val="365F91"/>
      <w:sz w:val="28"/>
    </w:rPr>
  </w:style>
  <w:style w:type="paragraph" w:customStyle="1" w:styleId="10">
    <w:name w:val="批注框文本1"/>
    <w:basedOn w:val="a"/>
    <w:link w:val="CharChar"/>
    <w:rsid w:val="005E60D2"/>
    <w:rPr>
      <w:rFonts w:ascii="Times New Roman"/>
      <w:spacing w:val="10"/>
      <w:sz w:val="18"/>
    </w:rPr>
  </w:style>
  <w:style w:type="paragraph" w:styleId="9">
    <w:name w:val="toc 9"/>
    <w:basedOn w:val="a"/>
    <w:next w:val="a"/>
    <w:rsid w:val="005E60D2"/>
    <w:pPr>
      <w:ind w:leftChars="1600" w:left="3360"/>
    </w:pPr>
    <w:rPr>
      <w:rFonts w:ascii="Times New Roman" w:eastAsia="宋体" w:hAnsi="Times New Roman" w:cs="Times New Roman"/>
      <w:szCs w:val="20"/>
    </w:rPr>
  </w:style>
  <w:style w:type="paragraph" w:styleId="20">
    <w:name w:val="toc 2"/>
    <w:basedOn w:val="a"/>
    <w:next w:val="a"/>
    <w:rsid w:val="005E60D2"/>
    <w:pPr>
      <w:ind w:leftChars="200" w:left="420"/>
    </w:pPr>
    <w:rPr>
      <w:rFonts w:ascii="Times New Roman" w:eastAsia="宋体" w:hAnsi="Times New Roman" w:cs="Times New Roman"/>
      <w:szCs w:val="20"/>
    </w:rPr>
  </w:style>
  <w:style w:type="paragraph" w:styleId="6">
    <w:name w:val="toc 6"/>
    <w:basedOn w:val="a"/>
    <w:next w:val="a"/>
    <w:rsid w:val="005E60D2"/>
    <w:pPr>
      <w:ind w:leftChars="1000" w:left="2100"/>
    </w:pPr>
    <w:rPr>
      <w:rFonts w:ascii="Times New Roman" w:eastAsia="宋体" w:hAnsi="Times New Roman" w:cs="Times New Roman"/>
      <w:szCs w:val="20"/>
    </w:rPr>
  </w:style>
  <w:style w:type="paragraph" w:styleId="40">
    <w:name w:val="toc 4"/>
    <w:basedOn w:val="a"/>
    <w:next w:val="a"/>
    <w:rsid w:val="005E60D2"/>
    <w:pPr>
      <w:ind w:leftChars="600" w:left="1260"/>
    </w:pPr>
    <w:rPr>
      <w:rFonts w:ascii="Times New Roman" w:eastAsia="宋体" w:hAnsi="Times New Roman" w:cs="Times New Roman"/>
      <w:szCs w:val="20"/>
    </w:rPr>
  </w:style>
  <w:style w:type="paragraph" w:styleId="12">
    <w:name w:val="toc 1"/>
    <w:basedOn w:val="a"/>
    <w:next w:val="a"/>
    <w:rsid w:val="005E60D2"/>
    <w:rPr>
      <w:rFonts w:ascii="Times New Roman" w:eastAsia="宋体" w:hAnsi="Times New Roman" w:cs="Times New Roman"/>
      <w:szCs w:val="20"/>
    </w:rPr>
  </w:style>
  <w:style w:type="paragraph" w:styleId="a3">
    <w:name w:val="header"/>
    <w:basedOn w:val="a"/>
    <w:link w:val="Char"/>
    <w:rsid w:val="005E60D2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rFonts w:ascii="Times New Roman"/>
      <w:spacing w:val="10"/>
      <w:sz w:val="18"/>
    </w:rPr>
  </w:style>
  <w:style w:type="character" w:customStyle="1" w:styleId="Char10">
    <w:name w:val="页眉 Char1"/>
    <w:basedOn w:val="a0"/>
    <w:uiPriority w:val="99"/>
    <w:semiHidden/>
    <w:rsid w:val="005E60D2"/>
    <w:rPr>
      <w:sz w:val="18"/>
      <w:szCs w:val="18"/>
    </w:rPr>
  </w:style>
  <w:style w:type="paragraph" w:styleId="a4">
    <w:name w:val="footer"/>
    <w:basedOn w:val="a"/>
    <w:link w:val="Char0"/>
    <w:rsid w:val="005E60D2"/>
    <w:pPr>
      <w:tabs>
        <w:tab w:val="center" w:pos="4153"/>
        <w:tab w:val="right" w:pos="8306"/>
      </w:tabs>
      <w:snapToGrid w:val="0"/>
      <w:jc w:val="left"/>
    </w:pPr>
    <w:rPr>
      <w:rFonts w:ascii="Times New Roman"/>
      <w:spacing w:val="10"/>
      <w:sz w:val="18"/>
    </w:rPr>
  </w:style>
  <w:style w:type="character" w:customStyle="1" w:styleId="Char11">
    <w:name w:val="页脚 Char1"/>
    <w:basedOn w:val="a0"/>
    <w:uiPriority w:val="99"/>
    <w:semiHidden/>
    <w:rsid w:val="005E60D2"/>
    <w:rPr>
      <w:sz w:val="18"/>
      <w:szCs w:val="18"/>
    </w:rPr>
  </w:style>
  <w:style w:type="paragraph" w:styleId="a5">
    <w:name w:val="Balloon Text"/>
    <w:basedOn w:val="a"/>
    <w:link w:val="Char1"/>
    <w:rsid w:val="005E60D2"/>
    <w:rPr>
      <w:sz w:val="18"/>
      <w:szCs w:val="18"/>
    </w:rPr>
  </w:style>
  <w:style w:type="character" w:customStyle="1" w:styleId="Char12">
    <w:name w:val="批注框文本 Char1"/>
    <w:basedOn w:val="a0"/>
    <w:uiPriority w:val="99"/>
    <w:semiHidden/>
    <w:rsid w:val="005E60D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microsoft.com/office/2007/relationships/stylesWithEffects" Target="stylesWithEffect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oter" Target="footer3.xml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3153</TotalTime>
  <Pages>49</Pages>
  <Words>7274</Words>
  <Characters>41462</Characters>
  <Application>Microsoft Office Word</Application>
  <DocSecurity>0</DocSecurity>
  <Lines>345</Lines>
  <Paragraphs>97</Paragraphs>
  <ScaleCrop>false</ScaleCrop>
  <Company/>
  <LinksUpToDate>false</LinksUpToDate>
  <CharactersWithSpaces>48639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hdoop</dc:creator>
  <cp:lastModifiedBy>hdoop</cp:lastModifiedBy>
  <cp:revision>43</cp:revision>
  <dcterms:created xsi:type="dcterms:W3CDTF">2015-08-27T09:40:00Z</dcterms:created>
  <dcterms:modified xsi:type="dcterms:W3CDTF">2015-09-04T08:31:00Z</dcterms:modified>
</cp:coreProperties>
</file>